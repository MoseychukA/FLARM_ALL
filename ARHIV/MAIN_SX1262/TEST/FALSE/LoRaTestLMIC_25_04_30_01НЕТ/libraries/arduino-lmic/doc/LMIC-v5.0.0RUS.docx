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0" w:type="auto"/>
        <w:tblLayout w:type="fixed"/>
        <w:tblLook w:val="04A0" w:firstRow="1" w:lastRow="0" w:firstColumn="1" w:lastColumn="0" w:noHBand="0" w:noVBand="1"/>
      </w:tblPr>
      <w:tblGrid>
        <w:gridCol w:w="9301"/>
      </w:tblGrid>
      <w:tr w:rsidR="00CE4E86" w:rsidRPr="00F810D9" w14:paraId="4969E5CA" w14:textId="77777777" w:rsidTr="00C14207">
        <w:trPr>
          <w:trHeight w:hRule="exact" w:val="4536"/>
        </w:trPr>
        <w:tc>
          <w:tcPr>
            <w:tcW w:w="9301" w:type="dxa"/>
            <w:shd w:val="clear" w:color="auto" w:fill="auto"/>
          </w:tcPr>
          <w:p w14:paraId="1104F5B5" w14:textId="55B7A607" w:rsidR="00CE4E86" w:rsidRPr="00F810D9" w:rsidRDefault="00CE4E86" w:rsidP="00C14207">
            <w:pPr>
              <w:pStyle w:val="DocumentHeading"/>
              <w:rPr>
                <w:lang w:val="en-US"/>
              </w:rPr>
            </w:pPr>
          </w:p>
          <w:p w14:paraId="0652CC4B" w14:textId="77777777" w:rsidR="00CE4E86" w:rsidRPr="00F810D9" w:rsidRDefault="00CE4E86" w:rsidP="008024E9">
            <w:pPr>
              <w:pStyle w:val="Cover-Version"/>
              <w:numPr>
                <w:ilvl w:val="0"/>
                <w:numId w:val="0"/>
              </w:numPr>
            </w:pPr>
          </w:p>
          <w:p w14:paraId="3173FAD1" w14:textId="77777777" w:rsidR="00CE4E86" w:rsidRPr="00F810D9" w:rsidRDefault="00CE4E86" w:rsidP="008024E9">
            <w:pPr>
              <w:pStyle w:val="Cover-Version"/>
              <w:numPr>
                <w:ilvl w:val="0"/>
                <w:numId w:val="0"/>
              </w:numPr>
              <w:rPr>
                <w:rFonts w:ascii="PC" w:hAnsi="PC" w:cs="Arial"/>
                <w:sz w:val="56"/>
                <w:szCs w:val="56"/>
              </w:rPr>
            </w:pPr>
          </w:p>
        </w:tc>
      </w:tr>
      <w:tr w:rsidR="00CE4E86" w:rsidRPr="00F810D9" w14:paraId="4CA80F9E" w14:textId="77777777" w:rsidTr="00C14207">
        <w:trPr>
          <w:trHeight w:hRule="exact" w:val="4536"/>
        </w:trPr>
        <w:tc>
          <w:tcPr>
            <w:tcW w:w="9301" w:type="dxa"/>
            <w:shd w:val="clear" w:color="auto" w:fill="auto"/>
            <w:vAlign w:val="center"/>
          </w:tcPr>
          <w:p w14:paraId="7EA14341" w14:textId="3DCE79CE" w:rsidR="00CE4E86" w:rsidRPr="00F810D9" w:rsidRDefault="001F534D" w:rsidP="00C14207">
            <w:pPr xmlns:w="http://schemas.openxmlformats.org/wordprocessingml/2006/main">
              <w:pStyle w:val="DocumentTitle"/>
              <w:rPr>
                <w:lang w:val="en-US"/>
              </w:rPr>
            </w:pPr>
            <w:r xmlns:w="http://schemas.openxmlformats.org/wordprocessingml/2006/main">
              <w:rPr>
                <w:lang w:val="en-US"/>
              </w:rPr>
              <w:t xml:space="preserve">Arduino LoRaWAN MAC на языке C (LMIC)</w:t>
            </w:r>
          </w:p>
          <w:p w14:paraId="0B9E22C1" w14:textId="77777777" w:rsidR="00CE4E86" w:rsidRPr="00F810D9" w:rsidRDefault="00CE4E86" w:rsidP="00E34CC7">
            <w:pPr>
              <w:pStyle w:val="DocumentTitle"/>
              <w:rPr>
                <w:lang w:val="en-US"/>
              </w:rPr>
            </w:pPr>
          </w:p>
        </w:tc>
      </w:tr>
      <w:tr w:rsidR="00CE4E86" w:rsidRPr="00F810D9" w14:paraId="258C2F2A" w14:textId="77777777" w:rsidTr="00C14207">
        <w:trPr>
          <w:trHeight w:hRule="exact" w:val="4536"/>
        </w:trPr>
        <w:tc>
          <w:tcPr>
            <w:tcW w:w="9301" w:type="dxa"/>
            <w:shd w:val="clear" w:color="auto" w:fill="auto"/>
            <w:vAlign w:val="bottom"/>
          </w:tcPr>
          <w:p w14:paraId="666C0181" w14:textId="2B96F272" w:rsidR="00CE4E86" w:rsidRPr="00F810D9" w:rsidRDefault="00CE4E86" w:rsidP="008024E9">
            <w:pPr xmlns:w="http://schemas.openxmlformats.org/wordprocessingml/2006/main">
              <w:pStyle w:val="Cover-Version"/>
              <w:numPr>
                <w:ilvl w:val="0"/>
                <w:numId w:val="0"/>
              </w:numPr>
              <w:rPr>
                <w:bCs/>
              </w:rPr>
            </w:pPr>
            <w:r xmlns:w="http://schemas.openxmlformats.org/wordprocessingml/2006/main" w:rsidRPr="00F810D9">
              <w:t xml:space="preserve">Версия</w:t>
            </w:r>
            <w:fldSimple xmlns:w="http://schemas.openxmlformats.org/wordprocessingml/2006/main" w:instr=" DOCPROPERTY  Version  \* MERGEFORMAT ">
              <w:r w:rsidR="001C5FD9">
                <w:t>5.0.0</w:t>
              </w:r>
            </w:fldSimple>
          </w:p>
          <w:p w14:paraId="58829B49" w14:textId="19FE1992" w:rsidR="00CE4E86" w:rsidRPr="00F810D9" w:rsidRDefault="00C80A0A" w:rsidP="008024E9">
            <w:pPr>
              <w:pStyle w:val="Cover-Version"/>
              <w:numPr>
                <w:ilvl w:val="0"/>
                <w:numId w:val="0"/>
              </w:numPr>
              <w:rPr>
                <w:rFonts w:cs="Calibri"/>
                <w:szCs w:val="22"/>
              </w:rPr>
            </w:pPr>
            <w:fldSimple w:instr=" DOCPROPERTY  Date  \* MERGEFORMAT ">
              <w:r w:rsidR="001C5FD9">
                <w:t>2024-11-17</w:t>
              </w:r>
            </w:fldSimple>
          </w:p>
        </w:tc>
      </w:tr>
      <w:tr w:rsidR="00CE4E86" w:rsidRPr="00F810D9" w14:paraId="48117335" w14:textId="77777777" w:rsidTr="00C14207">
        <w:trPr>
          <w:trHeight w:hRule="exact" w:val="13608"/>
        </w:trPr>
        <w:tc>
          <w:tcPr>
            <w:tcW w:w="9301" w:type="dxa"/>
            <w:shd w:val="clear" w:color="auto" w:fill="auto"/>
            <w:vAlign w:val="bottom"/>
          </w:tcPr>
          <w:p w14:paraId="0DFA2A77" w14:textId="43122550" w:rsidR="0039442E" w:rsidRPr="003849F7" w:rsidRDefault="00D240A4" w:rsidP="0039442E">
            <w:pPr xmlns:w="http://schemas.openxmlformats.org/wordprocessingml/2006/main">
              <w:rPr>
                <w:b/>
                <w:bCs/>
              </w:rPr>
            </w:pPr>
            <w:r xmlns:w="http://schemas.openxmlformats.org/wordprocessingml/2006/main">
              <w:rPr>
                <w:b/>
                <w:bCs/>
              </w:rPr>
              <w:lastRenderedPageBreak xmlns:w="http://schemas.openxmlformats.org/wordprocessingml/2006/main"/>
            </w:r>
            <w:r xmlns:w="http://schemas.openxmlformats.org/wordprocessingml/2006/main" w:rsidR="0039442E" w:rsidRPr="003849F7">
              <w:rPr>
                <w:b/>
                <w:bCs/>
              </w:rPr>
              <w:t xml:space="preserve">Информация о продукте </w:t>
            </w:r>
            <w:r xmlns:w="http://schemas.openxmlformats.org/wordprocessingml/2006/main">
              <w:rPr>
                <w:b/>
                <w:bCs/>
              </w:rPr>
              <w:t xml:space="preserve">LMIC</w:t>
            </w:r>
          </w:p>
          <w:p w14:paraId="513BC04A" w14:textId="77777777" w:rsidR="0039442E" w:rsidRPr="003849F7" w:rsidRDefault="0039442E" w:rsidP="0039442E"/>
          <w:p w14:paraId="7731F3FA" w14:textId="42092E55" w:rsidR="00D95FBC" w:rsidRDefault="00D95FBC" w:rsidP="0039442E">
            <w:r xmlns:w="http://schemas.openxmlformats.org/wordprocessingml/2006/main">
              <w:t xml:space="preserve">Библиотека LMIC изначально была разработана и продается </w:t>
            </w:r>
            <w:smartTag xmlns:w="http://schemas.openxmlformats.org/wordprocessingml/2006/main" w:uri="urn:schemas-microsoft-com:office:smarttags" w:element="stockticker">
              <w:r w:rsidR="0039442E" w:rsidRPr="003849F7">
                <w:t>IBM</w:t>
              </w:r>
            </w:smartTag>
            <w:r xmlns:w="http://schemas.openxmlformats.org/wordprocessingml/2006/main" w:rsidR="0039442E" w:rsidRPr="003849F7">
              <w:t xml:space="preserve">Цюрихской исследовательской лабораторией ( </w:t>
            </w:r>
            <w:smartTag xmlns:w="http://schemas.openxmlformats.org/wordprocessingml/2006/main" w:uri="urn:schemas-microsoft-com:office:smarttags" w:element="stockticker">
              <w:r w:rsidR="0039442E" w:rsidRPr="003849F7">
                <w:t>IBM</w:t>
              </w:r>
            </w:smartTag>
            <w:r xmlns:w="http://schemas.openxmlformats.org/wordprocessingml/2006/main" w:rsidR="0039442E" w:rsidRPr="003849F7">
              <w:t xml:space="preserve">Research GmbH), 8803 Rüschlikon, Швейцария. Для получения дополнительной информации обращайтесь: </w:t>
            </w:r>
            <w:hyperlink xmlns:w="http://schemas.openxmlformats.org/wordprocessingml/2006/main" xmlns:r="http://schemas.openxmlformats.org/officeDocument/2006/relationships" r:id="rId8" w:history="1">
              <w:r xmlns:w="http://schemas.openxmlformats.org/wordprocessingml/2006/main" w:rsidR="00912247" w:rsidRPr="00172A91">
                <w:rPr>
                  <w:rStyle w:val="Hyperlink"/>
                  <w:rFonts w:cs="Arial"/>
                </w:rPr>
                <w:t xml:space="preserve">lrsc@zurich.ibm.com </w:t>
              </w:r>
            </w:hyperlink>
            <w:r xmlns:w="http://schemas.openxmlformats.org/wordprocessingml/2006/main" w:rsidR="0039442E" w:rsidRPr="003849F7">
              <w:t xml:space="preserve">. Этот документ взят из V1.6 </w:t>
            </w:r>
            <w:proofErr xmlns:w="http://schemas.openxmlformats.org/wordprocessingml/2006/main" w:type="gramStart"/>
            <w:r xmlns:w="http://schemas.openxmlformats.org/wordprocessingml/2006/main">
              <w:t xml:space="preserve">, от </w:t>
            </w:r>
            <w:proofErr xmlns:w="http://schemas.openxmlformats.org/wordprocessingml/2006/main" w:type="gramEnd"/>
            <w:r xmlns:w="http://schemas.openxmlformats.org/wordprocessingml/2006/main">
              <w:t xml:space="preserve">июля 2016 года.</w:t>
            </w:r>
          </w:p>
          <w:p w14:paraId="68B7C115" w14:textId="77777777" w:rsidR="00D95FBC" w:rsidRDefault="00D95FBC" w:rsidP="0039442E"/>
          <w:p w14:paraId="7C4CC566" w14:textId="2EBE24BA" w:rsidR="0039442E" w:rsidRPr="003849F7" w:rsidRDefault="00D95FBC" w:rsidP="0039442E">
            <w:r xmlns:w="http://schemas.openxmlformats.org/wordprocessingml/2006/main">
              <w:t xml:space="preserve">Библиотека была адаптирована для Arduino Матейсом </w:t>
            </w:r>
            <w:proofErr xmlns:w="http://schemas.openxmlformats.org/wordprocessingml/2006/main" w:type="spellStart"/>
            <w:r xmlns:w="http://schemas.openxmlformats.org/wordprocessingml/2006/main">
              <w:t xml:space="preserve">Коойманом </w:t>
            </w:r>
            <w:proofErr xmlns:w="http://schemas.openxmlformats.org/wordprocessingml/2006/main" w:type="spellEnd"/>
            <w:r xmlns:w="http://schemas.openxmlformats.org/wordprocessingml/2006/main">
              <w:t xml:space="preserve">и Томасом Телкампом. Эта версия документа описывает версию, поддерживаемую MCCI Corporation по адресу </w:t>
            </w:r>
            <w:hyperlink xmlns:w="http://schemas.openxmlformats.org/wordprocessingml/2006/main" xmlns:r="http://schemas.openxmlformats.org/officeDocument/2006/relationships" r:id="rId9" w:history="1">
              <w:r xmlns:w="http://schemas.openxmlformats.org/wordprocessingml/2006/main" w:rsidRPr="0005255A">
                <w:rPr>
                  <w:rStyle w:val="Hyperlink"/>
                </w:rPr>
                <w:t xml:space="preserve">https://github.com/mcci-catena/arduino-lmic/ </w:t>
              </w:r>
            </w:hyperlink>
            <w:r xmlns:w="http://schemas.openxmlformats.org/wordprocessingml/2006/main">
              <w:t xml:space="preserve">.</w:t>
            </w:r>
          </w:p>
          <w:p w14:paraId="283DD730" w14:textId="57789AB7" w:rsidR="0039442E" w:rsidRDefault="0039442E" w:rsidP="0039442E">
            <w:pPr>
              <w:rPr>
                <w:rFonts w:cs="Arial"/>
              </w:rPr>
            </w:pPr>
          </w:p>
          <w:p w14:paraId="48D42FED" w14:textId="6AE54C1C" w:rsidR="00D95FBC" w:rsidRPr="00E25C99" w:rsidRDefault="00D95FBC" w:rsidP="0039442E">
            <w:pPr xmlns:w="http://schemas.openxmlformats.org/wordprocessingml/2006/main">
              <w:rPr>
                <w:rFonts w:cs="Arial"/>
                <w:b/>
              </w:rPr>
            </w:pPr>
            <w:r xmlns:w="http://schemas.openxmlformats.org/wordprocessingml/2006/main" w:rsidRPr="00E25C99">
              <w:rPr>
                <w:rFonts w:cs="Arial"/>
                <w:b/>
              </w:rPr>
              <w:t xml:space="preserve">© 2018-2024 Корпорация MCCI</w:t>
            </w:r>
          </w:p>
          <w:p w14:paraId="0ACB9493" w14:textId="74A38228" w:rsidR="00D95FBC" w:rsidRDefault="00E25C99" w:rsidP="0039442E">
            <w:r xmlns:w="http://schemas.openxmlformats.org/wordprocessingml/2006/main">
              <w:rPr>
                <w:rFonts w:cs="Arial"/>
              </w:rPr>
              <w:t xml:space="preserve">Copyright MCCI Corporation, 2018-2024. Все права защищены. Распространяется на условиях файла LICENSE, который находится по адресу </w:t>
            </w:r>
            <w:hyperlink xmlns:w="http://schemas.openxmlformats.org/wordprocessingml/2006/main" xmlns:r="http://schemas.openxmlformats.org/officeDocument/2006/relationships" r:id="rId10" w:history="1">
              <w:r xmlns:w="http://schemas.openxmlformats.org/wordprocessingml/2006/main" w:rsidR="004E6793">
                <w:rPr>
                  <w:rStyle w:val="Hyperlink"/>
                </w:rPr>
                <w:t xml:space="preserve">https://github.com/mcci-catena/arduino-lmic/blob/master/LICENSE </w:t>
              </w:r>
            </w:hyperlink>
            <w:r xmlns:w="http://schemas.openxmlformats.org/wordprocessingml/2006/main">
              <w:t xml:space="preserve">.</w:t>
            </w:r>
          </w:p>
          <w:p w14:paraId="11F752DF" w14:textId="77777777" w:rsidR="00E25C99" w:rsidRPr="003849F7" w:rsidRDefault="00E25C99" w:rsidP="0039442E">
            <w:pPr>
              <w:rPr>
                <w:rFonts w:cs="Arial"/>
              </w:rPr>
            </w:pPr>
          </w:p>
          <w:p w14:paraId="67750D19" w14:textId="2A9C01CE" w:rsidR="0039442E" w:rsidRPr="00CF44D9" w:rsidRDefault="00912247" w:rsidP="0039442E">
            <w:pPr xmlns:w="http://schemas.openxmlformats.org/wordprocessingml/2006/main">
              <w:rPr>
                <w:rFonts w:cs="Arial"/>
                <w:b/>
              </w:rPr>
            </w:pPr>
            <w:r xmlns:w="http://schemas.openxmlformats.org/wordprocessingml/2006/main">
              <w:rPr>
                <w:rFonts w:cs="Arial"/>
                <w:b/>
              </w:rPr>
              <w:t xml:space="preserve">© 2014-2016 </w:t>
            </w:r>
            <w:smartTag xmlns:w="http://schemas.openxmlformats.org/wordprocessingml/2006/main" w:uri="urn:schemas-microsoft-com:office:smarttags" w:element="stockticker">
              <w:r w:rsidR="0039442E" w:rsidRPr="00CF44D9">
                <w:rPr>
                  <w:rFonts w:cs="Arial"/>
                  <w:b/>
                </w:rPr>
                <w:t>IBM</w:t>
              </w:r>
            </w:smartTag>
            <w:r xmlns:w="http://schemas.openxmlformats.org/wordprocessingml/2006/main" w:rsidR="0039442E" w:rsidRPr="00CF44D9">
              <w:rPr>
                <w:rFonts w:cs="Arial"/>
                <w:b/>
              </w:rPr>
              <w:t xml:space="preserve">Корпорация</w:t>
            </w:r>
          </w:p>
          <w:p w14:paraId="10846EEC" w14:textId="57CEBCCD" w:rsidR="0039442E" w:rsidRDefault="0039442E" w:rsidP="0039442E">
            <w:pPr xmlns:w="http://schemas.openxmlformats.org/wordprocessingml/2006/main">
              <w:rPr>
                <w:rFonts w:cs="Arial"/>
              </w:rPr>
            </w:pPr>
            <w:r xmlns:w="http://schemas.openxmlformats.org/wordprocessingml/2006/main" w:rsidRPr="00B63B45">
              <w:rPr>
                <w:rFonts w:cs="Arial"/>
              </w:rPr>
              <w:t xml:space="preserve">Авторские права принадлежат International Business Machines Corporation, 2014-2016. Все права защищены.</w:t>
            </w:r>
          </w:p>
          <w:p w14:paraId="43A00A5B" w14:textId="77777777" w:rsidR="0039442E" w:rsidRPr="00B63B45" w:rsidRDefault="0039442E" w:rsidP="0039442E">
            <w:pPr>
              <w:rPr>
                <w:rFonts w:cs="Arial"/>
              </w:rPr>
            </w:pPr>
          </w:p>
          <w:p w14:paraId="6DBA2EDB" w14:textId="77777777" w:rsidR="0039442E" w:rsidRDefault="0039442E" w:rsidP="0039442E">
            <w:pPr xmlns:w="http://schemas.openxmlformats.org/wordprocessingml/2006/main">
              <w:rPr>
                <w:rFonts w:cs="Arial"/>
              </w:rPr>
            </w:pPr>
            <w:r xmlns:w="http://schemas.openxmlformats.org/wordprocessingml/2006/main" w:rsidRPr="00B63B45">
              <w:rPr>
                <w:rFonts w:cs="Arial"/>
              </w:rPr>
              <w:t xml:space="preserve">Ниже перечислены товарные знаки или зарегистрированные товарные знаки International Business Machines Corporation в США и/или других странах: IBM, логотип IBM, Ready for IBM Technology.</w:t>
            </w:r>
          </w:p>
          <w:p w14:paraId="1AA473AF" w14:textId="285BD246" w:rsidR="0039442E" w:rsidRDefault="0039442E" w:rsidP="0039442E">
            <w:pPr>
              <w:rPr>
                <w:rFonts w:cs="Arial"/>
              </w:rPr>
            </w:pPr>
          </w:p>
          <w:p w14:paraId="659E7EBA" w14:textId="3D4A9E64" w:rsidR="006E2689" w:rsidRDefault="006E2689" w:rsidP="0039442E">
            <w:pPr xmlns:w="http://schemas.openxmlformats.org/wordprocessingml/2006/main">
              <w:rPr>
                <w:rFonts w:cs="Arial"/>
              </w:rPr>
            </w:pPr>
            <w:r xmlns:w="http://schemas.openxmlformats.org/wordprocessingml/2006/main">
              <w:rPr>
                <w:rFonts w:cs="Arial"/>
              </w:rPr>
              <w:t xml:space="preserve">MCCI и MCCI Catena являются зарегистрированными товарными знаками MCCI Corporation.</w:t>
            </w:r>
          </w:p>
          <w:p w14:paraId="028C8AD3" w14:textId="7D6D182A" w:rsidR="006E2689" w:rsidRDefault="006E2689" w:rsidP="0039442E">
            <w:pPr>
              <w:rPr>
                <w:rFonts w:cs="Arial"/>
              </w:rPr>
            </w:pPr>
          </w:p>
          <w:p w14:paraId="5D450183" w14:textId="38CB55A6" w:rsidR="006E2689" w:rsidRDefault="006E2689" w:rsidP="0039442E">
            <w:pPr xmlns:w="http://schemas.openxmlformats.org/wordprocessingml/2006/main">
              <w:rPr>
                <w:rFonts w:cs="Arial"/>
              </w:rPr>
            </w:pPr>
            <w:r xmlns:w="http://schemas.openxmlformats.org/wordprocessingml/2006/main">
              <w:rPr>
                <w:rFonts w:cs="Arial"/>
              </w:rPr>
              <w:t xml:space="preserve">LoRa является зарегистрированной торговой маркой Semtech Corporation.</w:t>
            </w:r>
          </w:p>
          <w:p w14:paraId="6BA1936C" w14:textId="64A9EB81" w:rsidR="006E2689" w:rsidRDefault="006E2689" w:rsidP="0039442E">
            <w:pPr>
              <w:rPr>
                <w:rFonts w:cs="Arial"/>
              </w:rPr>
            </w:pPr>
          </w:p>
          <w:p w14:paraId="65BC9B90" w14:textId="1BF02EFE" w:rsidR="006E2689" w:rsidRDefault="006E2689" w:rsidP="0039442E">
            <w:pPr xmlns:w="http://schemas.openxmlformats.org/wordprocessingml/2006/main">
              <w:rPr>
                <w:rFonts w:cs="Arial"/>
              </w:rPr>
            </w:pPr>
            <w:r xmlns:w="http://schemas.openxmlformats.org/wordprocessingml/2006/main">
              <w:rPr>
                <w:rFonts w:cs="Arial"/>
              </w:rPr>
              <w:t xml:space="preserve">LoRaWAN является зарегистрированной торговой маркой LoRa Alliance.</w:t>
            </w:r>
          </w:p>
          <w:p w14:paraId="4BE4EF86" w14:textId="77777777" w:rsidR="006E2689" w:rsidRPr="00B63B45" w:rsidRDefault="006E2689" w:rsidP="0039442E">
            <w:pPr>
              <w:rPr>
                <w:rFonts w:cs="Arial"/>
              </w:rPr>
            </w:pPr>
          </w:p>
          <w:p w14:paraId="31F6B83F" w14:textId="77777777" w:rsidR="0039442E" w:rsidRPr="00B63B45" w:rsidRDefault="0039442E" w:rsidP="0039442E">
            <w:pPr xmlns:w="http://schemas.openxmlformats.org/wordprocessingml/2006/main">
              <w:rPr>
                <w:rFonts w:cs="Arial"/>
              </w:rPr>
            </w:pPr>
            <w:r xmlns:w="http://schemas.openxmlformats.org/wordprocessingml/2006/main" w:rsidRPr="00B63B45">
              <w:rPr>
                <w:rFonts w:cs="Arial"/>
              </w:rPr>
              <w:t xml:space="preserve">Другие названия компаний, продуктов и услуг могут быть товарными знаками или знаками обслуживания других лиц.</w:t>
            </w:r>
          </w:p>
          <w:p w14:paraId="61072127" w14:textId="77777777" w:rsidR="0039442E" w:rsidRDefault="0039442E" w:rsidP="0039442E">
            <w:pPr>
              <w:rPr>
                <w:rFonts w:cs="Arial"/>
              </w:rPr>
            </w:pPr>
          </w:p>
          <w:p w14:paraId="698FADF5" w14:textId="77777777" w:rsidR="00CE4E86" w:rsidRPr="00F810D9" w:rsidRDefault="0039442E" w:rsidP="00C14207">
            <w:pPr xmlns:w="http://schemas.openxmlformats.org/wordprocessingml/2006/main">
              <w:rPr>
                <w:rFonts w:cs="Arial"/>
              </w:rPr>
            </w:pPr>
            <w:r xmlns:w="http://schemas.openxmlformats.org/wordprocessingml/2006/main" w:rsidRPr="00B63B45">
              <w:rPr>
                <w:rFonts w:cs="Arial"/>
              </w:rPr>
              <w:t xml:space="preserve">Вся информация, содержащаяся в этом документе, может быть изменена без предварительного уведомления. Информация, содержащаяся в этом документе, не влияет и не изменяет спецификации или гарантии продуктов IBM. Ничто в этом документе не должно действовать как явная или подразумеваемая лицензия или возмещение в соответствии с правами интеллектуальной собственности IBM или третьих лиц. Вся информация, содержащаяся в этом документе, была получена в определенных средах и представлена в качестве иллюстрации. Результаты, полученные в других рабочих средах, могут отличаться. ИНФОРМАЦИЯ, СОДЕРЖАЩАЯСЯ В ЭТОМ ДОКУМЕНТЕ, ПРЕДОСТАВЛЯЕТСЯ НА УСЛОВИЯХ «КАК ЕСТЬ». IBM ни при каких обстоятельствах не будет нести ответственности за ущерб, возникший прямо или косвенно в результате любого использования информации, содержащейся в этом документе.</w:t>
            </w:r>
          </w:p>
        </w:tc>
      </w:tr>
    </w:tbl>
    <w:p w14:paraId="607DA4F9" w14:textId="09C73621" w:rsidR="008E289F" w:rsidRDefault="008E289F" w:rsidP="00CE4E86">
      <w:pPr>
        <w:pStyle w:val="Heading1-TableofContents"/>
      </w:pPr>
    </w:p>
    <w:p w14:paraId="3A745898" w14:textId="77777777" w:rsidR="00CE4E86" w:rsidRPr="008E289F" w:rsidRDefault="00CE4E86" w:rsidP="008E289F">
      <w:pPr>
        <w:sectPr w:rsidR="00CE4E86" w:rsidRPr="008E289F" w:rsidSect="000F5357">
          <w:footerReference w:type="even" r:id="rId11"/>
          <w:footnotePr>
            <w:pos w:val="beneathText"/>
          </w:footnotePr>
          <w:pgSz w:w="11907" w:h="16840" w:code="9"/>
          <w:pgMar w:top="1411" w:right="1411" w:bottom="1411" w:left="1411" w:header="706" w:footer="706" w:gutter="0"/>
          <w:cols w:space="720"/>
          <w:docGrid w:linePitch="360"/>
        </w:sectPr>
      </w:pPr>
    </w:p>
    <w:p w14:paraId="4F2ED3CD" w14:textId="77777777" w:rsidR="00CE4E86" w:rsidRPr="00F810D9" w:rsidRDefault="00CE4E86" w:rsidP="00CE4E86">
      <w:pPr xmlns:w="http://schemas.openxmlformats.org/wordprocessingml/2006/main">
        <w:pStyle w:val="Heading1-TableofContents"/>
      </w:pPr>
      <w:r xmlns:w="http://schemas.openxmlformats.org/wordprocessingml/2006/main" w:rsidRPr="00F810D9">
        <w:lastRenderedPageBreak xmlns:w="http://schemas.openxmlformats.org/wordprocessingml/2006/main"/>
      </w:r>
      <w:r xmlns:w="http://schemas.openxmlformats.org/wordprocessingml/2006/main" w:rsidRPr="00F810D9">
        <w:t xml:space="preserve">Оглавление</w:t>
      </w:r>
    </w:p>
    <w:p w14:paraId="3C9EB4C8" w14:textId="24A34254" w:rsidR="001C5FD9" w:rsidRDefault="00195F67">
      <w:pPr xmlns:w="http://schemas.openxmlformats.org/wordprocessingml/2006/main" xmlns:w14="http://schemas.microsoft.com/office/word/2010/wordml">
        <w:pStyle w:val="TOC1"/>
        <w:tabs>
          <w:tab w:val="left" w:pos="600"/>
          <w:tab w:val="right" w:leader="dot" w:pos="9075"/>
        </w:tabs>
        <w:rPr>
          <w:rFonts w:asciiTheme="minorHAnsi" w:eastAsiaTheme="minorEastAsia" w:hAnsiTheme="minorHAnsi" w:cstheme="minorBidi"/>
          <w:b w:val="0"/>
          <w:bCs w:val="0"/>
          <w:noProof/>
          <w:kern w:val="2"/>
          <w:sz w:val="24"/>
          <w:szCs w:val="24"/>
          <w:lang w:eastAsia="zh-CN"/>
          <w14:ligatures w14:val="standardContextual"/>
        </w:rPr>
      </w:pPr>
      <w:r xmlns:w="http://schemas.openxmlformats.org/wordprocessingml/2006/main">
        <w:rPr>
          <w:bCs w:val="0"/>
        </w:rPr>
        <w:fldChar xmlns:w="http://schemas.openxmlformats.org/wordprocessingml/2006/main" w:fldCharType="begin"/>
      </w:r>
      <w:r xmlns:w="http://schemas.openxmlformats.org/wordprocessingml/2006/main">
        <w:rPr>
          <w:bCs w:val="0"/>
        </w:rPr>
        <w:instrText xmlns:w="http://schemas.openxmlformats.org/wordprocessingml/2006/main" xml:space="preserve"> TOC \o "1-2" \h \z \u </w:instrText>
      </w:r>
      <w:r xmlns:w="http://schemas.openxmlformats.org/wordprocessingml/2006/main">
        <w:rPr>
          <w:bCs w:val="0"/>
        </w:rPr>
        <w:fldChar xmlns:w="http://schemas.openxmlformats.org/wordprocessingml/2006/main" w:fldCharType="separate"/>
      </w:r>
      <w:hyperlink xmlns:w="http://schemas.openxmlformats.org/wordprocessingml/2006/main" xmlns:w14="http://schemas.microsoft.com/office/word/2010/wordml" w:anchor="_Toc182760456" w:history="1">
        <w:r xmlns:w="http://schemas.openxmlformats.org/wordprocessingml/2006/main" w:rsidR="001C5FD9" w:rsidRPr="00EB17C8">
          <w:rPr>
            <w:rStyle w:val="Hyperlink"/>
            <w:noProof/>
          </w:rPr>
          <w:t xml:space="preserve">1. </w:t>
        </w:r>
      </w:hyperlink>
      <w:r xmlns:w="http://schemas.openxmlformats.org/wordprocessingml/2006/main" xmlns:w14="http://schemas.microsoft.com/office/word/2010/wordml" w:rsidR="001C5FD9">
        <w:rPr>
          <w:rFonts w:asciiTheme="minorHAnsi" w:eastAsiaTheme="minorEastAsia" w:hAnsiTheme="minorHAnsi" w:cstheme="minorBidi"/>
          <w:b w:val="0"/>
          <w:bCs w:val="0"/>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56" w:history="1">
        <w:r xmlns:w="http://schemas.openxmlformats.org/wordprocessingml/2006/main" w:rsidR="001C5FD9" w:rsidRPr="00EB17C8">
          <w:rPr>
            <w:rStyle w:val="Hyperlink"/>
            <w:noProof/>
          </w:rPr>
          <w:t xml:space="preserve">Введение </w:t>
        </w:r>
      </w:hyperlink>
      <w:r xmlns:w="http://schemas.openxmlformats.org/wordprocessingml/2006/main" w:rsidR="001C5FD9">
        <w:rPr>
          <w:noProof/>
          <w:webHidden/>
        </w:rPr>
        <w:tab xmlns:w="http://schemas.openxmlformats.org/wordprocessingml/2006/main"/>
      </w:r>
      <w:r xmlns:w="http://schemas.openxmlformats.org/wordprocessingml/2006/main" w:rsidR="001C5FD9">
        <w:rPr>
          <w:noProof/>
          <w:webHidden/>
        </w:rPr>
        <w:fldChar xmlns:w="http://schemas.openxmlformats.org/wordprocessingml/2006/main" w:fldCharType="begin"/>
      </w:r>
      <w:r xmlns:w="http://schemas.openxmlformats.org/wordprocessingml/2006/main" w:rsidR="001C5FD9">
        <w:rPr>
          <w:noProof/>
          <w:webHidden/>
        </w:rPr>
        <w:instrText xmlns:w="http://schemas.openxmlformats.org/wordprocessingml/2006/main" xml:space="preserve"> PAGEREF _Toc182760456 \h </w:instrText>
      </w:r>
      <w:r xmlns:w="http://schemas.openxmlformats.org/wordprocessingml/2006/main" w:rsidR="001C5FD9">
        <w:rPr>
          <w:noProof/>
          <w:webHidden/>
        </w:rPr>
        <w:fldChar xmlns:w="http://schemas.openxmlformats.org/wordprocessingml/2006/main" w:fldCharType="separate"/>
      </w:r>
      <w:hyperlink xmlns:w="http://schemas.openxmlformats.org/wordprocessingml/2006/main" xmlns:w14="http://schemas.microsoft.com/office/word/2010/wordml" w:anchor="_Toc182760456" w:history="1">
        <w:r xmlns:w="http://schemas.openxmlformats.org/wordprocessingml/2006/main" w:rsidR="001C5FD9">
          <w:rPr>
            <w:noProof/>
            <w:webHidden/>
          </w:rPr>
          <w:t xml:space="preserve">5</w:t>
        </w:r>
      </w:hyperlink>
      <w:r xmlns:w="http://schemas.openxmlformats.org/wordprocessingml/2006/main" w:rsidR="001C5FD9">
        <w:rPr>
          <w:noProof/>
          <w:webHidden/>
        </w:rPr>
        <w:fldChar xmlns:w="http://schemas.openxmlformats.org/wordprocessingml/2006/main" w:fldCharType="end"/>
      </w:r>
    </w:p>
    <w:p w14:paraId="2F8A232A" w14:textId="4E7AFC3F"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57" w:history="1">
        <w:r xmlns:w="http://schemas.openxmlformats.org/wordprocessingml/2006/main" w:rsidRPr="00EB17C8">
          <w:rPr>
            <w:rStyle w:val="Hyperlink"/>
            <w:noProof/>
          </w:rPr>
          <w:t xml:space="preserve">1.1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57" w:history="1">
        <w:r xmlns:w="http://schemas.openxmlformats.org/wordprocessingml/2006/main" w:rsidRPr="00EB17C8">
          <w:rPr>
            <w:rStyle w:val="Hyperlink"/>
            <w:noProof/>
          </w:rPr>
          <w:t xml:space="preserve">Поддерживаемые версии и функции LoRaWAN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_Toc182760457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57"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6173D92C" w14:textId="70A2348E"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58" w:history="1">
        <w:r xmlns:w="http://schemas.openxmlformats.org/wordprocessingml/2006/main" w:rsidRPr="00EB17C8">
          <w:rPr>
            <w:rStyle w:val="Hyperlink"/>
            <w:noProof/>
          </w:rPr>
          <w:t xml:space="preserve">1.2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58" w:history="1">
        <w:r xmlns:w="http://schemas.openxmlformats.org/wordprocessingml/2006/main" w:rsidRPr="00EB17C8">
          <w:rPr>
            <w:rStyle w:val="Hyperlink"/>
            <w:noProof/>
          </w:rPr>
          <w:t xml:space="preserve">Поддержка классов A и B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_Toc182760458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58"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345F61CC" w14:textId="4C34BF7F" w:rsidR="001C5FD9" w:rsidRDefault="001C5FD9">
      <w:pPr xmlns:w="http://schemas.openxmlformats.org/wordprocessingml/2006/main" xmlns:w14="http://schemas.microsoft.com/office/word/2010/wordml">
        <w:pStyle w:val="TOC1"/>
        <w:tabs>
          <w:tab w:val="left" w:pos="600"/>
          <w:tab w:val="right" w:leader="dot" w:pos="9075"/>
        </w:tabs>
        <w:rPr>
          <w:rFonts w:asciiTheme="minorHAnsi" w:eastAsiaTheme="minorEastAsia" w:hAnsiTheme="minorHAnsi" w:cstheme="minorBidi"/>
          <w:b w:val="0"/>
          <w:bCs w:val="0"/>
          <w:noProof/>
          <w:kern w:val="2"/>
          <w:sz w:val="24"/>
          <w:szCs w:val="24"/>
          <w:lang w:eastAsia="zh-CN"/>
          <w14:ligatures w14:val="standardContextual"/>
        </w:rPr>
      </w:pPr>
      <w:hyperlink xmlns:w="http://schemas.openxmlformats.org/wordprocessingml/2006/main" xmlns:w14="http://schemas.microsoft.com/office/word/2010/wordml" w:anchor="_Toc182760459" w:history="1">
        <w:r xmlns:w="http://schemas.openxmlformats.org/wordprocessingml/2006/main" w:rsidRPr="00EB17C8">
          <w:rPr>
            <w:rStyle w:val="Hyperlink"/>
            <w:noProof/>
          </w:rPr>
          <w:t xml:space="preserve">2. </w:t>
        </w:r>
      </w:hyperlink>
      <w:r xmlns:w="http://schemas.openxmlformats.org/wordprocessingml/2006/main" xmlns:w14="http://schemas.microsoft.com/office/word/2010/wordml">
        <w:rPr>
          <w:rFonts w:asciiTheme="minorHAnsi" w:eastAsiaTheme="minorEastAsia" w:hAnsiTheme="minorHAnsi" w:cstheme="minorBidi"/>
          <w:b w:val="0"/>
          <w:bCs w:val="0"/>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59" w:history="1">
        <w:r xmlns:w="http://schemas.openxmlformats.org/wordprocessingml/2006/main" w:rsidRPr="00EB17C8">
          <w:rPr>
            <w:rStyle w:val="Hyperlink"/>
            <w:noProof/>
          </w:rPr>
          <w:t xml:space="preserve">Модель программирования и API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_Toc182760459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59" w:history="1">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14:paraId="4A37AFC4" w14:textId="3A1605ED"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0" w:history="1">
        <w:r xmlns:w="http://schemas.openxmlformats.org/wordprocessingml/2006/main" w:rsidRPr="00EB17C8">
          <w:rPr>
            <w:rStyle w:val="Hyperlink"/>
            <w:noProof/>
          </w:rPr>
          <w:t xml:space="preserve">2.1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0" w:history="1">
        <w:r xmlns:w="http://schemas.openxmlformats.org/wordprocessingml/2006/main" w:rsidRPr="00EB17C8">
          <w:rPr>
            <w:rStyle w:val="Hyperlink"/>
            <w:noProof/>
          </w:rPr>
          <w:t xml:space="preserve">Модель программирования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0" w:history="1">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14:paraId="555ED82E" w14:textId="64CC45E6"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1" w:history="1">
        <w:r xmlns:w="http://schemas.openxmlformats.org/wordprocessingml/2006/main" w:rsidRPr="00EB17C8">
          <w:rPr>
            <w:rStyle w:val="Hyperlink"/>
            <w:noProof/>
          </w:rPr>
          <w:t xml:space="preserve">2.2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1" w:history="1">
        <w:r xmlns:w="http://schemas.openxmlformats.org/wordprocessingml/2006/main" w:rsidRPr="00EB17C8">
          <w:rPr>
            <w:rStyle w:val="Hyperlink"/>
            <w:noProof/>
          </w:rPr>
          <w:t xml:space="preserve">Функции времени выполнения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1"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32983EB8" w14:textId="6C8D3B18"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2" w:history="1">
        <w:r xmlns:w="http://schemas.openxmlformats.org/wordprocessingml/2006/main" w:rsidRPr="00EB17C8">
          <w:rPr>
            <w:rStyle w:val="Hyperlink"/>
            <w:noProof/>
          </w:rPr>
          <w:t xml:space="preserve">2.3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2" w:history="1">
        <w:r xmlns:w="http://schemas.openxmlformats.org/wordprocessingml/2006/main" w:rsidRPr="00EB17C8">
          <w:rPr>
            <w:rStyle w:val="Hyperlink"/>
            <w:noProof/>
          </w:rPr>
          <w:t xml:space="preserve">Обратные вызовы приложений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2"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15AAE2CD" w14:textId="48330F9A"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3" w:history="1">
        <w:r xmlns:w="http://schemas.openxmlformats.org/wordprocessingml/2006/main" w:rsidRPr="00EB17C8">
          <w:rPr>
            <w:rStyle w:val="Hyperlink"/>
            <w:noProof/>
          </w:rPr>
          <w:t xml:space="preserve">2.4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3" w:history="1">
        <w:r xmlns:w="http://schemas.openxmlformats.org/wordprocessingml/2006/main" w:rsidRPr="00EB17C8">
          <w:rPr>
            <w:rStyle w:val="Hyperlink"/>
            <w:noProof/>
          </w:rPr>
          <w:t xml:space="preserve">Структура СНСД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3" w:history="1">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14:paraId="57CB90A9" w14:textId="6FE80CBE"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4" w:history="1">
        <w:r xmlns:w="http://schemas.openxmlformats.org/wordprocessingml/2006/main" w:rsidRPr="00EB17C8">
          <w:rPr>
            <w:rStyle w:val="Hyperlink"/>
            <w:noProof/>
          </w:rPr>
          <w:t xml:space="preserve">2.5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4" w:history="1">
        <w:r xmlns:w="http://schemas.openxmlformats.org/wordprocessingml/2006/main" w:rsidRPr="00EB17C8">
          <w:rPr>
            <w:rStyle w:val="Hyperlink"/>
            <w:noProof/>
          </w:rPr>
          <w:t xml:space="preserve">Функции API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4" w:history="1">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14:paraId="37799A75" w14:textId="31F68D75" w:rsidR="001C5FD9" w:rsidRDefault="001C5FD9">
      <w:pPr xmlns:w="http://schemas.openxmlformats.org/wordprocessingml/2006/main" xmlns:w14="http://schemas.microsoft.com/office/word/2010/wordml">
        <w:pStyle w:val="TOC1"/>
        <w:tabs>
          <w:tab w:val="left" w:pos="600"/>
          <w:tab w:val="right" w:leader="dot" w:pos="9075"/>
        </w:tabs>
        <w:rPr>
          <w:rFonts w:asciiTheme="minorHAnsi" w:eastAsiaTheme="minorEastAsia" w:hAnsiTheme="minorHAnsi" w:cstheme="minorBidi"/>
          <w:b w:val="0"/>
          <w:bCs w:val="0"/>
          <w:noProof/>
          <w:kern w:val="2"/>
          <w:sz w:val="24"/>
          <w:szCs w:val="24"/>
          <w:lang w:eastAsia="zh-CN"/>
          <w14:ligatures w14:val="standardContextual"/>
        </w:rPr>
      </w:pPr>
      <w:hyperlink xmlns:w="http://schemas.openxmlformats.org/wordprocessingml/2006/main" xmlns:w14="http://schemas.microsoft.com/office/word/2010/wordml" w:anchor="_Toc182760465" w:history="1">
        <w:r xmlns:w="http://schemas.openxmlformats.org/wordprocessingml/2006/main" w:rsidRPr="00EB17C8">
          <w:rPr>
            <w:rStyle w:val="Hyperlink"/>
            <w:noProof/>
          </w:rPr>
          <w:t xml:space="preserve">3. </w:t>
        </w:r>
      </w:hyperlink>
      <w:r xmlns:w="http://schemas.openxmlformats.org/wordprocessingml/2006/main" xmlns:w14="http://schemas.microsoft.com/office/word/2010/wordml">
        <w:rPr>
          <w:rFonts w:asciiTheme="minorHAnsi" w:eastAsiaTheme="minorEastAsia" w:hAnsiTheme="minorHAnsi" w:cstheme="minorBidi"/>
          <w:b w:val="0"/>
          <w:bCs w:val="0"/>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5" w:history="1">
        <w:r xmlns:w="http://schemas.openxmlformats.org/wordprocessingml/2006/main" w:rsidRPr="00EB17C8">
          <w:rPr>
            <w:rStyle w:val="Hyperlink"/>
            <w:noProof/>
          </w:rPr>
          <w:t xml:space="preserve">Уровень абстракции оборудования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5" w:history="1">
        <w:r xmlns:w="http://schemas.openxmlformats.org/wordprocessingml/2006/main">
          <w:rPr>
            <w:noProof/>
            <w:webHidden/>
          </w:rPr>
          <w:t xml:space="preserve">23</w:t>
        </w:r>
      </w:hyperlink>
      <w:r xmlns:w="http://schemas.openxmlformats.org/wordprocessingml/2006/main">
        <w:rPr>
          <w:noProof/>
          <w:webHidden/>
        </w:rPr>
        <w:fldChar xmlns:w="http://schemas.openxmlformats.org/wordprocessingml/2006/main" w:fldCharType="end"/>
      </w:r>
    </w:p>
    <w:p w14:paraId="4F274608" w14:textId="0FDC34DF"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6" w:history="1">
        <w:r xmlns:w="http://schemas.openxmlformats.org/wordprocessingml/2006/main" w:rsidRPr="00EB17C8">
          <w:rPr>
            <w:rStyle w:val="Hyperlink"/>
            <w:noProof/>
          </w:rPr>
          <w:t xml:space="preserve">3.1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6" w:history="1">
        <w:r xmlns:w="http://schemas.openxmlformats.org/wordprocessingml/2006/main" w:rsidRPr="00EB17C8">
          <w:rPr>
            <w:rStyle w:val="Hyperlink"/>
            <w:noProof/>
          </w:rPr>
          <w:t xml:space="preserve">Интерфейс HAL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6" w:history="1">
        <w:r xmlns:w="http://schemas.openxmlformats.org/wordprocessingml/2006/main">
          <w:rPr>
            <w:noProof/>
            <w:webHidden/>
          </w:rPr>
          <w:t xml:space="preserve">23</w:t>
        </w:r>
      </w:hyperlink>
      <w:r xmlns:w="http://schemas.openxmlformats.org/wordprocessingml/2006/main">
        <w:rPr>
          <w:noProof/>
          <w:webHidden/>
        </w:rPr>
        <w:fldChar xmlns:w="http://schemas.openxmlformats.org/wordprocessingml/2006/main" w:fldCharType="end"/>
      </w:r>
    </w:p>
    <w:p w14:paraId="30B67E58" w14:textId="7475D480"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67" w:history="1">
        <w:r xmlns:w="http://schemas.openxmlformats.org/wordprocessingml/2006/main" w:rsidRPr="00EB17C8">
          <w:rPr>
            <w:rStyle w:val="Hyperlink"/>
            <w:noProof/>
          </w:rPr>
          <w:t xml:space="preserve">3.2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7" w:history="1">
        <w:r xmlns:w="http://schemas.openxmlformats.org/wordprocessingml/2006/main" w:rsidRPr="00EB17C8">
          <w:rPr>
            <w:rStyle w:val="Hyperlink"/>
            <w:noProof/>
          </w:rPr>
          <w:t xml:space="preserve">Реализация эталонного HAL для Arduino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7" w:history="1">
        <w:r xmlns:w="http://schemas.openxmlformats.org/wordprocessingml/2006/main">
          <w:rPr>
            <w:noProof/>
            <w:webHidden/>
          </w:rPr>
          <w:t xml:space="preserve">25</w:t>
        </w:r>
      </w:hyperlink>
      <w:r xmlns:w="http://schemas.openxmlformats.org/wordprocessingml/2006/main">
        <w:rPr>
          <w:noProof/>
          <w:webHidden/>
        </w:rPr>
        <w:fldChar xmlns:w="http://schemas.openxmlformats.org/wordprocessingml/2006/main" w:fldCharType="end"/>
      </w:r>
    </w:p>
    <w:p w14:paraId="6419BCD9" w14:textId="3DCB376F" w:rsidR="001C5FD9" w:rsidRDefault="001C5FD9">
      <w:pPr xmlns:w="http://schemas.openxmlformats.org/wordprocessingml/2006/main" xmlns:w14="http://schemas.microsoft.com/office/word/2010/wordml">
        <w:pStyle w:val="TOC1"/>
        <w:tabs>
          <w:tab w:val="left" w:pos="600"/>
          <w:tab w:val="right" w:leader="dot" w:pos="9075"/>
        </w:tabs>
        <w:rPr>
          <w:rFonts w:asciiTheme="minorHAnsi" w:eastAsiaTheme="minorEastAsia" w:hAnsiTheme="minorHAnsi" w:cstheme="minorBidi"/>
          <w:b w:val="0"/>
          <w:bCs w:val="0"/>
          <w:noProof/>
          <w:kern w:val="2"/>
          <w:sz w:val="24"/>
          <w:szCs w:val="24"/>
          <w:lang w:eastAsia="zh-CN"/>
          <w14:ligatures w14:val="standardContextual"/>
        </w:rPr>
      </w:pPr>
      <w:hyperlink xmlns:w="http://schemas.openxmlformats.org/wordprocessingml/2006/main" xmlns:w14="http://schemas.microsoft.com/office/word/2010/wordml" w:anchor="_Toc182760468" w:history="1">
        <w:r xmlns:w="http://schemas.openxmlformats.org/wordprocessingml/2006/main" w:rsidRPr="00EB17C8">
          <w:rPr>
            <w:rStyle w:val="Hyperlink"/>
            <w:noProof/>
          </w:rPr>
          <w:t xml:space="preserve">4. </w:t>
        </w:r>
      </w:hyperlink>
      <w:r xmlns:w="http://schemas.openxmlformats.org/wordprocessingml/2006/main" xmlns:w14="http://schemas.microsoft.com/office/word/2010/wordml">
        <w:rPr>
          <w:rFonts w:asciiTheme="minorHAnsi" w:eastAsiaTheme="minorEastAsia" w:hAnsiTheme="minorHAnsi" w:cstheme="minorBidi"/>
          <w:b w:val="0"/>
          <w:bCs w:val="0"/>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8" w:history="1">
        <w:r xmlns:w="http://schemas.openxmlformats.org/wordprocessingml/2006/main" w:rsidRPr="00EB17C8">
          <w:rPr>
            <w:rStyle w:val="Hyperlink"/>
            <w:noProof/>
          </w:rPr>
          <w:t xml:space="preserve">Примеры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8" w:history="1">
        <w:r xmlns:w="http://schemas.openxmlformats.org/wordprocessingml/2006/main">
          <w:rPr>
            <w:noProof/>
            <w:webHidden/>
          </w:rPr>
          <w:t xml:space="preserve">26</w:t>
        </w:r>
      </w:hyperlink>
      <w:r xmlns:w="http://schemas.openxmlformats.org/wordprocessingml/2006/main">
        <w:rPr>
          <w:noProof/>
          <w:webHidden/>
        </w:rPr>
        <w:fldChar xmlns:w="http://schemas.openxmlformats.org/wordprocessingml/2006/main" w:fldCharType="end"/>
      </w:r>
    </w:p>
    <w:p w14:paraId="4A6ECA97" w14:textId="055FD6B3" w:rsidR="001C5FD9" w:rsidRDefault="001C5FD9">
      <w:pPr xmlns:w="http://schemas.openxmlformats.org/wordprocessingml/2006/main" xmlns:w14="http://schemas.microsoft.com/office/word/2010/wordml">
        <w:pStyle w:val="TOC1"/>
        <w:tabs>
          <w:tab w:val="left" w:pos="600"/>
          <w:tab w:val="right" w:leader="dot" w:pos="9075"/>
        </w:tabs>
        <w:rPr>
          <w:rFonts w:asciiTheme="minorHAnsi" w:eastAsiaTheme="minorEastAsia" w:hAnsiTheme="minorHAnsi" w:cstheme="minorBidi"/>
          <w:b w:val="0"/>
          <w:bCs w:val="0"/>
          <w:noProof/>
          <w:kern w:val="2"/>
          <w:sz w:val="24"/>
          <w:szCs w:val="24"/>
          <w:lang w:eastAsia="zh-CN"/>
          <w14:ligatures w14:val="standardContextual"/>
        </w:rPr>
      </w:pPr>
      <w:hyperlink xmlns:w="http://schemas.openxmlformats.org/wordprocessingml/2006/main" xmlns:w14="http://schemas.microsoft.com/office/word/2010/wordml" w:anchor="_Toc182760469" w:history="1">
        <w:r xmlns:w="http://schemas.openxmlformats.org/wordprocessingml/2006/main" w:rsidRPr="00EB17C8">
          <w:rPr>
            <w:rStyle w:val="Hyperlink"/>
            <w:noProof/>
          </w:rPr>
          <w:t xml:space="preserve">5. </w:t>
        </w:r>
      </w:hyperlink>
      <w:r xmlns:w="http://schemas.openxmlformats.org/wordprocessingml/2006/main" xmlns:w14="http://schemas.microsoft.com/office/word/2010/wordml">
        <w:rPr>
          <w:rFonts w:asciiTheme="minorHAnsi" w:eastAsiaTheme="minorEastAsia" w:hAnsiTheme="minorHAnsi" w:cstheme="minorBidi"/>
          <w:b w:val="0"/>
          <w:bCs w:val="0"/>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69" w:history="1">
        <w:r xmlns:w="http://schemas.openxmlformats.org/wordprocessingml/2006/main" w:rsidRPr="00EB17C8">
          <w:rPr>
            <w:rStyle w:val="Hyperlink"/>
            <w:noProof/>
          </w:rPr>
          <w:t xml:space="preserve">История выпуска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69" w:history="1">
        <w:r xmlns:w="http://schemas.openxmlformats.org/wordprocessingml/2006/main">
          <w:rPr>
            <w:noProof/>
            <w:webHidden/>
          </w:rPr>
          <w:t xml:space="preserve">27</w:t>
        </w:r>
      </w:hyperlink>
      <w:r xmlns:w="http://schemas.openxmlformats.org/wordprocessingml/2006/main">
        <w:rPr>
          <w:noProof/>
          <w:webHidden/>
        </w:rPr>
        <w:fldChar xmlns:w="http://schemas.openxmlformats.org/wordprocessingml/2006/main" w:fldCharType="end"/>
      </w:r>
    </w:p>
    <w:p w14:paraId="175EE311" w14:textId="135F773A" w:rsidR="001C5FD9" w:rsidRDefault="001C5FD9">
      <w:pPr xmlns:w="http://schemas.openxmlformats.org/wordprocessingml/2006/main" xmlns:w14="http://schemas.microsoft.com/office/word/2010/wordml">
        <w:pStyle w:val="TOC2"/>
        <w:tabs>
          <w:tab w:val="left" w:pos="800"/>
          <w:tab w:val="right" w:leader="dot" w:pos="9075"/>
        </w:tabs>
        <w:rPr>
          <w:rFonts w:asciiTheme="minorHAnsi" w:eastAsiaTheme="minorEastAsia" w:hAnsiTheme="minorHAnsi" w:cstheme="minorBidi"/>
          <w:noProof/>
          <w:kern w:val="2"/>
          <w:sz w:val="24"/>
          <w:szCs w:val="24"/>
          <w:lang w:eastAsia="zh-CN"/>
          <w14:ligatures w14:val="standardContextual"/>
        </w:rPr>
      </w:pPr>
      <w:hyperlink xmlns:w="http://schemas.openxmlformats.org/wordprocessingml/2006/main" xmlns:w14="http://schemas.microsoft.com/office/word/2010/wordml" w:anchor="_Toc182760470" w:history="1">
        <w:r xmlns:w="http://schemas.openxmlformats.org/wordprocessingml/2006/main" w:rsidRPr="00EB17C8">
          <w:rPr>
            <w:rStyle w:val="Hyperlink"/>
            <w:noProof/>
          </w:rPr>
          <w:t xml:space="preserve">5.1 </w:t>
        </w:r>
      </w:hyperlink>
      <w:r xmlns:w="http://schemas.openxmlformats.org/wordprocessingml/2006/main" xmlns:w14="http://schemas.microsoft.com/office/word/2010/wordml">
        <w:rPr>
          <w:rFonts w:asciiTheme="minorHAnsi" w:eastAsiaTheme="minorEastAsia" w:hAnsiTheme="minorHAnsi" w:cstheme="minorBidi"/>
          <w:noProof/>
          <w:kern w:val="2"/>
          <w:sz w:val="24"/>
          <w:szCs w:val="24"/>
          <w:lang w:eastAsia="zh-CN"/>
          <w14:ligatures w14:val="standardContextual"/>
        </w:rPr>
        <w:tab xmlns:w="http://schemas.openxmlformats.org/wordprocessingml/2006/main"/>
      </w:r>
      <w:hyperlink xmlns:w="http://schemas.openxmlformats.org/wordprocessingml/2006/main" xmlns:w14="http://schemas.microsoft.com/office/word/2010/wordml" w:anchor="_Toc182760470" w:history="1">
        <w:r xmlns:w="http://schemas.openxmlformats.org/wordprocessingml/2006/main" w:rsidRPr="00EB17C8">
          <w:rPr>
            <w:rStyle w:val="Hyperlink"/>
            <w:noProof/>
          </w:rPr>
          <w:t xml:space="preserve">История выпусков IBM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_Toc182760470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82760470" w:history="1">
        <w:r xmlns:w="http://schemas.openxmlformats.org/wordprocessingml/2006/main">
          <w:rPr>
            <w:noProof/>
            <w:webHidden/>
          </w:rPr>
          <w:t xml:space="preserve">27</w:t>
        </w:r>
      </w:hyperlink>
      <w:r xmlns:w="http://schemas.openxmlformats.org/wordprocessingml/2006/main">
        <w:rPr>
          <w:noProof/>
          <w:webHidden/>
        </w:rPr>
        <w:fldChar xmlns:w="http://schemas.openxmlformats.org/wordprocessingml/2006/main" w:fldCharType="end"/>
      </w:r>
    </w:p>
    <w:p w14:paraId="53816EB4" w14:textId="2E39BF58" w:rsidR="00CE4E86" w:rsidRPr="00F810D9" w:rsidRDefault="00195F67" w:rsidP="00CE4E86">
      <w:pPr>
        <w:pStyle w:val="Heading1-TableofContents"/>
      </w:pPr>
      <w:r>
        <w:rPr>
          <w:rFonts w:ascii="Arial" w:hAnsi="Arial"/>
          <w:bCs/>
          <w:color w:val="auto"/>
          <w:sz w:val="22"/>
          <w:szCs w:val="20"/>
        </w:rPr>
        <w:fldChar w:fldCharType="end"/>
      </w:r>
    </w:p>
    <w:p w14:paraId="2780C556" w14:textId="77777777" w:rsidR="00795130" w:rsidRPr="00F810D9" w:rsidRDefault="00795130" w:rsidP="001C1EB7"/>
    <w:p w14:paraId="121F34D5" w14:textId="77777777" w:rsidR="00D64972" w:rsidRPr="00F810D9" w:rsidRDefault="00D64972" w:rsidP="001C1EB7">
      <w:pPr>
        <w:sectPr w:rsidR="00D64972" w:rsidRPr="00F810D9" w:rsidSect="000F5357">
          <w:footnotePr>
            <w:pos w:val="beneathText"/>
          </w:footnotePr>
          <w:pgSz w:w="11907" w:h="16840" w:code="9"/>
          <w:pgMar w:top="1411" w:right="1411" w:bottom="1411" w:left="1411" w:header="706" w:footer="706" w:gutter="0"/>
          <w:cols w:space="720"/>
          <w:docGrid w:linePitch="360"/>
        </w:sectPr>
      </w:pPr>
      <w:bookmarkStart w:id="0" w:name="_Toc270591599"/>
      <w:bookmarkStart w:id="1" w:name="_Toc270593421"/>
      <w:bookmarkStart w:id="2" w:name="_Toc270693287"/>
    </w:p>
    <w:p w14:paraId="523A98E2" w14:textId="77777777" w:rsidR="00D64972" w:rsidRPr="00F810D9" w:rsidRDefault="00D64972" w:rsidP="00D64972">
      <w:pPr xmlns:w="http://schemas.openxmlformats.org/wordprocessingml/2006/main">
        <w:pStyle w:val="Heading1"/>
      </w:pPr>
      <w:bookmarkStart xmlns:w="http://schemas.openxmlformats.org/wordprocessingml/2006/main" w:id="3" w:name="_Toc270878159"/>
      <w:bookmarkStart xmlns:w="http://schemas.openxmlformats.org/wordprocessingml/2006/main" w:id="4" w:name="_Toc182760456"/>
      <w:r xmlns:w="http://schemas.openxmlformats.org/wordprocessingml/2006/main" w:rsidRPr="00F810D9">
        <w:lastRenderedPageBreak xmlns:w="http://schemas.openxmlformats.org/wordprocessingml/2006/main"/>
      </w:r>
      <w:r xmlns:w="http://schemas.openxmlformats.org/wordprocessingml/2006/main" w:rsidRPr="00F810D9">
        <w:t xml:space="preserve">Введение</w:t>
      </w:r>
      <w:bookmarkStart xmlns:w="http://schemas.openxmlformats.org/wordprocessingml/2006/main" w:id="5" w:name="_Toc263419426"/>
      <w:bookmarkEnd xmlns:w="http://schemas.openxmlformats.org/wordprocessingml/2006/main" w:id="0"/>
      <w:bookmarkEnd xmlns:w="http://schemas.openxmlformats.org/wordprocessingml/2006/main" w:id="1"/>
      <w:bookmarkEnd xmlns:w="http://schemas.openxmlformats.org/wordprocessingml/2006/main" w:id="2"/>
      <w:bookmarkEnd xmlns:w="http://schemas.openxmlformats.org/wordprocessingml/2006/main" w:id="3"/>
      <w:bookmarkEnd xmlns:w="http://schemas.openxmlformats.org/wordprocessingml/2006/main" w:id="4"/>
      <w:bookmarkEnd xmlns:w="http://schemas.openxmlformats.org/wordprocessingml/2006/main" w:id="5"/>
    </w:p>
    <w:p w14:paraId="2D07F736" w14:textId="18D94C2C" w:rsidR="00F609AE" w:rsidRDefault="00F609AE" w:rsidP="00F609AE">
      <w:r xmlns:w="http://schemas.openxmlformats.org/wordprocessingml/2006/main">
        <w:t xml:space="preserve">Библиотека Arduino IBM LoRaWAN C ( </w:t>
      </w:r>
      <w:hyperlink xmlns:w="http://schemas.openxmlformats.org/wordprocessingml/2006/main" xmlns:r="http://schemas.openxmlformats.org/officeDocument/2006/relationships" r:id="rId12" w:history="1">
        <w:r xmlns:w="http://schemas.openxmlformats.org/wordprocessingml/2006/main" w:rsidR="00D240A4" w:rsidRPr="00C91E13">
          <w:rPr>
            <w:rStyle w:val="Hyperlink"/>
          </w:rPr>
          <w:t xml:space="preserve">LMIC </w:t>
        </w:r>
      </w:hyperlink>
      <w:r xmlns:w="http://schemas.openxmlformats.org/wordprocessingml/2006/main" w:rsidR="008E289F">
        <w:t xml:space="preserve">) представляет собой переносимую реализацию спецификации конечного устройства LoRaWAN® 1.0.3 на языке программирования C. («LMIC» означает «LoRaWAN MAC на языке C»). Она поддерживает варианты спецификации EU-868, US-915, AU-915, AS-923, KR-920 и IN-866 и может работать с устройствами классов A и B. Библиотека обрабатывает все логические состояния MAC и временные ограничения и управляет радиоустройствами SEMTECH SX1272, SX1276, SX1261 или SX1262. Таким образом, приложения могут свободно выполнять другие задачи, а соответствие протоколу гарантируется библиотекой. Чтобы обеспечить соответствие спецификации и связанным с ней правилам, механизм состояний был протестирован и проверен с использованием среды логического моделирования. Библиотека была тщательно спроектирована для точного соответствия временным ограничениям протокола MAC и даже для учета возможных отклонений часов в расчетах времени. Приложения могут получать доступ ко всем функциям и настраивать их с помощью простой модели программирования на основе событий и не должны иметь дело с деталями, специфичными для платформы, такими как обработчики прерываний. Используя тонкий уровень абстракции оборудования (HAL), библиотеку можно легко переносить на новые аппаратные платформы. Предоставляется Arduino HAL, который обеспечивает простую интеграцию с большинством вариантов Arduino. Поддерживаются как 8-битные платформы AVR, так и 32-битные платформы.</w:t>
      </w:r>
    </w:p>
    <w:p w14:paraId="25A395AE" w14:textId="77777777" w:rsidR="00F609AE" w:rsidRDefault="00F609AE" w:rsidP="00F609AE"/>
    <w:p w14:paraId="0FB1FD7E" w14:textId="5792BFA1" w:rsidR="00F609AE" w:rsidRDefault="00F609AE" w:rsidP="00F609AE">
      <w:r xmlns:w="http://schemas.openxmlformats.org/wordprocessingml/2006/main">
        <w:t xml:space="preserve">В дополнение к предоставленной библиотеке LMIC, реальному приложению также нужны драйверы для датчиков или другого оборудования, которым оно хочет управлять. Эти драйверы приложений выходят за рамки этого документа и не являются частью этой библиотеки.</w:t>
      </w:r>
    </w:p>
    <w:p w14:paraId="3A5696FA" w14:textId="77777777" w:rsidR="00F729F4" w:rsidRDefault="00F729F4" w:rsidP="00F609AE">
      <w:pPr>
        <w:rPr>
          <w:rFonts w:cs="Arial"/>
        </w:rPr>
      </w:pPr>
    </w:p>
    <w:tbl>
      <w:tblPr>
        <w:tblW w:w="0" w:type="auto"/>
        <w:tblLook w:val="04A0" w:firstRow="1" w:lastRow="0" w:firstColumn="1" w:lastColumn="0" w:noHBand="0" w:noVBand="1"/>
      </w:tblPr>
      <w:tblGrid>
        <w:gridCol w:w="9085"/>
      </w:tblGrid>
      <w:tr w:rsidR="007C5DE6" w:rsidRPr="00F810D9" w14:paraId="17776D0C" w14:textId="77777777" w:rsidTr="00EB0253">
        <w:trPr>
          <w:cantSplit/>
        </w:trPr>
        <w:tc>
          <w:tcPr>
            <w:tcW w:w="9085" w:type="dxa"/>
            <w:tcBorders>
              <w:bottom w:val="thinThickSmallGap" w:sz="24" w:space="0" w:color="365F91"/>
            </w:tcBorders>
            <w:shd w:val="clear" w:color="auto" w:fill="auto"/>
            <w:tcMar>
              <w:left w:w="0" w:type="dxa"/>
              <w:right w:w="0" w:type="dxa"/>
            </w:tcMar>
          </w:tcPr>
          <w:p w14:paraId="26EAC43F" w14:textId="2B8E4542" w:rsidR="007C5DE6" w:rsidRPr="00F810D9" w:rsidRDefault="007C5DE6" w:rsidP="00F609AE">
            <w:pPr xmlns:w="http://schemas.openxmlformats.org/wordprocessingml/2006/main">
              <w:pStyle w:val="Caption"/>
              <w:keepNext/>
            </w:pPr>
            <w:bookmarkStart xmlns:w="http://schemas.openxmlformats.org/wordprocessingml/2006/main" w:id="6" w:name="_Ref270681063"/>
            <w:r xmlns:w="http://schemas.openxmlformats.org/wordprocessingml/2006/main" w:rsidRPr="00F810D9">
              <w:t xml:space="preserve">Рисунок </w:t>
            </w:r>
            <w:r xmlns:w="http://schemas.openxmlformats.org/wordprocessingml/2006/main" w:rsidR="00781ED9">
              <w:rPr>
                <w:noProof/>
              </w:rPr>
              <w:fldChar xmlns:w="http://schemas.openxmlformats.org/wordprocessingml/2006/main" w:fldCharType="begin"/>
            </w:r>
            <w:r xmlns:w="http://schemas.openxmlformats.org/wordprocessingml/2006/main" w:rsidR="00781ED9">
              <w:rPr>
                <w:noProof/>
              </w:rPr>
              <w:instrText xmlns:w="http://schemas.openxmlformats.org/wordprocessingml/2006/main" xml:space="preserve"> SEQ Figure \* ARABIC </w:instrText>
            </w:r>
            <w:r xmlns:w="http://schemas.openxmlformats.org/wordprocessingml/2006/main" w:rsidR="00781ED9">
              <w:rPr>
                <w:noProof/>
              </w:rPr>
              <w:fldChar xmlns:w="http://schemas.openxmlformats.org/wordprocessingml/2006/main" w:fldCharType="separate"/>
            </w:r>
            <w:r xmlns:w="http://schemas.openxmlformats.org/wordprocessingml/2006/main" w:rsidR="001C5FD9">
              <w:rPr>
                <w:noProof/>
              </w:rPr>
              <w:t xml:space="preserve">1. </w:t>
            </w:r>
            <w:r xmlns:w="http://schemas.openxmlformats.org/wordprocessingml/2006/main" w:rsidR="00781ED9">
              <w:rPr>
                <w:noProof/>
              </w:rPr>
              <w:fldChar xmlns:w="http://schemas.openxmlformats.org/wordprocessingml/2006/main" w:fldCharType="end"/>
            </w:r>
            <w:bookmarkEnd xmlns:w="http://schemas.openxmlformats.org/wordprocessingml/2006/main" w:id="6"/>
            <w:r xmlns:w="http://schemas.openxmlformats.org/wordprocessingml/2006/main" w:rsidR="00F609AE">
              <w:rPr>
                <w:b w:val="0"/>
              </w:rPr>
              <w:t xml:space="preserve">Компоненты прикладного </w:t>
            </w:r>
            <w:r xmlns:w="http://schemas.openxmlformats.org/wordprocessingml/2006/main" w:rsidR="00061207" w:rsidRPr="00F810D9">
              <w:t xml:space="preserve">устройства</w:t>
            </w:r>
          </w:p>
        </w:tc>
      </w:tr>
      <w:tr w:rsidR="007C5DE6" w:rsidRPr="00F810D9" w14:paraId="0112C0B8" w14:textId="77777777" w:rsidTr="00EB0253">
        <w:trPr>
          <w:cantSplit/>
        </w:trPr>
        <w:tc>
          <w:tcPr>
            <w:tcW w:w="9085" w:type="dxa"/>
            <w:tcBorders>
              <w:top w:val="thinThickSmallGap" w:sz="24" w:space="0" w:color="365F91"/>
            </w:tcBorders>
            <w:shd w:val="clear" w:color="auto" w:fill="auto"/>
            <w:tcMar>
              <w:left w:w="0" w:type="dxa"/>
              <w:right w:w="0" w:type="dxa"/>
            </w:tcMar>
          </w:tcPr>
          <w:p w14:paraId="5B9F15C3" w14:textId="77777777" w:rsidR="007C5DE6" w:rsidRPr="00F810D9" w:rsidRDefault="00EF6831" w:rsidP="005B1A85">
            <w:pPr>
              <w:keepNext/>
            </w:pPr>
            <w:r>
              <w:rPr>
                <w:noProof/>
                <w:lang w:eastAsia="en-US"/>
              </w:rPr>
              <mc:AlternateContent>
                <mc:Choice Requires="wpc">
                  <w:drawing>
                    <wp:inline distT="0" distB="0" distL="0" distR="0" wp14:anchorId="2B8E10B1" wp14:editId="0DFAC89B">
                      <wp:extent cx="5768975" cy="3461385"/>
                      <wp:effectExtent l="57150" t="19050" r="3175" b="100965"/>
                      <wp:docPr id="39" name="Canvas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 name="Rectangle 8"/>
                              <wps:cNvSpPr/>
                              <wps:spPr>
                                <a:xfrm>
                                  <a:off x="0" y="676276"/>
                                  <a:ext cx="2847975" cy="136207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8C6077F" w14:textId="496102E8" w:rsidR="008A120E" w:rsidRPr="00245228" w:rsidRDefault="008A120E" w:rsidP="00245228">
                                    <w:pPr>
                                      <w:jc w:val="center"/>
                                      <w:rPr>
                                        <w:sz w:val="24"/>
                                        <w:szCs w:val="24"/>
                                        <w:lang w:val="de-CH"/>
                                      </w:rPr>
                                    </w:pPr>
                                    <w:r>
                                      <w:rPr>
                                        <w:sz w:val="24"/>
                                        <w:szCs w:val="24"/>
                                        <w:lang w:val="de-CH"/>
                                      </w:rPr>
                                      <w:t>LMIC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Rectangle 3"/>
                              <wps:cNvSpPr/>
                              <wps:spPr>
                                <a:xfrm>
                                  <a:off x="0" y="2813685"/>
                                  <a:ext cx="2867025" cy="647700"/>
                                </a:xfrm>
                                <a:prstGeom prst="rect">
                                  <a:avLst/>
                                </a:prstGeom>
                              </wps:spPr>
                              <wps:style>
                                <a:lnRef idx="1">
                                  <a:schemeClr val="dk1"/>
                                </a:lnRef>
                                <a:fillRef idx="2">
                                  <a:schemeClr val="dk1"/>
                                </a:fillRef>
                                <a:effectRef idx="1">
                                  <a:schemeClr val="dk1"/>
                                </a:effectRef>
                                <a:fontRef idx="minor">
                                  <a:schemeClr val="dk1"/>
                                </a:fontRef>
                              </wps:style>
                              <wps:txbx>
                                <w:txbxContent>
                                  <w:p w14:paraId="7B7B420C" w14:textId="15B50BAE" w:rsidR="008A120E" w:rsidRPr="00EF6831" w:rsidRDefault="008A120E" w:rsidP="00EF6831">
                                    <w:pPr>
                                      <w:jc w:val="center"/>
                                      <w:rPr>
                                        <w:sz w:val="24"/>
                                        <w:szCs w:val="24"/>
                                        <w:lang w:val="de-CH"/>
                                      </w:rPr>
                                    </w:pPr>
                                    <w:r w:rsidRPr="00EF6831">
                                      <w:rPr>
                                        <w:sz w:val="24"/>
                                        <w:szCs w:val="24"/>
                                        <w:lang w:val="de-CH"/>
                                      </w:rPr>
                                      <w:t>SX1272</w:t>
                                    </w:r>
                                    <w:r>
                                      <w:rPr>
                                        <w:sz w:val="24"/>
                                        <w:szCs w:val="24"/>
                                        <w:lang w:val="de-CH"/>
                                      </w:rPr>
                                      <w:t>/1276</w:t>
                                    </w:r>
                                    <w:r w:rsidR="00411DD9">
                                      <w:rPr>
                                        <w:sz w:val="24"/>
                                        <w:szCs w:val="24"/>
                                        <w:lang w:val="de-CH"/>
                                      </w:rPr>
                                      <w:t>/1261/1262</w:t>
                                    </w:r>
                                    <w:r w:rsidRPr="00EF6831">
                                      <w:rPr>
                                        <w:sz w:val="24"/>
                                        <w:szCs w:val="24"/>
                                        <w:lang w:val="de-CH"/>
                                      </w:rPr>
                                      <w:t xml:space="preserve"> </w:t>
                                    </w:r>
                                    <w:r w:rsidRPr="00EF6831">
                                      <w:rPr>
                                        <w:sz w:val="24"/>
                                        <w:szCs w:val="24"/>
                                        <w:lang w:val="de-CH"/>
                                      </w:rPr>
                                      <w:t>LoRa Radio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2914650" y="2813685"/>
                                  <a:ext cx="2781301" cy="647700"/>
                                </a:xfrm>
                                <a:prstGeom prst="rect">
                                  <a:avLst/>
                                </a:prstGeom>
                              </wps:spPr>
                              <wps:style>
                                <a:lnRef idx="1">
                                  <a:schemeClr val="dk1"/>
                                </a:lnRef>
                                <a:fillRef idx="2">
                                  <a:schemeClr val="dk1"/>
                                </a:fillRef>
                                <a:effectRef idx="1">
                                  <a:schemeClr val="dk1"/>
                                </a:effectRef>
                                <a:fontRef idx="minor">
                                  <a:schemeClr val="dk1"/>
                                </a:fontRef>
                              </wps:style>
                              <wps:txbx>
                                <w:txbxContent>
                                  <w:p w14:paraId="53FD8C0A" w14:textId="77777777" w:rsidR="008A120E" w:rsidRPr="00EF6831" w:rsidRDefault="008A120E" w:rsidP="00EF6831">
                                    <w:pPr>
                                      <w:jc w:val="center"/>
                                      <w:rPr>
                                        <w:sz w:val="24"/>
                                        <w:szCs w:val="24"/>
                                        <w:lang w:val="de-CH"/>
                                      </w:rPr>
                                    </w:pPr>
                                    <w:r>
                                      <w:rPr>
                                        <w:sz w:val="24"/>
                                        <w:szCs w:val="24"/>
                                        <w:lang w:val="de-CH"/>
                                      </w:rPr>
                                      <w:t xml:space="preserve">Sensor </w:t>
                                    </w:r>
                                    <w:r>
                                      <w:rPr>
                                        <w:sz w:val="24"/>
                                        <w:szCs w:val="24"/>
                                        <w:lang w:val="de-CH"/>
                                      </w:rPr>
                                      <w:t>Hardware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 y="2428875"/>
                                  <a:ext cx="5695950" cy="323849"/>
                                </a:xfrm>
                                <a:prstGeom prst="rect">
                                  <a:avLst/>
                                </a:prstGeom>
                              </wps:spPr>
                              <wps:style>
                                <a:lnRef idx="1">
                                  <a:schemeClr val="dk1"/>
                                </a:lnRef>
                                <a:fillRef idx="2">
                                  <a:schemeClr val="dk1"/>
                                </a:fillRef>
                                <a:effectRef idx="1">
                                  <a:schemeClr val="dk1"/>
                                </a:effectRef>
                                <a:fontRef idx="minor">
                                  <a:schemeClr val="dk1"/>
                                </a:fontRef>
                              </wps:style>
                              <wps:txbx>
                                <w:txbxContent>
                                  <w:p w14:paraId="29E872E0" w14:textId="376DE526" w:rsidR="008A120E" w:rsidRPr="00EF6831" w:rsidRDefault="008A120E" w:rsidP="00EF6831">
                                    <w:pPr>
                                      <w:jc w:val="center"/>
                                      <w:rPr>
                                        <w:sz w:val="24"/>
                                        <w:szCs w:val="24"/>
                                        <w:lang w:val="de-CH"/>
                                      </w:rPr>
                                    </w:pPr>
                                    <w:r>
                                      <w:rPr>
                                        <w:sz w:val="24"/>
                                        <w:szCs w:val="24"/>
                                        <w:lang w:val="de-CH"/>
                                      </w:rPr>
                                      <w:t>MCU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 y="9525"/>
                                  <a:ext cx="5686424" cy="6096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03793E2" w14:textId="77777777" w:rsidR="008A120E" w:rsidRPr="00EF6831" w:rsidRDefault="008A120E" w:rsidP="00EF6831">
                                    <w:pPr>
                                      <w:jc w:val="center"/>
                                      <w:rPr>
                                        <w:sz w:val="24"/>
                                        <w:szCs w:val="24"/>
                                        <w:lang w:val="de-CH"/>
                                      </w:rPr>
                                    </w:pPr>
                                    <w:r>
                                      <w:rPr>
                                        <w:sz w:val="24"/>
                                        <w:szCs w:val="24"/>
                                        <w:lang w:val="de-CH"/>
                                      </w:rPr>
                                      <w:t>Application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914650" y="676276"/>
                                  <a:ext cx="2771775" cy="1362074"/>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E5C889B" w14:textId="77777777" w:rsidR="008A120E" w:rsidRDefault="008A120E" w:rsidP="00245228">
                                    <w:pPr>
                                      <w:jc w:val="center"/>
                                      <w:rPr>
                                        <w:sz w:val="24"/>
                                        <w:szCs w:val="24"/>
                                        <w:lang w:val="de-CH"/>
                                      </w:rPr>
                                    </w:pPr>
                                    <w:r>
                                      <w:rPr>
                                        <w:sz w:val="24"/>
                                        <w:szCs w:val="24"/>
                                        <w:lang w:val="de-CH"/>
                                      </w:rPr>
                                      <w:t xml:space="preserve">Application </w:t>
                                    </w:r>
                                    <w:r>
                                      <w:rPr>
                                        <w:sz w:val="24"/>
                                        <w:szCs w:val="24"/>
                                        <w:lang w:val="de-CH"/>
                                      </w:rPr>
                                      <w:t>Drivers</w:t>
                                    </w:r>
                                  </w:p>
                                  <w:p w14:paraId="7EF1795F" w14:textId="77777777" w:rsidR="008A120E" w:rsidRPr="00245228" w:rsidRDefault="008A120E" w:rsidP="00245228">
                                    <w:pPr>
                                      <w:jc w:val="center"/>
                                      <w:rPr>
                                        <w:sz w:val="24"/>
                                        <w:szCs w:val="24"/>
                                        <w:lang w:val="de-CH"/>
                                      </w:rPr>
                                    </w:pPr>
                                    <w:r>
                                      <w:rPr>
                                        <w:sz w:val="24"/>
                                        <w:szCs w:val="24"/>
                                        <w:lang w:val="de-CH"/>
                                      </w:rPr>
                                      <w:t>(Sensors,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23825" y="1704975"/>
                                  <a:ext cx="2609850" cy="257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843C6D5" w14:textId="77777777" w:rsidR="008A120E" w:rsidRPr="005321B0" w:rsidRDefault="008A120E" w:rsidP="005321B0">
                                    <w:pPr>
                                      <w:jc w:val="center"/>
                                      <w:rPr>
                                        <w:lang w:val="de-CH"/>
                                      </w:rPr>
                                    </w:pPr>
                                    <w:r>
                                      <w:rPr>
                                        <w:lang w:val="de-CH"/>
                                      </w:rPr>
                                      <w:t xml:space="preserve">Hardware </w:t>
                                    </w:r>
                                    <w:r>
                                      <w:rPr>
                                        <w:lang w:val="de-CH"/>
                                      </w:rPr>
                                      <w:t>Abstraction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123825" y="1038225"/>
                                  <a:ext cx="2609850" cy="257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D353CF6" w14:textId="77777777" w:rsidR="008A120E" w:rsidRPr="005321B0" w:rsidRDefault="008A120E" w:rsidP="005321B0">
                                    <w:pPr>
                                      <w:jc w:val="center"/>
                                      <w:rPr>
                                        <w:lang w:val="de-CH"/>
                                      </w:rPr>
                                    </w:pPr>
                                    <w:r>
                                      <w:rPr>
                                        <w:lang w:val="de-CH"/>
                                      </w:rPr>
                                      <w:t xml:space="preserve">MAC </w:t>
                                    </w:r>
                                    <w:r>
                                      <w:rPr>
                                        <w:lang w:val="de-CH"/>
                                      </w:rPr>
                                      <w:t>State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23825" y="1371600"/>
                                  <a:ext cx="2609850" cy="2571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AA6199C" w14:textId="77777777" w:rsidR="008A120E" w:rsidRPr="005321B0" w:rsidRDefault="008A120E" w:rsidP="005321B0">
                                    <w:pPr>
                                      <w:jc w:val="center"/>
                                      <w:rPr>
                                        <w:lang w:val="de-CH"/>
                                      </w:rPr>
                                    </w:pPr>
                                    <w:r>
                                      <w:rPr>
                                        <w:lang w:val="de-CH"/>
                                      </w:rPr>
                                      <w:t xml:space="preserve">Run-time </w:t>
                                    </w:r>
                                    <w:r>
                                      <w:rPr>
                                        <w:lang w:val="de-CH"/>
                                      </w:rPr>
                                      <w:t>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 y="2076450"/>
                                  <a:ext cx="5695950" cy="323849"/>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9360406" w14:textId="6122992D" w:rsidR="008A120E" w:rsidRPr="00EF6831" w:rsidRDefault="008A120E" w:rsidP="00EF6831">
                                    <w:pPr>
                                      <w:jc w:val="center"/>
                                      <w:rPr>
                                        <w:sz w:val="24"/>
                                        <w:szCs w:val="24"/>
                                        <w:lang w:val="de-CH"/>
                                      </w:rPr>
                                    </w:pPr>
                                    <w:r>
                                      <w:rPr>
                                        <w:sz w:val="24"/>
                                        <w:szCs w:val="24"/>
                                        <w:lang w:val="de-CH"/>
                                      </w:rPr>
                                      <w:t xml:space="preserve">Arduino </w:t>
                                    </w:r>
                                    <w:r>
                                      <w:rPr>
                                        <w:sz w:val="24"/>
                                        <w:szCs w:val="24"/>
                                        <w:lang w:val="de-CH"/>
                                      </w:rPr>
                                      <w:t>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B8E10B1" id="Canvas 39" o:spid="_x0000_s1026" editas="canvas" style="width:454.25pt;height:272.55pt;mso-position-horizontal-relative:char;mso-position-vertical-relative:line" coordsize="57689,34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">
                      <v:shape id="_x0000_s1027" type="#_x0000_t75" style="position:absolute;width:57689;height:34613;visibility:visible;mso-wrap-style:square">
                        <v:fill o:detectmouseclick="t"/>
                        <v:path o:connecttype="none"/>
                      </v:shape>
                      <v:rect id="Rectangle 8" o:spid="_x0000_s1028" style="position:absolute;top:6762;width:28479;height:1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" fillcolor="#a7bfde [1620]" strokecolor="#4579b8 [3044]">
                        <v:fill color2="#e4ecf5 [500]" rotate="t" angle="180" colors="0 #a3c4ff;22938f #bfd5ff;1 #e5eeff" focus="100%" type="gradient"/>
                        <v:shadow on="t" color="black" opacity="24903f" origin=",.5" offset="0,.55556mm"/>
                        <v:textbox>
                          <w:txbxContent>
                            <w:p w14:paraId="08C6077F" w14:textId="496102E8" w:rsidR="008A120E" w:rsidRPr="00245228" w:rsidRDefault="008A120E" w:rsidP="00245228">
                              <w:pPr>
                                <w:jc w:val="center"/>
                                <w:rPr>
                                  <w:sz w:val="24"/>
                                  <w:szCs w:val="24"/>
                                  <w:lang w:val="de-CH"/>
                                </w:rPr>
                              </w:pPr>
                              <w:r>
                                <w:rPr>
                                  <w:sz w:val="24"/>
                                  <w:szCs w:val="24"/>
                                  <w:lang w:val="de-CH"/>
                                </w:rPr>
                                <w:t>LMIC Library</w:t>
                              </w:r>
                            </w:p>
                          </w:txbxContent>
                        </v:textbox>
                      </v:rect>
                      <v:rect id="Rectangle 3" o:spid="_x0000_s1029" style="position:absolute;top:28136;width:28670;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textbox>
                          <w:txbxContent>
                            <w:p w14:paraId="7B7B420C" w14:textId="15B50BAE" w:rsidR="008A120E" w:rsidRPr="00EF6831" w:rsidRDefault="008A120E" w:rsidP="00EF6831">
                              <w:pPr>
                                <w:jc w:val="center"/>
                                <w:rPr>
                                  <w:sz w:val="24"/>
                                  <w:szCs w:val="24"/>
                                  <w:lang w:val="de-CH"/>
                                </w:rPr>
                              </w:pPr>
                              <w:r w:rsidRPr="00EF6831">
                                <w:rPr>
                                  <w:sz w:val="24"/>
                                  <w:szCs w:val="24"/>
                                  <w:lang w:val="de-CH"/>
                                </w:rPr>
                                <w:t>SX1272</w:t>
                              </w:r>
                              <w:r>
                                <w:rPr>
                                  <w:sz w:val="24"/>
                                  <w:szCs w:val="24"/>
                                  <w:lang w:val="de-CH"/>
                                </w:rPr>
                                <w:t>/1276</w:t>
                              </w:r>
                              <w:r w:rsidR="00411DD9">
                                <w:rPr>
                                  <w:sz w:val="24"/>
                                  <w:szCs w:val="24"/>
                                  <w:lang w:val="de-CH"/>
                                </w:rPr>
                                <w:t>/1261/1262</w:t>
                              </w:r>
                              <w:r w:rsidRPr="00EF6831">
                                <w:rPr>
                                  <w:sz w:val="24"/>
                                  <w:szCs w:val="24"/>
                                  <w:lang w:val="de-CH"/>
                                </w:rPr>
                                <w:t xml:space="preserve"> </w:t>
                              </w:r>
                              <w:r w:rsidRPr="00EF6831">
                                <w:rPr>
                                  <w:sz w:val="24"/>
                                  <w:szCs w:val="24"/>
                                  <w:lang w:val="de-CH"/>
                                </w:rPr>
                                <w:t>LoRa Radio</w:t>
                              </w:r>
                            </w:p>
                          </w:txbxContent>
                        </v:textbox>
                      </v:rect>
                      <v:rect id="Rectangle 4" o:spid="_x0000_s1030" style="position:absolute;left:29146;top:28136;width:27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textbox>
                          <w:txbxContent>
                            <w:p w14:paraId="53FD8C0A" w14:textId="77777777" w:rsidR="008A120E" w:rsidRPr="00EF6831" w:rsidRDefault="008A120E" w:rsidP="00EF6831">
                              <w:pPr>
                                <w:jc w:val="center"/>
                                <w:rPr>
                                  <w:sz w:val="24"/>
                                  <w:szCs w:val="24"/>
                                  <w:lang w:val="de-CH"/>
                                </w:rPr>
                              </w:pPr>
                              <w:r>
                                <w:rPr>
                                  <w:sz w:val="24"/>
                                  <w:szCs w:val="24"/>
                                  <w:lang w:val="de-CH"/>
                                </w:rPr>
                                <w:t xml:space="preserve">Sensor </w:t>
                              </w:r>
                              <w:r>
                                <w:rPr>
                                  <w:sz w:val="24"/>
                                  <w:szCs w:val="24"/>
                                  <w:lang w:val="de-CH"/>
                                </w:rPr>
                                <w:t>Hardware</w:t>
                              </w:r>
                            </w:p>
                          </w:txbxContent>
                        </v:textbox>
                      </v:rect>
                      <v:rect id="Rectangle 5" o:spid="_x0000_s1031" style="position:absolute;top:24288;width:56959;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textbox>
                          <w:txbxContent>
                            <w:p w14:paraId="29E872E0" w14:textId="376DE526" w:rsidR="008A120E" w:rsidRPr="00EF6831" w:rsidRDefault="008A120E" w:rsidP="00EF6831">
                              <w:pPr>
                                <w:jc w:val="center"/>
                                <w:rPr>
                                  <w:sz w:val="24"/>
                                  <w:szCs w:val="24"/>
                                  <w:lang w:val="de-CH"/>
                                </w:rPr>
                              </w:pPr>
                              <w:r>
                                <w:rPr>
                                  <w:sz w:val="24"/>
                                  <w:szCs w:val="24"/>
                                  <w:lang w:val="de-CH"/>
                                </w:rPr>
                                <w:t>MCU</w:t>
                              </w:r>
                            </w:p>
                          </w:txbxContent>
                        </v:textbox>
                      </v:rect>
                      <v:rect id="Rectangle 6" o:spid="_x0000_s1032" style="position:absolute;top:95;width:568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" fillcolor="#bfb1d0 [1623]" strokecolor="#795d9b [3047]">
                        <v:fill color2="#ece7f1 [503]" rotate="t" angle="180" colors="0 #c9b5e8;22938f #d9cbee;1 #f0eaf9" focus="100%" type="gradient"/>
                        <v:shadow on="t" color="black" opacity="24903f" origin=",.5" offset="0,.55556mm"/>
                        <v:textbox>
                          <w:txbxContent>
                            <w:p w14:paraId="703793E2" w14:textId="77777777" w:rsidR="008A120E" w:rsidRPr="00EF6831" w:rsidRDefault="008A120E" w:rsidP="00EF6831">
                              <w:pPr>
                                <w:jc w:val="center"/>
                                <w:rPr>
                                  <w:sz w:val="24"/>
                                  <w:szCs w:val="24"/>
                                  <w:lang w:val="de-CH"/>
                                </w:rPr>
                              </w:pPr>
                              <w:r>
                                <w:rPr>
                                  <w:sz w:val="24"/>
                                  <w:szCs w:val="24"/>
                                  <w:lang w:val="de-CH"/>
                                </w:rPr>
                                <w:t>Application Code</w:t>
                              </w:r>
                            </w:p>
                          </w:txbxContent>
                        </v:textbox>
                      </v:rect>
                      <v:rect id="Rectangle 7" o:spid="_x0000_s1033" style="position:absolute;left:29146;top:6762;width:27718;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" fillcolor="#bfb1d0 [1623]" strokecolor="#795d9b [3047]">
                        <v:fill color2="#ece7f1 [503]" rotate="t" angle="180" colors="0 #c9b5e8;22938f #d9cbee;1 #f0eaf9" focus="100%" type="gradient"/>
                        <v:shadow on="t" color="black" opacity="24903f" origin=",.5" offset="0,.55556mm"/>
                        <v:textbox>
                          <w:txbxContent>
                            <w:p w14:paraId="3E5C889B" w14:textId="77777777" w:rsidR="008A120E" w:rsidRDefault="008A120E" w:rsidP="00245228">
                              <w:pPr>
                                <w:jc w:val="center"/>
                                <w:rPr>
                                  <w:sz w:val="24"/>
                                  <w:szCs w:val="24"/>
                                  <w:lang w:val="de-CH"/>
                                </w:rPr>
                              </w:pPr>
                              <w:r>
                                <w:rPr>
                                  <w:sz w:val="24"/>
                                  <w:szCs w:val="24"/>
                                  <w:lang w:val="de-CH"/>
                                </w:rPr>
                                <w:t xml:space="preserve">Application </w:t>
                              </w:r>
                              <w:r>
                                <w:rPr>
                                  <w:sz w:val="24"/>
                                  <w:szCs w:val="24"/>
                                  <w:lang w:val="de-CH"/>
                                </w:rPr>
                                <w:t>Drivers</w:t>
                              </w:r>
                            </w:p>
                            <w:p w14:paraId="7EF1795F" w14:textId="77777777" w:rsidR="008A120E" w:rsidRPr="00245228" w:rsidRDefault="008A120E" w:rsidP="00245228">
                              <w:pPr>
                                <w:jc w:val="center"/>
                                <w:rPr>
                                  <w:sz w:val="24"/>
                                  <w:szCs w:val="24"/>
                                  <w:lang w:val="de-CH"/>
                                </w:rPr>
                              </w:pPr>
                              <w:r>
                                <w:rPr>
                                  <w:sz w:val="24"/>
                                  <w:szCs w:val="24"/>
                                  <w:lang w:val="de-CH"/>
                                </w:rPr>
                                <w:t>(Sensors, etc.)</w:t>
                              </w:r>
                            </w:p>
                          </w:txbxContent>
                        </v:textbox>
                      </v:rect>
                      <v:rect id="Rectangle 10" o:spid="_x0000_s1034" style="position:absolute;left:1238;top:17049;width:2609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3843C6D5" w14:textId="77777777" w:rsidR="008A120E" w:rsidRPr="005321B0" w:rsidRDefault="008A120E" w:rsidP="005321B0">
                              <w:pPr>
                                <w:jc w:val="center"/>
                                <w:rPr>
                                  <w:lang w:val="de-CH"/>
                                </w:rPr>
                              </w:pPr>
                              <w:r>
                                <w:rPr>
                                  <w:lang w:val="de-CH"/>
                                </w:rPr>
                                <w:t xml:space="preserve">Hardware </w:t>
                              </w:r>
                              <w:r>
                                <w:rPr>
                                  <w:lang w:val="de-CH"/>
                                </w:rPr>
                                <w:t>Abstraction Layer</w:t>
                              </w:r>
                            </w:p>
                          </w:txbxContent>
                        </v:textbox>
                      </v:rect>
                      <v:rect id="Rectangle 16" o:spid="_x0000_s1035" style="position:absolute;left:1238;top:10382;width:2609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14:paraId="0D353CF6" w14:textId="77777777" w:rsidR="008A120E" w:rsidRPr="005321B0" w:rsidRDefault="008A120E" w:rsidP="005321B0">
                              <w:pPr>
                                <w:jc w:val="center"/>
                                <w:rPr>
                                  <w:lang w:val="de-CH"/>
                                </w:rPr>
                              </w:pPr>
                              <w:r>
                                <w:rPr>
                                  <w:lang w:val="de-CH"/>
                                </w:rPr>
                                <w:t xml:space="preserve">MAC </w:t>
                              </w:r>
                              <w:r>
                                <w:rPr>
                                  <w:lang w:val="de-CH"/>
                                </w:rPr>
                                <w:t>State Engine</w:t>
                              </w:r>
                            </w:p>
                          </w:txbxContent>
                        </v:textbox>
                      </v:rect>
                      <v:rect id="Rectangle 17" o:spid="_x0000_s1036" style="position:absolute;left:1238;top:13716;width:26098;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14:paraId="4AA6199C" w14:textId="77777777" w:rsidR="008A120E" w:rsidRPr="005321B0" w:rsidRDefault="008A120E" w:rsidP="005321B0">
                              <w:pPr>
                                <w:jc w:val="center"/>
                                <w:rPr>
                                  <w:lang w:val="de-CH"/>
                                </w:rPr>
                              </w:pPr>
                              <w:r>
                                <w:rPr>
                                  <w:lang w:val="de-CH"/>
                                </w:rPr>
                                <w:t xml:space="preserve">Run-time </w:t>
                              </w:r>
                              <w:r>
                                <w:rPr>
                                  <w:lang w:val="de-CH"/>
                                </w:rPr>
                                <w:t>Environment</w:t>
                              </w:r>
                            </w:p>
                          </w:txbxContent>
                        </v:textbox>
                      </v:rect>
                      <v:rect id="Rectangle 13" o:spid="_x0000_s1037" style="position:absolute;top:20764;width:56959;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" fillcolor="#bfb1d0 [1623]" strokecolor="#795d9b [3047]">
                        <v:fill color2="#ece7f1 [503]" rotate="t" angle="180" colors="0 #c9b5e8;22938f #d9cbee;1 #f0eaf9" focus="100%" type="gradient"/>
                        <v:shadow on="t" color="black" opacity="24903f" origin=",.5" offset="0,.55556mm"/>
                        <v:textbox>
                          <w:txbxContent>
                            <w:p w14:paraId="29360406" w14:textId="6122992D" w:rsidR="008A120E" w:rsidRPr="00EF6831" w:rsidRDefault="008A120E" w:rsidP="00EF6831">
                              <w:pPr>
                                <w:jc w:val="center"/>
                                <w:rPr>
                                  <w:sz w:val="24"/>
                                  <w:szCs w:val="24"/>
                                  <w:lang w:val="de-CH"/>
                                </w:rPr>
                              </w:pPr>
                              <w:r>
                                <w:rPr>
                                  <w:sz w:val="24"/>
                                  <w:szCs w:val="24"/>
                                  <w:lang w:val="de-CH"/>
                                </w:rPr>
                                <w:t xml:space="preserve">Arduino </w:t>
                              </w:r>
                              <w:r>
                                <w:rPr>
                                  <w:sz w:val="24"/>
                                  <w:szCs w:val="24"/>
                                  <w:lang w:val="de-CH"/>
                                </w:rPr>
                                <w:t>Platform</w:t>
                              </w:r>
                            </w:p>
                          </w:txbxContent>
                        </v:textbox>
                      </v:rect>
                      <w10:anchorlock/>
                    </v:group>
                  </w:pict>
                </mc:Fallback>
              </mc:AlternateContent>
            </w:r>
          </w:p>
        </w:tc>
      </w:tr>
      <w:tr w:rsidR="00061207" w:rsidRPr="00F810D9" w14:paraId="64D90F77" w14:textId="77777777" w:rsidTr="00EB0253">
        <w:trPr>
          <w:cantSplit/>
        </w:trPr>
        <w:tc>
          <w:tcPr>
            <w:tcW w:w="9085" w:type="dxa"/>
            <w:tcBorders>
              <w:bottom w:val="thickThinSmallGap" w:sz="24" w:space="0" w:color="365F91"/>
            </w:tcBorders>
            <w:shd w:val="clear" w:color="auto" w:fill="auto"/>
            <w:tcMar>
              <w:left w:w="0" w:type="dxa"/>
              <w:right w:w="0" w:type="dxa"/>
            </w:tcMar>
          </w:tcPr>
          <w:p w14:paraId="47781561" w14:textId="346D6F53" w:rsidR="00061207" w:rsidRPr="00A12D71" w:rsidRDefault="00AC1AC8" w:rsidP="00CF3493">
            <w:pPr xmlns:w="http://schemas.openxmlformats.org/wordprocessingml/2006/main">
              <w:keepNext/>
              <w:autoSpaceDE w:val="0"/>
              <w:spacing w:line="240" w:lineRule="auto"/>
              <w:rPr>
                <w:rFonts w:cs="Arial"/>
                <w:i/>
              </w:rPr>
            </w:pPr>
            <w:r xmlns:w="http://schemas.openxmlformats.org/wordprocessingml/2006/main" w:rsidRPr="00A12D71">
              <w:rPr>
                <w:rFonts w:cs="Arial"/>
                <w:i/>
              </w:rPr>
              <w:t xml:space="preserve">Высокоуровневое представление всех компонентов устройства приложения.</w:t>
            </w:r>
          </w:p>
        </w:tc>
      </w:tr>
      <w:tr w:rsidR="00FB0FA5" w:rsidRPr="00F810D9" w14:paraId="26AE302C" w14:textId="77777777" w:rsidTr="00EB0253">
        <w:trPr>
          <w:cantSplit/>
        </w:trPr>
        <w:tc>
          <w:tcPr>
            <w:tcW w:w="9085" w:type="dxa"/>
            <w:tcBorders>
              <w:top w:val="thickThinSmallGap" w:sz="24" w:space="0" w:color="365F91"/>
            </w:tcBorders>
            <w:shd w:val="clear" w:color="auto" w:fill="auto"/>
            <w:tcMar>
              <w:left w:w="0" w:type="dxa"/>
              <w:right w:w="0" w:type="dxa"/>
            </w:tcMar>
          </w:tcPr>
          <w:p w14:paraId="76333CBE" w14:textId="77777777" w:rsidR="00176ACF" w:rsidRPr="00F810D9" w:rsidRDefault="00176ACF" w:rsidP="00C23017">
            <w:pPr>
              <w:autoSpaceDE w:val="0"/>
              <w:spacing w:line="240" w:lineRule="auto"/>
              <w:rPr>
                <w:rFonts w:cs="Arial"/>
              </w:rPr>
            </w:pPr>
          </w:p>
        </w:tc>
      </w:tr>
    </w:tbl>
    <w:p w14:paraId="1AC63DE1" w14:textId="77777777" w:rsidR="00FB0FA5" w:rsidRPr="00F810D9" w:rsidRDefault="00FB0FA5" w:rsidP="008D7F0F">
      <w:pPr>
        <w:sectPr w:rsidR="00FB0FA5" w:rsidRPr="00F810D9" w:rsidSect="000F5357">
          <w:headerReference w:type="even" r:id="rId13"/>
          <w:headerReference w:type="default" r:id="rId14"/>
          <w:footerReference w:type="even" r:id="rId15"/>
          <w:footerReference w:type="default" r:id="rId16"/>
          <w:footnotePr>
            <w:pos w:val="beneathText"/>
          </w:footnotePr>
          <w:pgSz w:w="11907" w:h="16840" w:code="9"/>
          <w:pgMar w:top="1411" w:right="1411" w:bottom="1411" w:left="1411" w:header="706" w:footer="706" w:gutter="0"/>
          <w:cols w:space="720"/>
          <w:docGrid w:linePitch="360"/>
        </w:sectPr>
      </w:pPr>
      <w:bookmarkStart w:id="7" w:name="_Toc270693288"/>
    </w:p>
    <w:p w14:paraId="4E7F5A7C" w14:textId="56C4EEE8" w:rsidR="003E362C" w:rsidRDefault="003E362C" w:rsidP="00754361">
      <w:pPr xmlns:w="http://schemas.openxmlformats.org/wordprocessingml/2006/main">
        <w:pStyle w:val="Heading2"/>
      </w:pPr>
      <w:bookmarkStart xmlns:w="http://schemas.openxmlformats.org/wordprocessingml/2006/main" w:id="8" w:name="_Ref231471791"/>
      <w:bookmarkStart xmlns:w="http://schemas.openxmlformats.org/wordprocessingml/2006/main" w:id="9" w:name="_Toc270878160"/>
      <w:bookmarkStart xmlns:w="http://schemas.openxmlformats.org/wordprocessingml/2006/main" w:id="10" w:name="_Toc267654548"/>
      <w:bookmarkStart xmlns:w="http://schemas.openxmlformats.org/wordprocessingml/2006/main" w:id="11" w:name="_Toc270496999"/>
      <w:bookmarkStart xmlns:w="http://schemas.openxmlformats.org/wordprocessingml/2006/main" w:id="12" w:name="_Toc270497093"/>
      <w:bookmarkStart xmlns:w="http://schemas.openxmlformats.org/wordprocessingml/2006/main" w:id="13" w:name="_Toc270856856"/>
      <w:bookmarkStart xmlns:w="http://schemas.openxmlformats.org/wordprocessingml/2006/main" w:id="14" w:name="_Toc182760457"/>
      <w:r xmlns:w="http://schemas.openxmlformats.org/wordprocessingml/2006/main">
        <w:lastRenderedPageBreak xmlns:w="http://schemas.openxmlformats.org/wordprocessingml/2006/main"/>
      </w:r>
      <w:r xmlns:w="http://schemas.openxmlformats.org/wordprocessingml/2006/main">
        <w:t xml:space="preserve">Поддерживаемые версии и функции LoRaWAN</w:t>
      </w:r>
      <w:bookmarkEnd xmlns:w="http://schemas.openxmlformats.org/wordprocessingml/2006/main" w:id="14"/>
    </w:p>
    <w:p w14:paraId="71EAC612" w14:textId="5B5BFFBD" w:rsidR="003E362C" w:rsidRDefault="003E362C" w:rsidP="003E362C">
      <w:r xmlns:w="http://schemas.openxmlformats.org/wordprocessingml/2006/main">
        <w:t xml:space="preserve">Библиотека LMIC поддерживает работу класса A, как описано в спецификации LoRaWAN V1.0.3 и V1.0.2. Она не поддерживает V1.1.</w:t>
      </w:r>
    </w:p>
    <w:p w14:paraId="600B747E" w14:textId="1F5B3CE3" w:rsidR="003E362C" w:rsidRDefault="003E362C" w:rsidP="003E362C"/>
    <w:p w14:paraId="0A3B8272" w14:textId="699EFC01" w:rsidR="003E362C" w:rsidRDefault="003E362C" w:rsidP="003E362C">
      <w:r xmlns:w="http://schemas.openxmlformats.org/wordprocessingml/2006/main">
        <w:t xml:space="preserve">Код поддержки класса B предоставляется, но не тестировался.</w:t>
      </w:r>
    </w:p>
    <w:p w14:paraId="02106496" w14:textId="7116CE31" w:rsidR="003E362C" w:rsidRDefault="003E362C" w:rsidP="003E362C"/>
    <w:p w14:paraId="12F12A69" w14:textId="6CB92E08" w:rsidR="003E362C" w:rsidRDefault="003E362C" w:rsidP="003E362C">
      <w:r xmlns:w="http://schemas.openxmlformats.org/wordprocessingml/2006/main">
        <w:t xml:space="preserve">Многоадресные нисходящие каналы LoRaWAN 1.0.3 класса A не поддерживаются.</w:t>
      </w:r>
    </w:p>
    <w:p w14:paraId="662BE131" w14:textId="5C6D1833" w:rsidR="003E362C" w:rsidRDefault="003E362C" w:rsidP="003E362C"/>
    <w:p w14:paraId="60464D4B" w14:textId="431FF4FF" w:rsidR="003E362C" w:rsidRDefault="003E362C" w:rsidP="003E362C">
      <w:r xmlns:w="http://schemas.openxmlformats.org/wordprocessingml/2006/main">
        <w:t xml:space="preserve">Работа класса C не поддерживается.</w:t>
      </w:r>
    </w:p>
    <w:p w14:paraId="3C06A005" w14:textId="4BF9487E" w:rsidR="001E6006" w:rsidRDefault="001E6006" w:rsidP="003E362C"/>
    <w:p w14:paraId="355EDE12" w14:textId="22A6FD99" w:rsidR="001E6006" w:rsidRDefault="001E6006" w:rsidP="003E362C">
      <w:r xmlns:w="http://schemas.openxmlformats.org/wordprocessingml/2006/main">
        <w:t xml:space="preserve">Библиотека была протестирована на соответствие следующим спецификациям теста LoRaWAN 1.0.2, реализованным </w:t>
      </w:r>
      <w:proofErr xmlns:w="http://schemas.openxmlformats.org/wordprocessingml/2006/main" w:type="spellStart"/>
      <w:r xmlns:w="http://schemas.openxmlformats.org/wordprocessingml/2006/main">
        <w:t xml:space="preserve">RedwoodComm </w:t>
      </w:r>
      <w:proofErr xmlns:w="http://schemas.openxmlformats.org/wordprocessingml/2006/main" w:type="spellEnd"/>
      <w:r xmlns:w="http://schemas.openxmlformats.org/wordprocessingml/2006/main">
        <w:t xml:space="preserve">в их тестере RWC5020A с использованием прошивки версии 1.170. В качестве эталонного устройства использовалось MCCI Catena 4610 (с радио SX1276).</w:t>
      </w:r>
    </w:p>
    <w:p w14:paraId="4D21D1EC" w14:textId="118D2017" w:rsidR="001E6006" w:rsidRDefault="001E6006" w:rsidP="003E362C"/>
    <w:p w14:paraId="6E14D2DE" w14:textId="611A9344" w:rsidR="001E6006" w:rsidRDefault="001E6006" w:rsidP="001E6006">
      <w:pPr xmlns:w="http://schemas.openxmlformats.org/wordprocessingml/2006/main">
        <w:pStyle w:val="ListParagraph"/>
        <w:numPr>
          <w:ilvl w:val="0"/>
          <w:numId w:val="31"/>
        </w:numPr>
      </w:pPr>
      <w:r xmlns:w="http://schemas.openxmlformats.org/wordprocessingml/2006/main">
        <w:t xml:space="preserve">EU868 V1.5 (без дополнительных скоростей передачи данных)</w:t>
      </w:r>
    </w:p>
    <w:p w14:paraId="46224278" w14:textId="169C3265" w:rsidR="001E6006" w:rsidRDefault="001E6006" w:rsidP="001E6006">
      <w:pPr xmlns:w="http://schemas.openxmlformats.org/wordprocessingml/2006/main">
        <w:pStyle w:val="ListParagraph"/>
        <w:numPr>
          <w:ilvl w:val="0"/>
          <w:numId w:val="31"/>
        </w:numPr>
      </w:pPr>
      <w:r xmlns:w="http://schemas.openxmlformats.org/wordprocessingml/2006/main">
        <w:t xml:space="preserve">US915 V1.3 (исключая дополнительные скорости передачи данных; тестирование проводилось с использованием каналов 0~7 и 64). Тест </w:t>
      </w:r>
      <w:proofErr xmlns:w="http://schemas.openxmlformats.org/wordprocessingml/2006/main" w:type="spellStart"/>
      <w:r xmlns:w="http://schemas.openxmlformats.org/wordprocessingml/2006/main" w:rsidR="0061626D">
        <w:t xml:space="preserve">TxPower </w:t>
      </w:r>
      <w:proofErr xmlns:w="http://schemas.openxmlformats.org/wordprocessingml/2006/main" w:type="spellEnd"/>
      <w:r xmlns:w="http://schemas.openxmlformats.org/wordprocessingml/2006/main" w:rsidR="0061626D">
        <w:t xml:space="preserve">не пройден, поскольку LMIC соответствует LoRaWAN V1.0.3. Тест </w:t>
      </w:r>
      <w:proofErr xmlns:w="http://schemas.openxmlformats.org/wordprocessingml/2006/main" w:type="spellStart"/>
      <w:r xmlns:w="http://schemas.openxmlformats.org/wordprocessingml/2006/main" w:rsidR="0061626D">
        <w:t xml:space="preserve">TxPower </w:t>
      </w:r>
      <w:proofErr xmlns:w="http://schemas.openxmlformats.org/wordprocessingml/2006/main" w:type="spellEnd"/>
      <w:r xmlns:w="http://schemas.openxmlformats.org/wordprocessingml/2006/main" w:rsidR="0061626D">
        <w:t xml:space="preserve">использует значение, определенное для V1.0.3, но не для V1.0.2, и ожидает, что устройство отклонит это значение.</w:t>
      </w:r>
    </w:p>
    <w:p w14:paraId="546058D5" w14:textId="656A83DE" w:rsidR="0061626D" w:rsidRDefault="0061626D" w:rsidP="001E6006">
      <w:pPr xmlns:w="http://schemas.openxmlformats.org/wordprocessingml/2006/main">
        <w:pStyle w:val="ListParagraph"/>
        <w:numPr>
          <w:ilvl w:val="0"/>
          <w:numId w:val="31"/>
        </w:numPr>
      </w:pPr>
      <w:r xmlns:w="http://schemas.openxmlformats.org/wordprocessingml/2006/main">
        <w:t xml:space="preserve">AS923 V1.1 (без дополнительных скоростей передачи данных)</w:t>
      </w:r>
    </w:p>
    <w:p w14:paraId="5E6C6B5A" w14:textId="2786938E" w:rsidR="0061626D" w:rsidRDefault="0061626D" w:rsidP="001E6006">
      <w:pPr xmlns:w="http://schemas.openxmlformats.org/wordprocessingml/2006/main">
        <w:pStyle w:val="ListParagraph"/>
        <w:numPr>
          <w:ilvl w:val="0"/>
          <w:numId w:val="31"/>
        </w:numPr>
      </w:pPr>
      <w:r xmlns:w="http://schemas.openxmlformats.org/wordprocessingml/2006/main">
        <w:t xml:space="preserve">КР920 V1.2</w:t>
      </w:r>
    </w:p>
    <w:p w14:paraId="555DA29D" w14:textId="79D05C5D" w:rsidR="0061626D" w:rsidRDefault="0061626D" w:rsidP="001E6006">
      <w:pPr xmlns:w="http://schemas.openxmlformats.org/wordprocessingml/2006/main">
        <w:pStyle w:val="ListParagraph"/>
        <w:numPr>
          <w:ilvl w:val="0"/>
          <w:numId w:val="31"/>
        </w:numPr>
      </w:pPr>
      <w:r xmlns:w="http://schemas.openxmlformats.org/wordprocessingml/2006/main">
        <w:t xml:space="preserve">IN865 V1.0</w:t>
      </w:r>
    </w:p>
    <w:p w14:paraId="1CA1CF01" w14:textId="025845A5" w:rsidR="0061626D" w:rsidRDefault="0061626D" w:rsidP="0061626D"/>
    <w:p w14:paraId="0F7474D4" w14:textId="48814A87" w:rsidR="0061626D" w:rsidRPr="003E362C" w:rsidRDefault="0061626D" w:rsidP="0061626D">
      <w:r xmlns:w="http://schemas.openxmlformats.org/wordprocessingml/2006/main">
        <w:t xml:space="preserve">Все испытания проводились с использованием проводного соединения.</w:t>
      </w:r>
    </w:p>
    <w:p w14:paraId="26D12EEC" w14:textId="1023F51F" w:rsidR="00754361" w:rsidRDefault="00754361" w:rsidP="00754361">
      <w:pPr xmlns:w="http://schemas.openxmlformats.org/wordprocessingml/2006/main">
        <w:pStyle w:val="Heading2"/>
      </w:pPr>
      <w:bookmarkStart xmlns:w="http://schemas.openxmlformats.org/wordprocessingml/2006/main" w:id="15" w:name="_Toc182760458"/>
      <w:r xmlns:w="http://schemas.openxmlformats.org/wordprocessingml/2006/main">
        <w:t xml:space="preserve">Поддержка класса A и класса B</w:t>
      </w:r>
      <w:bookmarkEnd xmlns:w="http://schemas.openxmlformats.org/wordprocessingml/2006/main" w:id="15"/>
    </w:p>
    <w:p w14:paraId="64E68BD2" w14:textId="53D0DD50" w:rsidR="00754361" w:rsidRDefault="00754361" w:rsidP="00754361">
      <w:r xmlns:w="http://schemas.openxmlformats.org/wordprocessingml/2006/main">
        <w:t xml:space="preserve">Библиотеку Arduino LMIC можно настроить для поддержки работы LoRaWAN классов A и B. Устройство класса A принимает только в фиксированные моменты времени после передачи сообщения. Это позволяет работать с низким энергопотреблением, но означает, что задержка нисходящей линии связи контролируется частотой передачи устройством. Устройство класса B синхронизируется с маяками, передаваемыми сетью, и прослушивает сообщения с определенными интервалами («слоты ping») в течение интервала между маяками.</w:t>
      </w:r>
    </w:p>
    <w:p w14:paraId="21DE27A6" w14:textId="02BF7713" w:rsidR="00754361" w:rsidRDefault="00754361" w:rsidP="00754361"/>
    <w:p w14:paraId="0647B759" w14:textId="5ABB879C" w:rsidR="00754361" w:rsidRDefault="00754361" w:rsidP="00754361">
      <w:r xmlns:w="http://schemas.openxmlformats.org/wordprocessingml/2006/main">
        <w:t xml:space="preserve">Устройства (и библиотека LMIC) изначально являются устройствами класса A и переключаются на класс B на основе запросов от прикладного уровня устройства.</w:t>
      </w:r>
    </w:p>
    <w:p w14:paraId="26D4FC8F" w14:textId="77777777" w:rsidR="00754361" w:rsidRDefault="00754361" w:rsidP="00754361"/>
    <w:p w14:paraId="5D764EFA" w14:textId="366E92C5" w:rsidR="00754361" w:rsidRDefault="00754361" w:rsidP="00754361">
      <w:r xmlns:w="http://schemas.openxmlformats.org/wordprocessingml/2006/main">
        <w:t xml:space="preserve">В этом документе термин «pinging» используется для обозначения того, что LMIC работает в классе B, а также прослушивает нисходящий канал во время слотов ping. Если устройство pinging, то LMIC также должен отслеживать маяк. Можно отслеживать маяк (возможно, для целей синхронизации времени) без включения pinging.</w:t>
      </w:r>
    </w:p>
    <w:p w14:paraId="4FE81982" w14:textId="13A5EA47" w:rsidR="003E362C" w:rsidRDefault="003E362C" w:rsidP="00754361"/>
    <w:p w14:paraId="5F19591E" w14:textId="780A1068" w:rsidR="003E362C" w:rsidRPr="00754361" w:rsidRDefault="003E362C" w:rsidP="00754361">
      <w:r xmlns:w="http://schemas.openxmlformats.org/wordprocessingml/2006/main">
        <w:t xml:space="preserve">Поскольку многие устройства и сети поддерживают только операции класса A, библиотеку можно настроить во время компиляции, чтобы исключить поддержку отслеживания и пингования. Можно исключить поддержку пингования, не исключая поддержку отслеживания, но это не проверенная конфигурация.</w:t>
      </w:r>
    </w:p>
    <w:p w14:paraId="4240B089" w14:textId="06E553EC" w:rsidR="007216EC" w:rsidRPr="00F810D9" w:rsidRDefault="00CF3493" w:rsidP="001C1EB7">
      <w:pPr xmlns:w="http://schemas.openxmlformats.org/wordprocessingml/2006/main">
        <w:pStyle w:val="Heading1"/>
      </w:pPr>
      <w:bookmarkStart xmlns:w="http://schemas.openxmlformats.org/wordprocessingml/2006/main" w:id="16" w:name="_Toc182760459"/>
      <w:r xmlns:w="http://schemas.openxmlformats.org/wordprocessingml/2006/main">
        <w:lastRenderedPageBreak xmlns:w="http://schemas.openxmlformats.org/wordprocessingml/2006/main"/>
      </w:r>
      <w:r xmlns:w="http://schemas.openxmlformats.org/wordprocessingml/2006/main">
        <w:t xml:space="preserve">Модель программирования </w:t>
      </w:r>
      <w:r xmlns:w="http://schemas.openxmlformats.org/wordprocessingml/2006/main" w:rsidR="00F609AE">
        <w:t xml:space="preserve">и API</w:t>
      </w:r>
      <w:bookmarkEnd xmlns:w="http://schemas.openxmlformats.org/wordprocessingml/2006/main" w:id="16"/>
    </w:p>
    <w:p w14:paraId="46C162C4" w14:textId="0289D95A" w:rsidR="00B17EA9" w:rsidRDefault="00F609AE" w:rsidP="00F609AE">
      <w:pPr xmlns:w="http://schemas.openxmlformats.org/wordprocessingml/2006/main">
        <w:rPr>
          <w:rFonts w:cs="Arial"/>
        </w:rPr>
      </w:pPr>
      <w:r xmlns:w="http://schemas.openxmlformats.org/wordprocessingml/2006/main">
        <w:rPr>
          <w:rFonts w:cs="Arial"/>
        </w:rPr>
        <w:t xml:space="preserve">Библиотека LMIC может быть доступна через набор функций API, функции времени выполнения, функции обратного вызова и глобальную структуру данных </w:t>
      </w:r>
      <w:r xmlns:w="http://schemas.openxmlformats.org/wordprocessingml/2006/main" w:rsidR="003A0E98" w:rsidRPr="001C0633">
        <w:rPr>
          <w:rFonts w:ascii="Consolas" w:hAnsi="Consolas" w:cs="Arial"/>
        </w:rPr>
        <w:t xml:space="preserve">LMIC </w:t>
      </w:r>
      <w:r xmlns:w="http://schemas.openxmlformats.org/wordprocessingml/2006/main">
        <w:rPr>
          <w:rFonts w:cs="Arial"/>
        </w:rPr>
        <w:t xml:space="preserve">. Интерфейс определен в одном заголовочном файле « </w:t>
      </w:r>
      <w:proofErr xmlns:w="http://schemas.openxmlformats.org/wordprocessingml/2006/main" w:type="spellStart"/>
      <w:r xmlns:w="http://schemas.openxmlformats.org/wordprocessingml/2006/main" w:rsidRPr="00A629D4">
        <w:rPr>
          <w:rFonts w:ascii="Consolas" w:hAnsi="Consolas" w:cs="Consolas"/>
        </w:rPr>
        <w:t xml:space="preserve">lmic.h </w:t>
      </w:r>
      <w:proofErr xmlns:w="http://schemas.openxmlformats.org/wordprocessingml/2006/main" w:type="spellEnd"/>
      <w:r xmlns:w="http://schemas.openxmlformats.org/wordprocessingml/2006/main">
        <w:rPr>
          <w:rFonts w:cs="Arial"/>
        </w:rPr>
        <w:t xml:space="preserve">», который должны включать все приложения.</w:t>
      </w:r>
    </w:p>
    <w:p w14:paraId="03F6E1BB" w14:textId="77777777" w:rsidR="0031259C" w:rsidRDefault="0031259C" w:rsidP="00F609AE">
      <w:pPr>
        <w:rPr>
          <w:rFonts w:cs="Arial"/>
        </w:rPr>
      </w:pPr>
    </w:p>
    <w:p w14:paraId="313E8552" w14:textId="08F7D128" w:rsidR="0031259C" w:rsidRPr="0031259C" w:rsidRDefault="00CF3493" w:rsidP="0031259C">
      <w:pPr xmlns:w="http://schemas.openxmlformats.org/wordprocessingml/2006/main">
        <w:pStyle w:val="Listing"/>
        <w:numPr>
          <w:ilvl w:val="0"/>
          <w:numId w:val="0"/>
        </w:numPr>
        <w:ind w:left="360"/>
      </w:pPr>
      <w:r xmlns:w="http://schemas.openxmlformats.org/wordprocessingml/2006/main">
        <w:t xml:space="preserve">#включить " </w:t>
      </w:r>
      <w:proofErr xmlns:w="http://schemas.openxmlformats.org/wordprocessingml/2006/main" w:type="spellStart"/>
      <w:r xmlns:w="http://schemas.openxmlformats.org/wordprocessingml/2006/main">
        <w:t xml:space="preserve">lmic.h </w:t>
      </w:r>
      <w:proofErr xmlns:w="http://schemas.openxmlformats.org/wordprocessingml/2006/main" w:type="spellEnd"/>
      <w:r xmlns:w="http://schemas.openxmlformats.org/wordprocessingml/2006/main" w:rsidR="001E344E">
        <w:t xml:space="preserve">"</w:t>
      </w:r>
    </w:p>
    <w:p w14:paraId="468D7215" w14:textId="77777777" w:rsidR="00B17EA9" w:rsidRDefault="00B17EA9" w:rsidP="007216EC">
      <w:pPr>
        <w:rPr>
          <w:rFonts w:cs="Arial"/>
        </w:rPr>
      </w:pPr>
    </w:p>
    <w:p w14:paraId="166742A3" w14:textId="070871C9" w:rsidR="00E25C99" w:rsidRDefault="00E25C99" w:rsidP="0090160B">
      <w:pPr xmlns:w="http://schemas.openxmlformats.org/wordprocessingml/2006/main">
        <w:rPr>
          <w:rFonts w:cs="Arial"/>
        </w:rPr>
      </w:pPr>
      <w:r xmlns:w="http://schemas.openxmlformats.org/wordprocessingml/2006/main">
        <w:rPr>
          <w:rFonts w:cs="Arial"/>
        </w:rPr>
        <w:t xml:space="preserve">Версия библиотеки соответствует Semantic Versioning 2.0.0 ( </w:t>
      </w:r>
      <w:hyperlink xmlns:w="http://schemas.openxmlformats.org/wordprocessingml/2006/main" xmlns:r="http://schemas.openxmlformats.org/officeDocument/2006/relationships" r:id="rId17" w:history="1">
        <w:r xmlns:w="http://schemas.openxmlformats.org/wordprocessingml/2006/main" w:rsidRPr="0005255A">
          <w:rPr>
            <w:rStyle w:val="Hyperlink"/>
            <w:rFonts w:cs="Arial"/>
          </w:rPr>
          <w:t xml:space="preserve">https://semver.org/ </w:t>
        </w:r>
      </w:hyperlink>
      <w:r xmlns:w="http://schemas.openxmlformats.org/wordprocessingml/2006/main">
        <w:rPr>
          <w:rFonts w:cs="Arial"/>
        </w:rPr>
        <w:t xml:space="preserve">). Один символ представляет версию. Биты 31..24 представляют основную версию, биты 23..15 — второстепенную версию, а биты 15..8 представляют патч. Биты 7..0 используются для представления предварительной версии, называемой «ЛОКАЛЬНОЙ» по историческим причинам.</w:t>
      </w:r>
    </w:p>
    <w:p w14:paraId="18973BCC" w14:textId="4AE7D215" w:rsidR="00FD5139" w:rsidRDefault="00FD5139" w:rsidP="0090160B">
      <w:pPr>
        <w:rPr>
          <w:rFonts w:cs="Arial"/>
        </w:rPr>
      </w:pPr>
    </w:p>
    <w:p w14:paraId="3A734E30" w14:textId="13F40870" w:rsidR="00FD5139" w:rsidRDefault="00FD5139" w:rsidP="0090160B">
      <w:pPr xmlns:w="http://schemas.openxmlformats.org/wordprocessingml/2006/main">
        <w:rPr>
          <w:rFonts w:cs="Arial"/>
        </w:rPr>
      </w:pPr>
      <w:r xmlns:w="http://schemas.openxmlformats.org/wordprocessingml/2006/main" w:rsidR="001E344E">
        <w:rPr>
          <w:rFonts w:cs="Arial"/>
        </w:rPr>
        <w:t xml:space="preserve">Для построения номеров версий используется </w:t>
      </w:r>
      <w:r xmlns:w="http://schemas.openxmlformats.org/wordprocessingml/2006/main">
        <w:rPr>
          <w:rFonts w:cs="Arial"/>
        </w:rPr>
        <w:t xml:space="preserve">функциональный макрос </w:t>
      </w:r>
      <w:r xmlns:w="http://schemas.openxmlformats.org/wordprocessingml/2006/main" w:rsidRPr="00FD5139">
        <w:rPr>
          <w:rFonts w:ascii="Consolas" w:hAnsi="Consolas"/>
          <w:sz w:val="18"/>
        </w:rPr>
        <w:t xml:space="preserve">ARDUINO_LMIC_VERSION_CALC() .</w:t>
      </w:r>
    </w:p>
    <w:p w14:paraId="73E33838" w14:textId="49FAFFD9" w:rsidR="00FD5139" w:rsidRDefault="00FD5139" w:rsidP="0090160B">
      <w:pPr>
        <w:rPr>
          <w:rFonts w:cs="Arial"/>
        </w:rPr>
      </w:pPr>
    </w:p>
    <w:p w14:paraId="3F8D7C94" w14:textId="365883B7" w:rsidR="00E25C99" w:rsidRDefault="00E25C99" w:rsidP="00E25C99">
      <w:pPr xmlns:w="http://schemas.openxmlformats.org/wordprocessingml/2006/main">
        <w:pStyle w:val="Listing"/>
        <w:numPr>
          <w:ilvl w:val="0"/>
          <w:numId w:val="0"/>
        </w:numPr>
        <w:ind w:left="360"/>
      </w:pPr>
      <w:r xmlns:w="http://schemas.openxmlformats.org/wordprocessingml/2006/main">
        <w:t xml:space="preserve">#define ARDUINO_LMIC_VERSION </w:t>
      </w:r>
      <w:r xmlns:w="http://schemas.openxmlformats.org/wordprocessingml/2006/main" w:rsidR="00FD5139">
        <w:tab xmlns:w="http://schemas.openxmlformats.org/wordprocessingml/2006/main"/>
      </w:r>
      <w:r xmlns:w="http://schemas.openxmlformats.org/wordprocessingml/2006/main" w:rsidR="00FD5139">
        <w:t xml:space="preserve">ARDUINO_LMIC_VERSION_CALC </w:t>
      </w:r>
      <w:r xmlns:w="http://schemas.openxmlformats.org/wordprocessingml/2006/main">
        <w:t xml:space="preserve">(2, 3, 2, 0)</w:t>
      </w:r>
    </w:p>
    <w:p w14:paraId="480823E0" w14:textId="210F536A" w:rsidR="00E25C99" w:rsidRDefault="00E25C99" w:rsidP="0090160B">
      <w:pPr>
        <w:rPr>
          <w:rFonts w:cs="Arial"/>
        </w:rPr>
      </w:pPr>
    </w:p>
    <w:p w14:paraId="66FB4DDA" w14:textId="64966A6D" w:rsidR="007B6338" w:rsidRDefault="00FD5139" w:rsidP="0090160B">
      <w:r xmlns:w="http://schemas.openxmlformats.org/wordprocessingml/2006/main">
        <w:rPr>
          <w:rFonts w:cs="Arial"/>
        </w:rPr>
        <w:t xml:space="preserve">Для удобства библиотека предоставляет макросы-функции </w:t>
      </w:r>
      <w:r xmlns:w="http://schemas.openxmlformats.org/wordprocessingml/2006/main" w:rsidRPr="00FD5139">
        <w:rPr>
          <w:rFonts w:ascii="Consolas" w:hAnsi="Consolas"/>
          <w:sz w:val="18"/>
        </w:rPr>
        <w:t xml:space="preserve">ARDUINO_LMIC_VERSION_GET_MAJOR() </w:t>
      </w:r>
      <w:r xmlns:w="http://schemas.openxmlformats.org/wordprocessingml/2006/main">
        <w:rPr>
          <w:rFonts w:cs="Arial"/>
        </w:rPr>
        <w:t xml:space="preserve">, </w:t>
      </w:r>
      <w:r xmlns:w="http://schemas.openxmlformats.org/wordprocessingml/2006/main" w:rsidRPr="00FD5139">
        <w:rPr>
          <w:rFonts w:ascii="Consolas" w:hAnsi="Consolas"/>
          <w:sz w:val="18"/>
        </w:rPr>
        <w:t xml:space="preserve">ARDUINO_LMIC_VERSION_GET_MINOR() </w:t>
      </w:r>
      <w:r xmlns:w="http://schemas.openxmlformats.org/wordprocessingml/2006/main">
        <w:t xml:space="preserve">, </w:t>
      </w:r>
      <w:r xmlns:w="http://schemas.openxmlformats.org/wordprocessingml/2006/main" w:rsidRPr="00FD5139">
        <w:rPr>
          <w:rFonts w:ascii="Consolas" w:hAnsi="Consolas"/>
          <w:sz w:val="18"/>
        </w:rPr>
        <w:t xml:space="preserve">ARDUINO_LMIC_VERSION_GET_PATCH() </w:t>
      </w:r>
      <w:r xmlns:w="http://schemas.openxmlformats.org/wordprocessingml/2006/main">
        <w:t xml:space="preserve">и </w:t>
      </w:r>
      <w:r xmlns:w="http://schemas.openxmlformats.org/wordprocessingml/2006/main" w:rsidRPr="00FD5139">
        <w:rPr>
          <w:rFonts w:ascii="Consolas" w:hAnsi="Consolas"/>
          <w:sz w:val="18"/>
        </w:rPr>
        <w:t xml:space="preserve">ARDUINO_LMIC_ </w:t>
      </w:r>
      <w:r xmlns:w="http://schemas.openxmlformats.org/wordprocessingml/2006/main">
        <w:rPr>
          <w:rFonts w:ascii="Consolas" w:hAnsi="Consolas"/>
          <w:sz w:val="18"/>
        </w:rPr>
        <w:softHyphen xmlns:w="http://schemas.openxmlformats.org/wordprocessingml/2006/main"/>
      </w:r>
      <w:r xmlns:w="http://schemas.openxmlformats.org/wordprocessingml/2006/main" w:rsidRPr="00FD5139">
        <w:rPr>
          <w:rFonts w:ascii="Consolas" w:hAnsi="Consolas"/>
          <w:sz w:val="18"/>
        </w:rPr>
        <w:t xml:space="preserve">VERSION_ </w:t>
      </w:r>
      <w:r xmlns:w="http://schemas.openxmlformats.org/wordprocessingml/2006/main">
        <w:rPr>
          <w:rFonts w:ascii="Consolas" w:hAnsi="Consolas"/>
          <w:sz w:val="18"/>
        </w:rPr>
        <w:softHyphen xmlns:w="http://schemas.openxmlformats.org/wordprocessingml/2006/main"/>
      </w:r>
      <w:r xmlns:w="http://schemas.openxmlformats.org/wordprocessingml/2006/main" w:rsidRPr="00FD5139">
        <w:rPr>
          <w:rFonts w:ascii="Consolas" w:hAnsi="Consolas"/>
          <w:sz w:val="18"/>
        </w:rPr>
        <w:t xml:space="preserve">GET_LOCAL() </w:t>
      </w:r>
      <w:r xmlns:w="http://schemas.openxmlformats.org/wordprocessingml/2006/main">
        <w:t xml:space="preserve">, которые извлекают соответствующее поле из номера версии </w:t>
      </w:r>
      <w:r xmlns:w="http://schemas.openxmlformats.org/wordprocessingml/2006/main">
        <w:rPr>
          <w:rFonts w:ascii="Consolas" w:hAnsi="Consolas"/>
          <w:sz w:val="18"/>
        </w:rPr>
        <w:t xml:space="preserve">.</w:t>
      </w:r>
    </w:p>
    <w:p w14:paraId="7696B55F" w14:textId="50DFF218" w:rsidR="007B6338" w:rsidRDefault="007B6338" w:rsidP="0090160B"/>
    <w:p w14:paraId="2552CE26" w14:textId="6E7CF373" w:rsidR="001D1C09" w:rsidRPr="001D1C09" w:rsidRDefault="007B6338" w:rsidP="0090160B">
      <w:r xmlns:w="http://schemas.openxmlformats.org/wordprocessingml/2006/main">
        <w:t xml:space="preserve">Номера версий представлены наивно – четыре поля просто упакованы вместе в 32-битное слово. Это делает их простыми для отображения, но сложными для сравнения. Предварительные версии нумеруются выше, чем релизы, но сравниваются реже. Для упрощения сравнения номеров версий предусмотрено несколько макросов. </w:t>
      </w:r>
      <w:r xmlns:w="http://schemas.openxmlformats.org/wordprocessingml/2006/main" w:rsidR="001D1C09" w:rsidRPr="001D1C09">
        <w:rPr>
          <w:rFonts w:ascii="Consolas" w:hAnsi="Consolas"/>
          <w:sz w:val="18"/>
        </w:rPr>
        <w:t xml:space="preserve">ARDUINO_LMIC_VERSION_TO_ORDINAL() </w:t>
      </w:r>
      <w:r xmlns:w="http://schemas.openxmlformats.org/wordprocessingml/2006/main" w:rsidR="001D1C09">
        <w:t xml:space="preserve">преобразует номер версии, вычисленный </w:t>
      </w:r>
      <w:r xmlns:w="http://schemas.openxmlformats.org/wordprocessingml/2006/main" w:rsidR="001D1C09" w:rsidRPr="00FD5139">
        <w:rPr>
          <w:rFonts w:ascii="Consolas" w:hAnsi="Consolas"/>
          <w:sz w:val="18"/>
        </w:rPr>
        <w:t xml:space="preserve">ARDUINO_LMIC_VERSION_CALC() </w:t>
      </w:r>
      <w:r xmlns:w="http://schemas.openxmlformats.org/wordprocessingml/2006/main" w:rsidR="001D1C09">
        <w:t xml:space="preserve">, в целое число, которое можно сравнить с помощью обычных операторов сравнения C. </w:t>
      </w:r>
      <w:r xmlns:w="http://schemas.openxmlformats.org/wordprocessingml/2006/main" w:rsidR="001D1C09" w:rsidRPr="001D1C09">
        <w:rPr>
          <w:rFonts w:ascii="Consolas" w:hAnsi="Consolas"/>
          <w:sz w:val="18"/>
        </w:rPr>
        <w:t xml:space="preserve">ARDUINO_LMIC_VERSION_COMPARE_LT(v1, v2) </w:t>
      </w:r>
      <w:r xmlns:w="http://schemas.openxmlformats.org/wordprocessingml/2006/main" w:rsidR="001D1C09">
        <w:t xml:space="preserve">сравнивает два номера версий и возвращает ненулевое значение, если </w:t>
      </w:r>
      <w:r xmlns:w="http://schemas.openxmlformats.org/wordprocessingml/2006/main" w:rsidR="001D1C09" w:rsidRPr="001D1C09">
        <w:rPr>
          <w:rFonts w:ascii="Consolas" w:hAnsi="Consolas"/>
          <w:sz w:val="18"/>
        </w:rPr>
        <w:t xml:space="preserve">v1 </w:t>
      </w:r>
      <w:r xmlns:w="http://schemas.openxmlformats.org/wordprocessingml/2006/main" w:rsidR="001D1C09">
        <w:t xml:space="preserve">меньше </w:t>
      </w:r>
      <w:r xmlns:w="http://schemas.openxmlformats.org/wordprocessingml/2006/main" w:rsidR="001D1C09" w:rsidRPr="001D1C09">
        <w:rPr>
          <w:rFonts w:ascii="Consolas" w:hAnsi="Consolas"/>
          <w:sz w:val="18"/>
        </w:rPr>
        <w:t xml:space="preserve">v2 </w:t>
      </w:r>
      <w:r xmlns:w="http://schemas.openxmlformats.org/wordprocessingml/2006/main" w:rsidR="001D1C09">
        <w:t xml:space="preserve">(после преобразования обоих в порядковые числа). </w:t>
      </w:r>
      <w:r xmlns:w="http://schemas.openxmlformats.org/wordprocessingml/2006/main" w:rsidR="001D1C09">
        <w:rPr>
          <w:rFonts w:ascii="Consolas" w:hAnsi="Consolas"/>
          <w:sz w:val="18"/>
        </w:rPr>
        <w:t xml:space="preserve">ARDUINO_LMIC_VERSION_COMPARE_LE(v1,</w:t>
      </w:r>
      <w:r xmlns:w="http://schemas.openxmlformats.org/wordprocessingml/2006/main">
        <w:t xml:space="preserve"> </w:t>
      </w:r>
      <w:r xmlns:w="http://schemas.openxmlformats.org/wordprocessingml/2006/main" w:rsidRPr="007B6338">
        <w:rPr>
          <w:rFonts w:ascii="Consolas" w:hAnsi="Consolas"/>
          <w:sz w:val="18"/>
        </w:rPr>
        <w:t xml:space="preserve">v2) </w:t>
      </w:r>
      <w:r xmlns:w="http://schemas.openxmlformats.org/wordprocessingml/2006/main">
        <w:t xml:space="preserve">, </w:t>
      </w:r>
      <w:r xmlns:w="http://schemas.openxmlformats.org/wordprocessingml/2006/main" w:rsidRPr="007B6338">
        <w:rPr>
          <w:rFonts w:ascii="Consolas" w:hAnsi="Consolas"/>
          <w:sz w:val="18"/>
        </w:rPr>
        <w:t xml:space="preserve">ARDUINO_LMIC_VERSION_COMPARE_GT(v1, v2) </w:t>
      </w:r>
      <w:r xmlns:w="http://schemas.openxmlformats.org/wordprocessingml/2006/main">
        <w:t xml:space="preserve">и </w:t>
      </w:r>
      <w:r xmlns:w="http://schemas.openxmlformats.org/wordprocessingml/2006/main" w:rsidRPr="007B6338">
        <w:rPr>
          <w:rFonts w:ascii="Consolas" w:hAnsi="Consolas"/>
          <w:sz w:val="18"/>
        </w:rPr>
        <w:t xml:space="preserve">ARDUINO_LMIC_VERSION_COMPARE_GE(v1, v2) </w:t>
      </w:r>
      <w:r xmlns:w="http://schemas.openxmlformats.org/wordprocessingml/2006/main">
        <w:t xml:space="preserve">проверяют на наличие отношений «меньше или равно», «больше чем» или «больше чем или равно».</w:t>
      </w:r>
    </w:p>
    <w:p w14:paraId="7B908CCB" w14:textId="77777777" w:rsidR="001D1C09" w:rsidRPr="00FD5139" w:rsidRDefault="001D1C09" w:rsidP="0090160B"/>
    <w:p w14:paraId="76AD2347" w14:textId="0417E338" w:rsidR="0090160B" w:rsidRPr="00F810D9" w:rsidRDefault="00361E43" w:rsidP="0090160B">
      <w:pPr xmlns:w="http://schemas.openxmlformats.org/wordprocessingml/2006/main">
        <w:rPr>
          <w:rFonts w:cs="Arial"/>
        </w:rPr>
      </w:pPr>
      <w:r xmlns:w="http://schemas.openxmlformats.org/wordprocessingml/2006/main">
        <w:rPr>
          <w:rFonts w:cs="Arial"/>
        </w:rPr>
        <w:t xml:space="preserve">Для идентификации исходной версии библиотеки IBM LMIC в этом заголовочном файле определены две константы.</w:t>
      </w:r>
    </w:p>
    <w:p w14:paraId="506BFCA6" w14:textId="77777777" w:rsidR="0090160B" w:rsidRDefault="0090160B" w:rsidP="007216EC">
      <w:pPr>
        <w:rPr>
          <w:rFonts w:cs="Arial"/>
        </w:rPr>
      </w:pPr>
    </w:p>
    <w:p w14:paraId="5C391759" w14:textId="4CAD80F0" w:rsidR="0090160B" w:rsidRDefault="0090160B" w:rsidP="0090160B">
      <w:pPr xmlns:w="http://schemas.openxmlformats.org/wordprocessingml/2006/main">
        <w:pStyle w:val="Listing"/>
        <w:numPr>
          <w:ilvl w:val="0"/>
          <w:numId w:val="0"/>
        </w:numPr>
        <w:ind w:left="360"/>
      </w:pPr>
      <w:r xmlns:w="http://schemas.openxmlformats.org/wordprocessingml/2006/main">
        <w:t xml:space="preserve">#define LMIC_VERSION_MAJOR 1</w:t>
      </w:r>
    </w:p>
    <w:p w14:paraId="37385F1D" w14:textId="7584FCD8" w:rsidR="0063148C" w:rsidRPr="0031259C" w:rsidRDefault="00B91315" w:rsidP="0063148C">
      <w:pPr xmlns:w="http://schemas.openxmlformats.org/wordprocessingml/2006/main">
        <w:pStyle w:val="Listing"/>
        <w:numPr>
          <w:ilvl w:val="0"/>
          <w:numId w:val="0"/>
        </w:numPr>
        <w:ind w:left="360"/>
      </w:pPr>
      <w:r xmlns:w="http://schemas.openxmlformats.org/wordprocessingml/2006/main">
        <w:t xml:space="preserve">#define LMIC_VERSION_MINOR 6</w:t>
      </w:r>
    </w:p>
    <w:p w14:paraId="253B898C" w14:textId="02F22B62" w:rsidR="00E25C99" w:rsidRDefault="00E25C99" w:rsidP="00E25C99">
      <w:pPr>
        <w:rPr>
          <w:rFonts w:cs="Arial"/>
        </w:rPr>
      </w:pPr>
    </w:p>
    <w:p w14:paraId="466B7FAF" w14:textId="5F47D644" w:rsidR="00E25C99" w:rsidRDefault="00E25C99" w:rsidP="00E25C99">
      <w:pPr xmlns:w="http://schemas.openxmlformats.org/wordprocessingml/2006/main">
        <w:rPr>
          <w:rFonts w:cs="Arial"/>
        </w:rPr>
      </w:pPr>
      <w:r xmlns:w="http://schemas.openxmlformats.org/wordprocessingml/2006/main">
        <w:rPr>
          <w:rFonts w:cs="Arial"/>
        </w:rPr>
        <w:t xml:space="preserve">Эти строки версии идентифицируют базовую версию библиотеки и не изменятся.</w:t>
      </w:r>
    </w:p>
    <w:p w14:paraId="3B5E5A8F" w14:textId="77777777" w:rsidR="00B17EA9" w:rsidRDefault="00CF3493" w:rsidP="00B17EA9">
      <w:pPr xmlns:w="http://schemas.openxmlformats.org/wordprocessingml/2006/main">
        <w:pStyle w:val="Heading2"/>
      </w:pPr>
      <w:bookmarkStart xmlns:w="http://schemas.openxmlformats.org/wordprocessingml/2006/main" w:id="17" w:name="_Toc182760460"/>
      <w:r xmlns:w="http://schemas.openxmlformats.org/wordprocessingml/2006/main">
        <w:t xml:space="preserve">Модель программирования</w:t>
      </w:r>
      <w:bookmarkEnd xmlns:w="http://schemas.openxmlformats.org/wordprocessingml/2006/main" w:id="17"/>
    </w:p>
    <w:p w14:paraId="2DC4EC01" w14:textId="6557F7C3" w:rsidR="000C0107" w:rsidRDefault="000C0107" w:rsidP="00F729F4">
      <w:r xmlns:w="http://schemas.openxmlformats.org/wordprocessingml/2006/main">
        <w:t xml:space="preserve">Библиотека LMIC предлагает простую модель программирования на основе событий, где все события протокола отправляются в </w:t>
      </w:r>
      <w:proofErr xmlns:w="http://schemas.openxmlformats.org/wordprocessingml/2006/main" w:type="spellStart"/>
      <w:proofErr xmlns:w="http://schemas.openxmlformats.org/wordprocessingml/2006/main" w:type="gramStart"/>
      <w:r xmlns:w="http://schemas.openxmlformats.org/wordprocessingml/2006/main" w:rsidR="0036439F">
        <w:t xml:space="preserve">функцию обратного вызова </w:t>
      </w:r>
      <w:r xmlns:w="http://schemas.openxmlformats.org/wordprocessingml/2006/main" w:rsidR="0036439F">
        <w:fldChar xmlns:w="http://schemas.openxmlformats.org/wordprocessingml/2006/main" w:fldCharType="begin"/>
      </w:r>
      <w:r xmlns:w="http://schemas.openxmlformats.org/wordprocessingml/2006/main" w:rsidR="0036439F">
        <w:instrText xmlns:w="http://schemas.openxmlformats.org/wordprocessingml/2006/main" xml:space="preserve"> REF _Ref396205206 \r \h </w:instrText>
      </w:r>
      <w:r xmlns:w="http://schemas.openxmlformats.org/wordprocessingml/2006/main" w:rsidR="0036439F">
        <w:fldChar xmlns:w="http://schemas.openxmlformats.org/wordprocessingml/2006/main" w:fldCharType="separate"/>
      </w:r>
      <w:r xmlns:w="http://schemas.openxmlformats.org/wordprocessingml/2006/main" w:rsidR="0036439F" w:rsidRPr="0036439F">
        <w:rPr>
          <w:rFonts w:ascii="Consolas" w:hAnsi="Consolas" w:cs="Consolas"/>
        </w:rPr>
        <w:t xml:space="preserve">onEvent </w:t>
      </w:r>
      <w:proofErr xmlns:w="http://schemas.openxmlformats.org/wordprocessingml/2006/main" w:type="spellEnd"/>
      <w:r xmlns:w="http://schemas.openxmlformats.org/wordprocessingml/2006/main" w:rsidR="0036439F" w:rsidRPr="0036439F">
        <w:rPr>
          <w:rFonts w:ascii="Consolas" w:hAnsi="Consolas" w:cs="Consolas"/>
        </w:rPr>
        <w:t xml:space="preserve">( </w:t>
      </w:r>
      <w:proofErr xmlns:w="http://schemas.openxmlformats.org/wordprocessingml/2006/main" w:type="gramEnd"/>
      <w:r xmlns:w="http://schemas.openxmlformats.org/wordprocessingml/2006/main" w:rsidR="0036439F" w:rsidRPr="0036439F">
        <w:rPr>
          <w:rFonts w:ascii="Consolas" w:hAnsi="Consolas" w:cs="Consolas"/>
        </w:rPr>
        <w:t xml:space="preserve">) приложения (см. </w:t>
      </w:r>
      <w:r xmlns:w="http://schemas.openxmlformats.org/wordprocessingml/2006/main" w:rsidR="001C5FD9">
        <w:t xml:space="preserve">2.3.4 </w:t>
      </w:r>
      <w:r xmlns:w="http://schemas.openxmlformats.org/wordprocessingml/2006/main" w:rsidR="0036439F">
        <w:fldChar xmlns:w="http://schemas.openxmlformats.org/wordprocessingml/2006/main" w:fldCharType="end"/>
      </w:r>
      <w:r xmlns:w="http://schemas.openxmlformats.org/wordprocessingml/2006/main" w:rsidR="0036439F">
        <w:t xml:space="preserve">). Чтобы освободить приложение от таких деталей, как тайминги или прерывания, библиотека имеет встроенную среду выполнения, которая заботится об очередях таймеров и управлении заданиями.</w:t>
      </w:r>
    </w:p>
    <w:p w14:paraId="769EA3D9" w14:textId="77777777" w:rsidR="00F729F4" w:rsidRDefault="00230A36" w:rsidP="00F729F4">
      <w:pPr xmlns:w="http://schemas.openxmlformats.org/wordprocessingml/2006/main">
        <w:pStyle w:val="Heading3"/>
      </w:pPr>
      <w:r xmlns:w="http://schemas.openxmlformats.org/wordprocessingml/2006/main">
        <w:t xml:space="preserve">Применение рабочих мест</w:t>
      </w:r>
    </w:p>
    <w:p w14:paraId="3F00B298" w14:textId="102232CE" w:rsidR="008D0BA1" w:rsidRDefault="008D0BA1" w:rsidP="008D0BA1">
      <w:r xmlns:w="http://schemas.openxmlformats.org/wordprocessingml/2006/main">
        <w:t xml:space="preserve">В этой модели весь код приложения запускается в так называемых заданиях, которые выполняются в главном потоке функцией планировщика времени выполнения </w:t>
      </w:r>
      <w:proofErr xmlns:w="http://schemas.openxmlformats.org/wordprocessingml/2006/main" w:type="spellStart"/>
      <w:r xmlns:w="http://schemas.openxmlformats.org/wordprocessingml/2006/main" w:rsidRPr="00C4605A">
        <w:rPr>
          <w:rFonts w:ascii="Consolas" w:hAnsi="Consolas" w:cs="Consolas"/>
        </w:rPr>
        <w:t xml:space="preserve">os_runloop </w:t>
      </w:r>
      <w:proofErr xmlns:w="http://schemas.openxmlformats.org/wordprocessingml/2006/main" w:type="gramStart"/>
      <w:r xmlns:w="http://schemas.openxmlformats.org/wordprocessingml/2006/main" w:rsidRPr="00C4605A">
        <w:rPr>
          <w:rFonts w:ascii="Consolas" w:hAnsi="Consolas" w:cs="Consolas"/>
        </w:rPr>
        <w:t xml:space="preserve">( </w:t>
      </w:r>
      <w:proofErr xmlns:w="http://schemas.openxmlformats.org/wordprocessingml/2006/main" w:type="gramEnd"/>
      <w:r xmlns:w="http://schemas.openxmlformats.org/wordprocessingml/2006/main" w:rsidRPr="00C4605A">
        <w:rPr>
          <w:rFonts w:ascii="Consolas" w:hAnsi="Consolas" w:cs="Consolas"/>
        </w:rPr>
        <w:t xml:space="preserve">) </w:t>
      </w:r>
      <w:r xmlns:w="http://schemas.openxmlformats.org/wordprocessingml/2006/main">
        <w:t xml:space="preserve">(см.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_Ref396206776 \r \h </w:instrText>
      </w:r>
      <w:r xmlns:w="http://schemas.openxmlformats.org/wordprocessingml/2006/main">
        <w:fldChar xmlns:w="http://schemas.openxmlformats.org/wordprocessingml/2006/main" w:fldCharType="separate"/>
      </w:r>
      <w:r xmlns:w="http://schemas.openxmlformats.org/wordprocessingml/2006/main" w:rsidR="001C5FD9">
        <w:t xml:space="preserve">2.2.6 </w:t>
      </w:r>
      <w:r xmlns:w="http://schemas.openxmlformats.org/wordprocessingml/2006/main">
        <w:fldChar xmlns:w="http://schemas.openxmlformats.org/wordprocessingml/2006/main" w:fldCharType="end"/>
      </w:r>
      <w:r xmlns:w="http://schemas.openxmlformats.org/wordprocessingml/2006/main">
        <w:t xml:space="preserve">). Эти задания приложения кодируются как обычные функции C и могут управляться с помощью функций времени выполнения, описанных в разделе </w:t>
      </w:r>
      <w:r xmlns:w="http://schemas.openxmlformats.org/wordprocessingml/2006/main" w:rsidR="001E4B67">
        <w:fldChar xmlns:w="http://schemas.openxmlformats.org/wordprocessingml/2006/main" w:fldCharType="begin"/>
      </w:r>
      <w:r xmlns:w="http://schemas.openxmlformats.org/wordprocessingml/2006/main" w:rsidR="001E4B67">
        <w:instrText xmlns:w="http://schemas.openxmlformats.org/wordprocessingml/2006/main" xml:space="preserve"> REF _Ref396390590 \r \h </w:instrText>
      </w:r>
      <w:r xmlns:w="http://schemas.openxmlformats.org/wordprocessingml/2006/main" w:rsidR="001E4B67">
        <w:fldChar xmlns:w="http://schemas.openxmlformats.org/wordprocessingml/2006/main" w:fldCharType="separate"/>
      </w:r>
      <w:r xmlns:w="http://schemas.openxmlformats.org/wordprocessingml/2006/main" w:rsidRPr="00C4605A">
        <w:rPr>
          <w:rFonts w:ascii="Consolas" w:hAnsi="Consolas" w:cs="Consolas"/>
        </w:rPr>
        <w:t xml:space="preserve">2.1.3 </w:t>
      </w:r>
      <w:proofErr xmlns:w="http://schemas.openxmlformats.org/wordprocessingml/2006/main" w:type="spellEnd"/>
      <w:r xmlns:w="http://schemas.openxmlformats.org/wordprocessingml/2006/main" w:rsidR="001C5FD9">
        <w:t xml:space="preserve">. Для управления заданиями </w:t>
      </w:r>
      <w:r xmlns:w="http://schemas.openxmlformats.org/wordprocessingml/2006/main" w:rsidR="001E4B67">
        <w:fldChar xmlns:w="http://schemas.openxmlformats.org/wordprocessingml/2006/main" w:fldCharType="end"/>
      </w:r>
      <w:r xmlns:w="http://schemas.openxmlformats.org/wordprocessingml/2006/main">
        <w:t xml:space="preserve">требуется </w:t>
      </w:r>
      <w:r xmlns:w="http://schemas.openxmlformats.org/wordprocessingml/2006/main" w:rsidR="00E65CBF">
        <w:lastRenderedPageBreak xmlns:w="http://schemas.openxmlformats.org/wordprocessingml/2006/main"/>
      </w:r>
      <w:r xmlns:w="http://schemas.openxmlformats.org/wordprocessingml/2006/main">
        <w:t xml:space="preserve">дополнительная структура управления для каждого задания </w:t>
      </w:r>
      <w:proofErr xmlns:w="http://schemas.openxmlformats.org/wordprocessingml/2006/main" w:type="spellStart"/>
      <w:r xmlns:w="http://schemas.openxmlformats.org/wordprocessingml/2006/main" w:rsidRPr="008D0BA1">
        <w:rPr>
          <w:rFonts w:ascii="Consolas" w:hAnsi="Consolas" w:cs="Consolas"/>
        </w:rPr>
        <w:t xml:space="preserve">osjob_t , которая идентифицирует задание и хранит </w:t>
      </w:r>
      <w:proofErr xmlns:w="http://schemas.openxmlformats.org/wordprocessingml/2006/main" w:type="spellEnd"/>
      <w:r xmlns:w="http://schemas.openxmlformats.org/wordprocessingml/2006/main" w:rsidR="00E65CBF">
        <w:t xml:space="preserve">контекстную информацию. </w:t>
      </w:r>
      <w:r xmlns:w="http://schemas.openxmlformats.org/wordprocessingml/2006/main" w:rsidR="00D45B4F" w:rsidRPr="00C621C3">
        <w:rPr>
          <w:b/>
        </w:rPr>
        <w:t xml:space="preserve">Задания не должны быть долго выполняющимися </w:t>
      </w:r>
      <w:r xmlns:w="http://schemas.openxmlformats.org/wordprocessingml/2006/main" w:rsidR="00D45B4F">
        <w:t xml:space="preserve">, чтобы обеспечить бесперебойную работу </w:t>
      </w:r>
      <w:r xmlns:w="http://schemas.openxmlformats.org/wordprocessingml/2006/main" w:rsidR="00E65CBF" w:rsidRPr="00E65CBF">
        <w:rPr>
          <w:b/>
        </w:rPr>
        <w:t xml:space="preserve">! </w:t>
      </w:r>
      <w:r xmlns:w="http://schemas.openxmlformats.org/wordprocessingml/2006/main" w:rsidR="00D45B4F" w:rsidRPr="00C621C3">
        <w:t xml:space="preserve">Они должны только обновлять состояние и планировать действия, которые будут запускать новые задания или обратные вызовы событий.</w:t>
      </w:r>
    </w:p>
    <w:p w14:paraId="18D04750" w14:textId="77777777" w:rsidR="00F729F4" w:rsidRDefault="00F729F4" w:rsidP="00062745">
      <w:pPr xmlns:w="http://schemas.openxmlformats.org/wordprocessingml/2006/main">
        <w:pStyle w:val="Heading3"/>
      </w:pPr>
      <w:bookmarkStart xmlns:w="http://schemas.openxmlformats.org/wordprocessingml/2006/main" w:id="18" w:name="_Ref395885678"/>
      <w:r xmlns:w="http://schemas.openxmlformats.org/wordprocessingml/2006/main">
        <w:t xml:space="preserve">Основной цикл событий</w:t>
      </w:r>
      <w:bookmarkEnd xmlns:w="http://schemas.openxmlformats.org/wordprocessingml/2006/main" w:id="18"/>
    </w:p>
    <w:p w14:paraId="094C9697" w14:textId="311B8642" w:rsidR="004F70C2" w:rsidRDefault="00B75C76" w:rsidP="004F70C2">
      <w:r xmlns:w="http://schemas.openxmlformats.org/wordprocessingml/2006/main">
        <w:t xml:space="preserve">Все, что должно сделать приложение, это инициализировать среду выполнения с помощью функции </w:t>
      </w:r>
      <w:proofErr xmlns:w="http://schemas.openxmlformats.org/wordprocessingml/2006/main" w:type="spellStart"/>
      <w:r xmlns:w="http://schemas.openxmlformats.org/wordprocessingml/2006/main" w:rsidR="00FD5139" w:rsidRPr="00FD5139">
        <w:rPr>
          <w:rFonts w:ascii="Consolas" w:hAnsi="Consolas" w:cs="Consolas"/>
        </w:rPr>
        <w:t xml:space="preserve">os_init </w:t>
      </w:r>
      <w:proofErr xmlns:w="http://schemas.openxmlformats.org/wordprocessingml/2006/main" w:type="spellEnd"/>
      <w:r xmlns:w="http://schemas.openxmlformats.org/wordprocessingml/2006/main" w:rsidR="00FD5139" w:rsidRPr="00FD5139">
        <w:rPr>
          <w:rFonts w:ascii="Consolas" w:hAnsi="Consolas" w:cs="Consolas"/>
        </w:rPr>
        <w:t xml:space="preserve">() </w:t>
      </w:r>
      <w:r xmlns:w="http://schemas.openxmlformats.org/wordprocessingml/2006/main" w:rsidR="00FD5139">
        <w:t xml:space="preserve">или </w:t>
      </w:r>
      <w:proofErr xmlns:w="http://schemas.openxmlformats.org/wordprocessingml/2006/main" w:type="spellStart"/>
      <w:r xmlns:w="http://schemas.openxmlformats.org/wordprocessingml/2006/main" w:rsidRPr="00B75C76">
        <w:rPr>
          <w:rFonts w:ascii="Consolas" w:hAnsi="Consolas" w:cs="Consolas"/>
        </w:rPr>
        <w:t xml:space="preserve">os_init_ex </w:t>
      </w:r>
      <w:proofErr xmlns:w="http://schemas.openxmlformats.org/wordprocessingml/2006/main" w:type="spellEnd"/>
      <w:r xmlns:w="http://schemas.openxmlformats.org/wordprocessingml/2006/main" w:rsidRPr="00B75C76">
        <w:rPr>
          <w:rFonts w:ascii="Consolas" w:hAnsi="Consolas" w:cs="Consolas"/>
        </w:rPr>
        <w:t xml:space="preserve">() </w:t>
      </w:r>
      <w:r xmlns:w="http://schemas.openxmlformats.org/wordprocessingml/2006/main">
        <w:t xml:space="preserve">, а затем периодически вызывать функцию планировщика заданий </w:t>
      </w:r>
      <w:proofErr xmlns:w="http://schemas.openxmlformats.org/wordprocessingml/2006/main" w:type="spellStart"/>
      <w:r xmlns:w="http://schemas.openxmlformats.org/wordprocessingml/2006/main" w:rsidRPr="00B75C76">
        <w:rPr>
          <w:rFonts w:ascii="Consolas" w:hAnsi="Consolas" w:cs="Consolas"/>
        </w:rPr>
        <w:t xml:space="preserve">os_runloop_once </w:t>
      </w:r>
      <w:proofErr xmlns:w="http://schemas.openxmlformats.org/wordprocessingml/2006/main" w:type="spellEnd"/>
      <w:r xmlns:w="http://schemas.openxmlformats.org/wordprocessingml/2006/main" w:rsidRPr="00B75C76">
        <w:rPr>
          <w:rFonts w:ascii="Consolas" w:hAnsi="Consolas" w:cs="Consolas"/>
        </w:rPr>
        <w:t xml:space="preserve">() </w:t>
      </w:r>
      <w:r xmlns:w="http://schemas.openxmlformats.org/wordprocessingml/2006/main">
        <w:t xml:space="preserve">. Для загрузки действий протокола и генерации событий необходимо настроить начальное задание. Поэтому задание запуска планируется с помощью функции </w:t>
      </w:r>
      <w:proofErr xmlns:w="http://schemas.openxmlformats.org/wordprocessingml/2006/main" w:type="spellStart"/>
      <w:r xmlns:w="http://schemas.openxmlformats.org/wordprocessingml/2006/main" w:rsidR="004F70C2" w:rsidRPr="004F70C2">
        <w:rPr>
          <w:rFonts w:ascii="Consolas" w:hAnsi="Consolas" w:cs="Consolas"/>
        </w:rPr>
        <w:t xml:space="preserve">os_setCallback </w:t>
      </w:r>
      <w:proofErr xmlns:w="http://schemas.openxmlformats.org/wordprocessingml/2006/main" w:type="spellEnd"/>
      <w:r xmlns:w="http://schemas.openxmlformats.org/wordprocessingml/2006/main" w:rsidR="004F70C2" w:rsidRPr="004F70C2">
        <w:rPr>
          <w:rFonts w:ascii="Consolas" w:hAnsi="Consolas" w:cs="Consolas"/>
        </w:rPr>
        <w:t xml:space="preserve">() </w:t>
      </w:r>
      <w:r xmlns:w="http://schemas.openxmlformats.org/wordprocessingml/2006/main" w:rsidR="004F70C2">
        <w:t xml:space="preserve">.</w:t>
      </w:r>
    </w:p>
    <w:p w14:paraId="5A39E01E" w14:textId="77777777" w:rsidR="00B75C76" w:rsidRPr="00B75C76" w:rsidRDefault="00B75C76" w:rsidP="00B75C76">
      <w:r xmlns:w="http://schemas.openxmlformats.org/wordprocessingml/2006/main">
        <w:t xml:space="preserve"> </w:t>
      </w:r>
    </w:p>
    <w:p w14:paraId="0BD87797" w14:textId="7464FEAA" w:rsidR="00FD5139" w:rsidRDefault="00FD5139" w:rsidP="001B0044">
      <w:pPr xmlns:w="http://schemas.openxmlformats.org/wordprocessingml/2006/main">
        <w:pStyle w:val="Listing"/>
        <w:numPr>
          <w:ilvl w:val="0"/>
          <w:numId w:val="0"/>
        </w:numPr>
        <w:ind w:left="360"/>
      </w:pPr>
      <w:proofErr xmlns:w="http://schemas.openxmlformats.org/wordprocessingml/2006/main" w:type="spellStart"/>
      <w:r xmlns:w="http://schemas.openxmlformats.org/wordprocessingml/2006/main">
        <w:t xml:space="preserve">osjob_t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initjob </w:t>
      </w:r>
      <w:proofErr xmlns:w="http://schemas.openxmlformats.org/wordprocessingml/2006/main" w:type="spellEnd"/>
      <w:r xmlns:w="http://schemas.openxmlformats.org/wordprocessingml/2006/main">
        <w:t xml:space="preserve">;</w:t>
      </w:r>
    </w:p>
    <w:p w14:paraId="618AC880" w14:textId="77777777" w:rsidR="00FD5139" w:rsidRDefault="00FD5139" w:rsidP="001B0044">
      <w:pPr>
        <w:pStyle w:val="Listing"/>
        <w:numPr>
          <w:ilvl w:val="0"/>
          <w:numId w:val="0"/>
        </w:numPr>
        <w:ind w:left="360"/>
      </w:pPr>
    </w:p>
    <w:p w14:paraId="7957C0C0" w14:textId="241C5438" w:rsidR="001B0044" w:rsidRDefault="001B0044" w:rsidP="001B0044">
      <w:pPr xmlns:w="http://schemas.openxmlformats.org/wordprocessingml/2006/main">
        <w:pStyle w:val="Listing"/>
        <w:numPr>
          <w:ilvl w:val="0"/>
          <w:numId w:val="0"/>
        </w:numPr>
        <w:ind w:left="360"/>
      </w:pPr>
      <w:r xmlns:w="http://schemas.openxmlformats.org/wordprocessingml/2006/main">
        <w:t xml:space="preserve">недействительная настройка () {</w:t>
      </w:r>
    </w:p>
    <w:p w14:paraId="3DE6E4DC" w14:textId="77777777" w:rsidR="001B0044" w:rsidRPr="007562DA" w:rsidRDefault="001B0044" w:rsidP="001B0044">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инициализация среды выполнения</w:t>
      </w:r>
    </w:p>
    <w:p w14:paraId="5DE69A5F" w14:textId="77777777" w:rsidR="001B0044" w:rsidRDefault="001B0044" w:rsidP="001B0044">
      <w:pPr xmlns:w="http://schemas.openxmlformats.org/wordprocessingml/2006/main">
        <w:pStyle w:val="Listing"/>
        <w:numPr>
          <w:ilvl w:val="0"/>
          <w:numId w:val="0"/>
        </w:numPr>
        <w:ind w:left="360"/>
      </w:pPr>
      <w:r xmlns:w="http://schemas.openxmlformats.org/wordprocessingml/2006/main">
        <w:t xml:space="preserve">    </w:t>
      </w:r>
      <w:proofErr xmlns:w="http://schemas.openxmlformats.org/wordprocessingml/2006/main" w:type="spellStart"/>
      <w:r xmlns:w="http://schemas.openxmlformats.org/wordprocessingml/2006/main">
        <w:t xml:space="preserve">os_init </w:t>
      </w:r>
      <w:proofErr xmlns:w="http://schemas.openxmlformats.org/wordprocessingml/2006/main" w:type="spellEnd"/>
      <w:r xmlns:w="http://schemas.openxmlformats.org/wordprocessingml/2006/main">
        <w:t xml:space="preserve">();</w:t>
      </w:r>
    </w:p>
    <w:p w14:paraId="72BD0F2B" w14:textId="77777777" w:rsidR="001B0044" w:rsidRPr="007562DA" w:rsidRDefault="001B0044" w:rsidP="001B0044">
      <w:pPr xmlns:w="http://schemas.openxmlformats.org/wordprocessingml/2006/main">
        <w:pStyle w:val="Listing"/>
        <w:numPr>
          <w:ilvl w:val="0"/>
          <w:numId w:val="0"/>
        </w:numPr>
        <w:ind w:left="360"/>
        <w:rPr>
          <w:i/>
        </w:rPr>
      </w:pPr>
      <w:r xmlns:w="http://schemas.openxmlformats.org/wordprocessingml/2006/main">
        <w:t xml:space="preserve">    </w:t>
      </w:r>
      <w:r xmlns:w="http://schemas.openxmlformats.org/wordprocessingml/2006/main" w:rsidRPr="007562DA">
        <w:rPr>
          <w:i/>
          <w:color w:val="7030A0"/>
        </w:rPr>
        <w:t xml:space="preserve">// настройка начального задания</w:t>
      </w:r>
    </w:p>
    <w:p w14:paraId="59FBCA99" w14:textId="77777777" w:rsidR="001B0044" w:rsidRDefault="003A0E98" w:rsidP="001B0044">
      <w:pPr xmlns:w="http://schemas.openxmlformats.org/wordprocessingml/2006/main">
        <w:pStyle w:val="Listing"/>
        <w:numPr>
          <w:ilvl w:val="0"/>
          <w:numId w:val="0"/>
        </w:numPr>
        <w:ind w:left="360"/>
      </w:pPr>
      <w:r xmlns:w="http://schemas.openxmlformats.org/wordprocessingml/2006/main">
        <w:t xml:space="preserve">    </w:t>
      </w:r>
      <w:proofErr xmlns:w="http://schemas.openxmlformats.org/wordprocessingml/2006/main" w:type="spellStart"/>
      <w:r xmlns:w="http://schemas.openxmlformats.org/wordprocessingml/2006/main">
        <w:t xml:space="preserve">os_setCallback </w:t>
      </w:r>
      <w:proofErr xmlns:w="http://schemas.openxmlformats.org/wordprocessingml/2006/main" w:type="spellEnd"/>
      <w:r xmlns:w="http://schemas.openxmlformats.org/wordprocessingml/2006/main">
        <w:t xml:space="preserve">(&amp; </w:t>
      </w:r>
      <w:proofErr xmlns:w="http://schemas.openxmlformats.org/wordprocessingml/2006/main" w:type="spellStart"/>
      <w:r xmlns:w="http://schemas.openxmlformats.org/wordprocessingml/2006/main">
        <w:t xml:space="preserve">initjob </w:t>
      </w:r>
      <w:proofErr xmlns:w="http://schemas.openxmlformats.org/wordprocessingml/2006/main" w:type="spellEnd"/>
      <w:r xmlns:w="http://schemas.openxmlformats.org/wordprocessingml/2006/main" w:rsidR="001B0044">
        <w:t xml:space="preserve">, </w:t>
      </w:r>
      <w:proofErr xmlns:w="http://schemas.openxmlformats.org/wordprocessingml/2006/main" w:type="spellStart"/>
      <w:r xmlns:w="http://schemas.openxmlformats.org/wordprocessingml/2006/main" w:rsidR="001B0044">
        <w:t xml:space="preserve">initfunc </w:t>
      </w:r>
      <w:proofErr xmlns:w="http://schemas.openxmlformats.org/wordprocessingml/2006/main" w:type="spellEnd"/>
      <w:r xmlns:w="http://schemas.openxmlformats.org/wordprocessingml/2006/main" w:rsidR="001B0044">
        <w:t xml:space="preserve">);</w:t>
      </w:r>
    </w:p>
    <w:p w14:paraId="2F50E104" w14:textId="357A84F9" w:rsidR="001B0044" w:rsidRDefault="001B0044" w:rsidP="001B0044">
      <w:pPr xmlns:w="http://schemas.openxmlformats.org/wordprocessingml/2006/main">
        <w:pStyle w:val="Listing"/>
        <w:numPr>
          <w:ilvl w:val="0"/>
          <w:numId w:val="0"/>
        </w:numPr>
        <w:ind w:left="360"/>
      </w:pPr>
      <w:r xmlns:w="http://schemas.openxmlformats.org/wordprocessingml/2006/main">
        <w:t xml:space="preserve">}</w:t>
      </w:r>
    </w:p>
    <w:p w14:paraId="384C1AB3" w14:textId="4AED7BF9" w:rsidR="00FD5139" w:rsidRDefault="00FD5139" w:rsidP="001B0044">
      <w:pPr>
        <w:pStyle w:val="Listing"/>
        <w:numPr>
          <w:ilvl w:val="0"/>
          <w:numId w:val="0"/>
        </w:numPr>
        <w:ind w:left="360"/>
      </w:pPr>
    </w:p>
    <w:p w14:paraId="13B9E30A" w14:textId="00F07B57" w:rsidR="00FD5139" w:rsidRDefault="00FD5139" w:rsidP="001B0044">
      <w:pPr xmlns:w="http://schemas.openxmlformats.org/wordprocessingml/2006/main">
        <w:pStyle w:val="Listing"/>
        <w:numPr>
          <w:ilvl w:val="0"/>
          <w:numId w:val="0"/>
        </w:numPr>
        <w:ind w:left="360"/>
      </w:pPr>
      <w:r xmlns:w="http://schemas.openxmlformats.org/wordprocessingml/2006/main">
        <w:t xml:space="preserve">пустой цикл () {</w:t>
      </w:r>
    </w:p>
    <w:p w14:paraId="38A065EA" w14:textId="77777777" w:rsidR="00FD5139" w:rsidRPr="007562DA" w:rsidRDefault="00FD5139" w:rsidP="00FD5139">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выполнение запланированных заданий и событий</w:t>
      </w:r>
    </w:p>
    <w:p w14:paraId="7C729061" w14:textId="2AF1CC6D" w:rsidR="00FD5139" w:rsidRDefault="00FD5139" w:rsidP="00FD5139">
      <w:pPr xmlns:w="http://schemas.openxmlformats.org/wordprocessingml/2006/main">
        <w:pStyle w:val="Listing"/>
        <w:numPr>
          <w:ilvl w:val="0"/>
          <w:numId w:val="0"/>
        </w:numPr>
        <w:ind w:left="360"/>
      </w:pPr>
      <w:r xmlns:w="http://schemas.openxmlformats.org/wordprocessingml/2006/main">
        <w:t xml:space="preserve">    </w:t>
      </w:r>
      <w:proofErr xmlns:w="http://schemas.openxmlformats.org/wordprocessingml/2006/main" w:type="spellStart"/>
      <w:r xmlns:w="http://schemas.openxmlformats.org/wordprocessingml/2006/main">
        <w:t xml:space="preserve">os_runloop_once </w:t>
      </w:r>
      <w:proofErr xmlns:w="http://schemas.openxmlformats.org/wordprocessingml/2006/main" w:type="spellEnd"/>
      <w:r xmlns:w="http://schemas.openxmlformats.org/wordprocessingml/2006/main">
        <w:t xml:space="preserve">();</w:t>
      </w:r>
    </w:p>
    <w:p w14:paraId="12F1D35E" w14:textId="0905148F" w:rsidR="00FD5139" w:rsidRDefault="00FD5139" w:rsidP="001B0044">
      <w:pPr xmlns:w="http://schemas.openxmlformats.org/wordprocessingml/2006/main">
        <w:pStyle w:val="Listing"/>
        <w:numPr>
          <w:ilvl w:val="0"/>
          <w:numId w:val="0"/>
        </w:numPr>
        <w:ind w:left="360"/>
      </w:pPr>
      <w:r xmlns:w="http://schemas.openxmlformats.org/wordprocessingml/2006/main">
        <w:t xml:space="preserve">}</w:t>
      </w:r>
    </w:p>
    <w:p w14:paraId="4CD51E75" w14:textId="77777777" w:rsidR="001B0044" w:rsidRDefault="001B0044" w:rsidP="001B0044"/>
    <w:p w14:paraId="26FE5DB3" w14:textId="77777777" w:rsidR="000C0AA8" w:rsidRDefault="004F70C2" w:rsidP="001B0044">
      <w:r xmlns:w="http://schemas.openxmlformats.org/wordprocessingml/2006/main">
        <w:t xml:space="preserve">Код запуска, показанный в функции </w:t>
      </w:r>
      <w:proofErr xmlns:w="http://schemas.openxmlformats.org/wordprocessingml/2006/main" w:type="spellStart"/>
      <w:r xmlns:w="http://schemas.openxmlformats.org/wordprocessingml/2006/main" w:rsidR="001E5A37" w:rsidRPr="001E5A37">
        <w:rPr>
          <w:rFonts w:ascii="Consolas" w:hAnsi="Consolas" w:cs="Consolas"/>
        </w:rPr>
        <w:t xml:space="preserve">initfunc </w:t>
      </w:r>
      <w:proofErr xmlns:w="http://schemas.openxmlformats.org/wordprocessingml/2006/main" w:type="spellEnd"/>
      <w:r xmlns:w="http://schemas.openxmlformats.org/wordprocessingml/2006/main" w:rsidR="001E5A37" w:rsidRPr="001E5A37">
        <w:rPr>
          <w:rFonts w:ascii="Consolas" w:hAnsi="Consolas" w:cs="Consolas"/>
        </w:rPr>
        <w:t xml:space="preserve">() </w:t>
      </w:r>
      <w:r xmlns:w="http://schemas.openxmlformats.org/wordprocessingml/2006/main" w:rsidR="001E5A37">
        <w:t xml:space="preserve">ниже, инициализирует MAC и начинает подключение к сети.</w:t>
      </w:r>
    </w:p>
    <w:p w14:paraId="075D64C9" w14:textId="77777777" w:rsidR="004F70C2" w:rsidRDefault="000C0AA8" w:rsidP="001B0044">
      <w:r xmlns:w="http://schemas.openxmlformats.org/wordprocessingml/2006/main">
        <w:t xml:space="preserve"> </w:t>
      </w:r>
    </w:p>
    <w:p w14:paraId="24F034CF" w14:textId="77777777" w:rsidR="001B0044" w:rsidRPr="007562DA" w:rsidRDefault="001B0044" w:rsidP="001B0044">
      <w:pPr xmlns:w="http://schemas.openxmlformats.org/wordprocessingml/2006/main">
        <w:pStyle w:val="Listing"/>
        <w:numPr>
          <w:ilvl w:val="0"/>
          <w:numId w:val="0"/>
        </w:numPr>
        <w:ind w:left="360"/>
        <w:rPr>
          <w:i/>
          <w:color w:val="7030A0"/>
        </w:rPr>
      </w:pPr>
      <w:r xmlns:w="http://schemas.openxmlformats.org/wordprocessingml/2006/main" w:rsidRPr="007562DA">
        <w:rPr>
          <w:i/>
          <w:color w:val="7030A0"/>
        </w:rPr>
        <w:t xml:space="preserve">// начальная работа</w:t>
      </w:r>
    </w:p>
    <w:p w14:paraId="2E26AF1C" w14:textId="77777777" w:rsidR="001B0044" w:rsidRDefault="001B0044" w:rsidP="001B0044">
      <w:pPr xmlns:w="http://schemas.openxmlformats.org/wordprocessingml/2006/main">
        <w:pStyle w:val="Listing"/>
        <w:numPr>
          <w:ilvl w:val="0"/>
          <w:numId w:val="0"/>
        </w:numPr>
        <w:ind w:left="360"/>
      </w:pPr>
      <w:r xmlns:w="http://schemas.openxmlformats.org/wordprocessingml/2006/main">
        <w:t xml:space="preserve">static void </w:t>
      </w:r>
      <w:proofErr xmlns:w="http://schemas.openxmlformats.org/wordprocessingml/2006/main" w:type="spellStart"/>
      <w:r xmlns:w="http://schemas.openxmlformats.org/wordprocessingml/2006/main">
        <w:t xml:space="preserve">initfunc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osjob_t </w:t>
      </w:r>
      <w:proofErr xmlns:w="http://schemas.openxmlformats.org/wordprocessingml/2006/main" w:type="spellEnd"/>
      <w:r xmlns:w="http://schemas.openxmlformats.org/wordprocessingml/2006/main">
        <w:t xml:space="preserve">* j) {</w:t>
      </w:r>
    </w:p>
    <w:p w14:paraId="1D188AB5" w14:textId="77777777" w:rsidR="001B0044" w:rsidRPr="007562DA" w:rsidRDefault="001B0044" w:rsidP="001B0044">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00820513" w:rsidRPr="007562DA">
        <w:rPr>
          <w:i/>
          <w:color w:val="7030A0"/>
        </w:rPr>
        <w:t xml:space="preserve">// сбросить состояние MAC</w:t>
      </w:r>
    </w:p>
    <w:p w14:paraId="518E0ACF" w14:textId="77777777" w:rsidR="001B0044" w:rsidRDefault="003A0E98" w:rsidP="001B0044">
      <w:pPr xmlns:w="http://schemas.openxmlformats.org/wordprocessingml/2006/main">
        <w:pStyle w:val="Listing"/>
        <w:numPr>
          <w:ilvl w:val="0"/>
          <w:numId w:val="0"/>
        </w:numPr>
        <w:ind w:left="360"/>
      </w:pPr>
      <w:r xmlns:w="http://schemas.openxmlformats.org/wordprocessingml/2006/main">
        <w:t xml:space="preserve">    </w:t>
      </w:r>
      <w:proofErr xmlns:w="http://schemas.openxmlformats.org/wordprocessingml/2006/main" w:type="spellStart"/>
      <w:r xmlns:w="http://schemas.openxmlformats.org/wordprocessingml/2006/main">
        <w:t xml:space="preserve">LMIC_reset </w:t>
      </w:r>
      <w:proofErr xmlns:w="http://schemas.openxmlformats.org/wordprocessingml/2006/main" w:type="spellEnd"/>
      <w:r xmlns:w="http://schemas.openxmlformats.org/wordprocessingml/2006/main" w:rsidR="001B0044">
        <w:t xml:space="preserve">();</w:t>
      </w:r>
    </w:p>
    <w:p w14:paraId="514184DC" w14:textId="77777777" w:rsidR="001B0044" w:rsidRPr="007562DA" w:rsidRDefault="001B0044" w:rsidP="001B0044">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начать присоединение</w:t>
      </w:r>
    </w:p>
    <w:p w14:paraId="5992C7B5" w14:textId="77777777" w:rsidR="001B0044" w:rsidRDefault="003A0E98" w:rsidP="001B0044">
      <w:pPr xmlns:w="http://schemas.openxmlformats.org/wordprocessingml/2006/main">
        <w:pStyle w:val="Listing"/>
        <w:numPr>
          <w:ilvl w:val="0"/>
          <w:numId w:val="0"/>
        </w:numPr>
        <w:ind w:left="360"/>
      </w:pPr>
      <w:r xmlns:w="http://schemas.openxmlformats.org/wordprocessingml/2006/main">
        <w:t xml:space="preserve">    </w:t>
      </w:r>
      <w:proofErr xmlns:w="http://schemas.openxmlformats.org/wordprocessingml/2006/main" w:type="spellStart"/>
      <w:r xmlns:w="http://schemas.openxmlformats.org/wordprocessingml/2006/main">
        <w:t xml:space="preserve">LMIC_startJoining </w:t>
      </w:r>
      <w:proofErr xmlns:w="http://schemas.openxmlformats.org/wordprocessingml/2006/main" w:type="spellEnd"/>
      <w:r xmlns:w="http://schemas.openxmlformats.org/wordprocessingml/2006/main" w:rsidR="001B0044">
        <w:t xml:space="preserve">();</w:t>
      </w:r>
    </w:p>
    <w:p w14:paraId="6F045826" w14:textId="77777777" w:rsidR="001B0044" w:rsidRPr="007562DA" w:rsidRDefault="001B0044" w:rsidP="001B0044">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w:t>
      </w:r>
      <w:proofErr xmlns:w="http://schemas.openxmlformats.org/wordprocessingml/2006/main" w:type="spellStart"/>
      <w:r xmlns:w="http://schemas.openxmlformats.org/wordprocessingml/2006/main" w:rsidRPr="007562DA">
        <w:rPr>
          <w:i/>
          <w:color w:val="7030A0"/>
        </w:rPr>
        <w:t xml:space="preserve">инициализация </w:t>
      </w:r>
      <w:proofErr xmlns:w="http://schemas.openxmlformats.org/wordprocessingml/2006/main" w:type="spellEnd"/>
      <w:r xmlns:w="http://schemas.openxmlformats.org/wordprocessingml/2006/main" w:rsidRPr="007562DA">
        <w:rPr>
          <w:i/>
          <w:color w:val="7030A0"/>
        </w:rPr>
        <w:t xml:space="preserve">выполнена - </w:t>
      </w:r>
      <w:proofErr xmlns:w="http://schemas.openxmlformats.org/wordprocessingml/2006/main" w:type="spellStart"/>
      <w:r xmlns:w="http://schemas.openxmlformats.org/wordprocessingml/2006/main" w:rsidRPr="007562DA">
        <w:rPr>
          <w:i/>
          <w:color w:val="7030A0"/>
        </w:rPr>
        <w:t xml:space="preserve">будет вызван обратный вызов </w:t>
      </w:r>
      <w:r xmlns:w="http://schemas.openxmlformats.org/wordprocessingml/2006/main" w:rsidRPr="007562DA">
        <w:rPr>
          <w:i/>
          <w:color w:val="7030A0"/>
        </w:rPr>
        <w:t xml:space="preserve">onEvent ()...</w:t>
      </w:r>
      <w:proofErr xmlns:w="http://schemas.openxmlformats.org/wordprocessingml/2006/main" w:type="spellEnd"/>
    </w:p>
    <w:p w14:paraId="14B68B24" w14:textId="77777777" w:rsidR="001B0044" w:rsidRPr="00F729F4" w:rsidRDefault="001B0044" w:rsidP="001B0044">
      <w:pPr xmlns:w="http://schemas.openxmlformats.org/wordprocessingml/2006/main">
        <w:pStyle w:val="Listing"/>
        <w:numPr>
          <w:ilvl w:val="0"/>
          <w:numId w:val="0"/>
        </w:numPr>
        <w:ind w:left="360"/>
      </w:pPr>
      <w:r xmlns:w="http://schemas.openxmlformats.org/wordprocessingml/2006/main">
        <w:t xml:space="preserve">}</w:t>
      </w:r>
    </w:p>
    <w:p w14:paraId="3A0495C2" w14:textId="77777777" w:rsidR="000C0AA8" w:rsidRDefault="000C0AA8" w:rsidP="000C0AA8">
      <w:bookmarkStart w:id="19" w:name="_Ref396207505"/>
    </w:p>
    <w:p w14:paraId="5CF1F75C" w14:textId="77777777" w:rsidR="000C0AA8" w:rsidRDefault="000C0AA8" w:rsidP="000C0AA8">
      <w:r xmlns:w="http://schemas.openxmlformats.org/wordprocessingml/2006/main">
        <w:t xml:space="preserve">Функция </w:t>
      </w:r>
      <w:proofErr xmlns:w="http://schemas.openxmlformats.org/wordprocessingml/2006/main" w:type="spellStart"/>
      <w:r xmlns:w="http://schemas.openxmlformats.org/wordprocessingml/2006/main" w:rsidR="001E5A37" w:rsidRPr="001E5A37">
        <w:rPr>
          <w:rFonts w:ascii="Consolas" w:hAnsi="Consolas" w:cs="Consolas"/>
        </w:rPr>
        <w:t xml:space="preserve">initfunc </w:t>
      </w:r>
      <w:proofErr xmlns:w="http://schemas.openxmlformats.org/wordprocessingml/2006/main" w:type="spellEnd"/>
      <w:r xmlns:w="http://schemas.openxmlformats.org/wordprocessingml/2006/main" w:rsidR="001E5A37" w:rsidRPr="001E5A37">
        <w:rPr>
          <w:rFonts w:ascii="Consolas" w:hAnsi="Consolas" w:cs="Consolas"/>
        </w:rPr>
        <w:t xml:space="preserve">() </w:t>
      </w:r>
      <w:r xmlns:w="http://schemas.openxmlformats.org/wordprocessingml/2006/main" w:rsidR="001E5A37">
        <w:t xml:space="preserve">немедленно вернется, а функция обратного вызова </w:t>
      </w:r>
      <w:proofErr xmlns:w="http://schemas.openxmlformats.org/wordprocessingml/2006/main" w:type="spellStart"/>
      <w:r xmlns:w="http://schemas.openxmlformats.org/wordprocessingml/2006/main" w:rsidRPr="000C0AA8">
        <w:rPr>
          <w:rFonts w:ascii="Consolas" w:hAnsi="Consolas" w:cs="Consolas"/>
        </w:rPr>
        <w:t xml:space="preserve">onEvent </w:t>
      </w:r>
      <w:proofErr xmlns:w="http://schemas.openxmlformats.org/wordprocessingml/2006/main" w:type="spellEnd"/>
      <w:r xmlns:w="http://schemas.openxmlformats.org/wordprocessingml/2006/main" w:rsidRPr="000C0AA8">
        <w:rPr>
          <w:rFonts w:ascii="Consolas" w:hAnsi="Consolas" w:cs="Consolas"/>
        </w:rPr>
        <w:t xml:space="preserve">() </w:t>
      </w:r>
      <w:r xmlns:w="http://schemas.openxmlformats.org/wordprocessingml/2006/main">
        <w:t xml:space="preserve">будет вызвана планировщиком позже для событий </w:t>
      </w:r>
      <w:r xmlns:w="http://schemas.openxmlformats.org/wordprocessingml/2006/main" w:rsidRPr="000C0AA8">
        <w:rPr>
          <w:rFonts w:ascii="Consolas" w:hAnsi="Consolas" w:cs="Consolas"/>
        </w:rPr>
        <w:t xml:space="preserve">EV_JOINING </w:t>
      </w:r>
      <w:r xmlns:w="http://schemas.openxmlformats.org/wordprocessingml/2006/main">
        <w:t xml:space="preserve">, </w:t>
      </w:r>
      <w:r xmlns:w="http://schemas.openxmlformats.org/wordprocessingml/2006/main" w:rsidRPr="000C0AA8">
        <w:rPr>
          <w:rFonts w:ascii="Consolas" w:hAnsi="Consolas" w:cs="Consolas"/>
        </w:rPr>
        <w:t xml:space="preserve">EV_JOINED </w:t>
      </w:r>
      <w:r xmlns:w="http://schemas.openxmlformats.org/wordprocessingml/2006/main">
        <w:t xml:space="preserve">или </w:t>
      </w:r>
      <w:r xmlns:w="http://schemas.openxmlformats.org/wordprocessingml/2006/main" w:rsidRPr="000C0AA8">
        <w:rPr>
          <w:rFonts w:ascii="Consolas" w:hAnsi="Consolas" w:cs="Consolas"/>
        </w:rPr>
        <w:t xml:space="preserve">EV_JOIN_FAILED </w:t>
      </w:r>
      <w:r xmlns:w="http://schemas.openxmlformats.org/wordprocessingml/2006/main">
        <w:t xml:space="preserve">.</w:t>
      </w:r>
    </w:p>
    <w:p w14:paraId="0059E900" w14:textId="74C9A96E" w:rsidR="00B23BD7" w:rsidRDefault="00B23BD7" w:rsidP="00B23BD7">
      <w:pPr xmlns:w="http://schemas.openxmlformats.org/wordprocessingml/2006/main">
        <w:pStyle w:val="Heading3"/>
      </w:pPr>
      <w:bookmarkStart xmlns:w="http://schemas.openxmlformats.org/wordprocessingml/2006/main" w:id="20" w:name="_Ref396390590"/>
      <w:r xmlns:w="http://schemas.openxmlformats.org/wordprocessingml/2006/main">
        <w:t xml:space="preserve">время ОС</w:t>
      </w:r>
    </w:p>
    <w:p w14:paraId="7775E8BA" w14:textId="6FA913C6" w:rsidR="00B23BD7" w:rsidRDefault="00B23BD7" w:rsidP="00B23BD7">
      <w:r xmlns:w="http://schemas.openxmlformats.org/wordprocessingml/2006/main">
        <w:t xml:space="preserve">LMIC использует значения типа </w:t>
      </w:r>
      <w:proofErr xmlns:w="http://schemas.openxmlformats.org/wordprocessingml/2006/main" w:type="spellStart"/>
      <w:r xmlns:w="http://schemas.openxmlformats.org/wordprocessingml/2006/main" w:rsidRPr="004D269B">
        <w:rPr>
          <w:rFonts w:ascii="Consolas" w:hAnsi="Consolas" w:cs="Consolas"/>
        </w:rPr>
        <w:t xml:space="preserve">ostime_t </w:t>
      </w:r>
      <w:proofErr xmlns:w="http://schemas.openxmlformats.org/wordprocessingml/2006/main" w:type="spellEnd"/>
      <w:r xmlns:w="http://schemas.openxmlformats.org/wordprocessingml/2006/main">
        <w:t xml:space="preserve">для представления времени в тиках. Скорость этих тиков по умолчанию составляет 32768 тиков в секунду, но может быть настроена во время компиляции на любое значение от 10000 тиков в секунду до 64516 тиков в секунду.</w:t>
      </w:r>
    </w:p>
    <w:p w14:paraId="2011502A" w14:textId="52FC792C" w:rsidR="00B23BD7" w:rsidRDefault="00B23BD7" w:rsidP="00B23BD7"/>
    <w:p w14:paraId="3AC17A01" w14:textId="48C809E7" w:rsidR="00B23BD7" w:rsidRDefault="00B23BD7" w:rsidP="00B23BD7">
      <w:r xmlns:w="http://schemas.openxmlformats.org/wordprocessingml/2006/main">
        <w:t xml:space="preserve">В общем случае один тик не является целым числом микросекунд или миллисекунд. Для переключения вперед и назад предусмотрены удобные функции.</w:t>
      </w:r>
    </w:p>
    <w:p w14:paraId="3D30C42D" w14:textId="7D276A30" w:rsidR="00B23BD7" w:rsidRDefault="00B23BD7" w:rsidP="00B23BD7"/>
    <w:p w14:paraId="6C21B7FC" w14:textId="2A4644E9" w:rsidR="00B23BD7" w:rsidRPr="00B23BD7" w:rsidRDefault="00B23BD7" w:rsidP="00B23BD7">
      <w:pPr xmlns:w="http://schemas.openxmlformats.org/wordprocessingml/2006/main">
        <w:pStyle w:val="Listing"/>
        <w:numPr>
          <w:ilvl w:val="0"/>
          <w:numId w:val="0"/>
        </w:numPr>
        <w:ind w:left="360"/>
      </w:pPr>
      <w:r xmlns:w="http://schemas.openxmlformats.org/wordprocessingml/2006/main">
        <w:t xml:space="preserve">typedef int32_t </w:t>
      </w:r>
      <w:proofErr xmlns:w="http://schemas.openxmlformats.org/wordprocessingml/2006/main" w:type="spellStart"/>
      <w:r xmlns:w="http://schemas.openxmlformats.org/wordprocessingml/2006/main" w:rsidRPr="00B23BD7">
        <w:rPr>
          <w:b/>
        </w:rPr>
        <w:t xml:space="preserve">ostime_t </w:t>
      </w:r>
      <w:proofErr xmlns:w="http://schemas.openxmlformats.org/wordprocessingml/2006/main" w:type="spellEnd"/>
      <w:r xmlns:w="http://schemas.openxmlformats.org/wordprocessingml/2006/main">
        <w:t xml:space="preserve">;</w:t>
      </w:r>
    </w:p>
    <w:p w14:paraId="5C2029D7" w14:textId="29EB72F0" w:rsidR="00B23BD7" w:rsidRDefault="00B23BD7" w:rsidP="00B23BD7"/>
    <w:p w14:paraId="48A53BA0" w14:textId="6C594B5B" w:rsidR="00B23BD7" w:rsidRPr="00B23BD7" w:rsidRDefault="00B23BD7" w:rsidP="00B23BD7">
      <w:r xmlns:w="http://schemas.openxmlformats.org/wordprocessingml/2006/main">
        <w:t xml:space="preserve">Обратите внимание, что это </w:t>
      </w:r>
      <w:r xmlns:w="http://schemas.openxmlformats.org/wordprocessingml/2006/main">
        <w:rPr>
          <w:i/>
        </w:rPr>
        <w:t xml:space="preserve">знаковое целое число </w:t>
      </w:r>
      <w:r xmlns:w="http://schemas.openxmlformats.org/wordprocessingml/2006/main">
        <w:t xml:space="preserve">; необходимо соблюдать осторожность при вычислении разностей, чтобы избежать переполнения. Время ОС начинается с нуля и равномерно увеличивается до </w:t>
      </w:r>
      <w:r xmlns:w="http://schemas.openxmlformats.org/wordprocessingml/2006/main" w:rsidR="004D269B" w:rsidRPr="001E344E">
        <w:rPr>
          <w:rFonts w:ascii="Consolas" w:hAnsi="Consolas" w:cs="Consolas"/>
        </w:rPr>
        <w:t xml:space="preserve">INT32_MAX </w:t>
      </w:r>
      <w:r xmlns:w="http://schemas.openxmlformats.org/wordprocessingml/2006/main" w:rsidR="004D269B">
        <w:t xml:space="preserve">; затем оно переносится на </w:t>
      </w:r>
      <w:r xmlns:w="http://schemas.openxmlformats.org/wordprocessingml/2006/main" w:rsidR="004D269B" w:rsidRPr="001E344E">
        <w:rPr>
          <w:rFonts w:ascii="Consolas" w:hAnsi="Consolas" w:cs="Consolas"/>
        </w:rPr>
        <w:t xml:space="preserve">INT32_MIN </w:t>
      </w:r>
      <w:r xmlns:w="http://schemas.openxmlformats.org/wordprocessingml/2006/main" w:rsidR="004D269B">
        <w:t xml:space="preserve">и равномерно увеличивается до нуля, и повторяется. Вместо того чтобы сравнивать два значения </w:t>
      </w:r>
      <w:proofErr xmlns:w="http://schemas.openxmlformats.org/wordprocessingml/2006/main" w:type="spellStart"/>
      <w:r xmlns:w="http://schemas.openxmlformats.org/wordprocessingml/2006/main" w:rsidR="004D269B" w:rsidRPr="001E344E">
        <w:rPr>
          <w:rFonts w:ascii="Consolas" w:hAnsi="Consolas" w:cs="Consolas"/>
        </w:rPr>
        <w:t xml:space="preserve">ostime_t </w:t>
      </w:r>
      <w:proofErr xmlns:w="http://schemas.openxmlformats.org/wordprocessingml/2006/main" w:type="spellEnd"/>
      <w:r xmlns:w="http://schemas.openxmlformats.org/wordprocessingml/2006/main" w:rsidR="004D269B">
        <w:t xml:space="preserve">, рекомендуется вычитать их и смотреть, является ли результат положительным или отрицательным.</w:t>
      </w:r>
    </w:p>
    <w:p w14:paraId="49AB73FD" w14:textId="11D05502" w:rsidR="00F729F4" w:rsidRDefault="00F729F4" w:rsidP="00062745">
      <w:pPr xmlns:w="http://schemas.openxmlformats.org/wordprocessingml/2006/main">
        <w:pStyle w:val="Heading2"/>
      </w:pPr>
      <w:bookmarkStart xmlns:w="http://schemas.openxmlformats.org/wordprocessingml/2006/main" w:id="21" w:name="_Toc182760461"/>
      <w:r xmlns:w="http://schemas.openxmlformats.org/wordprocessingml/2006/main">
        <w:lastRenderedPageBreak xmlns:w="http://schemas.openxmlformats.org/wordprocessingml/2006/main"/>
      </w:r>
      <w:r xmlns:w="http://schemas.openxmlformats.org/wordprocessingml/2006/main" w:rsidR="00D8620F">
        <w:t xml:space="preserve">Функции времени </w:t>
      </w:r>
      <w:bookmarkEnd xmlns:w="http://schemas.openxmlformats.org/wordprocessingml/2006/main" w:id="19"/>
      <w:bookmarkEnd xmlns:w="http://schemas.openxmlformats.org/wordprocessingml/2006/main" w:id="20"/>
      <w:bookmarkEnd xmlns:w="http://schemas.openxmlformats.org/wordprocessingml/2006/main" w:id="21"/>
      <w:r xmlns:w="http://schemas.openxmlformats.org/wordprocessingml/2006/main">
        <w:t xml:space="preserve">выполнения</w:t>
      </w:r>
    </w:p>
    <w:p w14:paraId="518D9C82" w14:textId="57FDDA75" w:rsidR="00124699" w:rsidRPr="00124699" w:rsidRDefault="00124699" w:rsidP="00124699">
      <w:r xmlns:w="http://schemas.openxmlformats.org/wordprocessingml/2006/main">
        <w:t xml:space="preserve">Упомянутые выше функции времени выполнения используются для управления средой времени выполнения. Это включает инициализацию, планирование и выполнение заданий времени выполнения.</w:t>
      </w:r>
    </w:p>
    <w:p w14:paraId="454A52D3" w14:textId="1182D0D6" w:rsidR="00FD5139" w:rsidRPr="00FD5139" w:rsidRDefault="00FD5139" w:rsidP="00FD5139">
      <w:pPr xmlns:w="http://schemas.openxmlformats.org/wordprocessingml/2006/main">
        <w:pStyle w:val="StyleHeading3Consolas11pt"/>
      </w:pPr>
      <w:bookmarkStart xmlns:w="http://schemas.openxmlformats.org/wordprocessingml/2006/main" w:id="22" w:name="__RefHeading__1181_1143705402"/>
      <w:bookmarkStart xmlns:w="http://schemas.openxmlformats.org/wordprocessingml/2006/main" w:id="23" w:name="__RefHeading__1183_1143705402"/>
      <w:bookmarkEnd xmlns:w="http://schemas.openxmlformats.org/wordprocessingml/2006/main" w:id="22"/>
      <w:bookmarkEnd xmlns:w="http://schemas.openxmlformats.org/wordprocessingml/2006/main" w:id="23"/>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os_init</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w:t>
      </w:r>
    </w:p>
    <w:p w14:paraId="68D6C019" w14:textId="4656A736" w:rsidR="00FD5139" w:rsidRDefault="00FD5139" w:rsidP="00FD5139">
      <w:r xmlns:w="http://schemas.openxmlformats.org/wordprocessingml/2006/main">
        <w:t xml:space="preserve">Инициализируйте операционную систему, вызвав </w:t>
      </w:r>
      <w:proofErr xmlns:w="http://schemas.openxmlformats.org/wordprocessingml/2006/main" w:type="spellStart"/>
      <w:r xmlns:w="http://schemas.openxmlformats.org/wordprocessingml/2006/main" w:rsidRPr="004D269B">
        <w:rPr>
          <w:rFonts w:ascii="Consolas" w:hAnsi="Consolas" w:cs="Consolas"/>
        </w:rPr>
        <w:t xml:space="preserve">os_init_ex </w:t>
      </w:r>
      <w:proofErr xmlns:w="http://schemas.openxmlformats.org/wordprocessingml/2006/main" w:type="spellEnd"/>
      <w:r xmlns:w="http://schemas.openxmlformats.org/wordprocessingml/2006/main" w:rsidRPr="004D269B">
        <w:rPr>
          <w:rFonts w:ascii="Consolas" w:hAnsi="Consolas" w:cs="Consolas"/>
        </w:rPr>
        <w:t xml:space="preserve">(NULL) </w:t>
      </w:r>
      <w:r xmlns:w="http://schemas.openxmlformats.org/wordprocessingml/2006/main">
        <w:t xml:space="preserve">.</w:t>
      </w:r>
    </w:p>
    <w:p w14:paraId="629269BF" w14:textId="037DF8F5" w:rsidR="00FD5139" w:rsidRPr="00F2530F" w:rsidRDefault="00A62F29" w:rsidP="00FD5139">
      <w:pPr xmlns:w="http://schemas.openxmlformats.org/wordprocessingml/2006/main">
        <w:pStyle w:val="StyleHeading3Consolas11pt"/>
      </w:pPr>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os_init_ex</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(const void * </w:t>
      </w:r>
      <w:proofErr xmlns:w="http://schemas.openxmlformats.org/wordprocessingml/2006/main" w:type="spellStart"/>
      <w:r xmlns:w="http://schemas.openxmlformats.org/wordprocessingml/2006/main">
        <w:rPr>
          <w:b w:val="0"/>
          <w:sz w:val="18"/>
        </w:rPr>
        <w:t xml:space="preserve">pHalData </w:t>
      </w:r>
      <w:proofErr xmlns:w="http://schemas.openxmlformats.org/wordprocessingml/2006/main" w:type="spellEnd"/>
      <w:r xmlns:w="http://schemas.openxmlformats.org/wordprocessingml/2006/main" w:rsidRPr="00504741">
        <w:rPr>
          <w:b w:val="0"/>
          <w:sz w:val="18"/>
        </w:rPr>
        <w:t xml:space="preserve">)</w:t>
      </w:r>
    </w:p>
    <w:p w14:paraId="01097F52" w14:textId="557D9378" w:rsidR="00A62F29" w:rsidRPr="00B05578" w:rsidRDefault="00A62F29" w:rsidP="00A62F29">
      <w:r xmlns:w="http://schemas.openxmlformats.org/wordprocessingml/2006/main">
        <w:t xml:space="preserve">Для облегчения использования этой библиотеки на нескольких платформах процедура </w:t>
      </w:r>
      <w:proofErr xmlns:w="http://schemas.openxmlformats.org/wordprocessingml/2006/main" w:type="spellStart"/>
      <w:r xmlns:w="http://schemas.openxmlformats.org/wordprocessingml/2006/main" w:rsidR="00B05578">
        <w:t xml:space="preserve">os_init_ex </w:t>
      </w:r>
      <w:proofErr xmlns:w="http://schemas.openxmlformats.org/wordprocessingml/2006/main" w:type="spellEnd"/>
      <w:r xmlns:w="http://schemas.openxmlformats.org/wordprocessingml/2006/main" w:rsidR="00B05578">
        <w:t xml:space="preserve">() принимает произвольный указатель на данные платформы. Реализация HAL по умолчанию для Arduino LMIC ожидает, что этот указатель будет ссылкой на объект C++ </w:t>
      </w:r>
      <w:r xmlns:w="http://schemas.openxmlformats.org/wordprocessingml/2006/main" w:rsidR="00B05578" w:rsidRPr="00B05578">
        <w:rPr>
          <w:rFonts w:ascii="Consolas" w:hAnsi="Consolas" w:cs="Consolas"/>
        </w:rPr>
        <w:t xml:space="preserve">struct </w:t>
      </w:r>
      <w:proofErr xmlns:w="http://schemas.openxmlformats.org/wordprocessingml/2006/main" w:type="spellStart"/>
      <w:r xmlns:w="http://schemas.openxmlformats.org/wordprocessingml/2006/main" w:rsidR="00B05578" w:rsidRPr="00B05578">
        <w:rPr>
          <w:rFonts w:ascii="Consolas" w:hAnsi="Consolas" w:cs="Consolas"/>
        </w:rPr>
        <w:t xml:space="preserve">lmic_pinmap </w:t>
      </w:r>
      <w:proofErr xmlns:w="http://schemas.openxmlformats.org/wordprocessingml/2006/main" w:type="spellEnd"/>
      <w:r xmlns:w="http://schemas.openxmlformats.org/wordprocessingml/2006/main" w:rsidR="00B05578">
        <w:t xml:space="preserve">. Для получения дополнительной информации см. README.md.</w:t>
      </w:r>
    </w:p>
    <w:p w14:paraId="40B9FAC6" w14:textId="1DA2C005" w:rsidR="00F729F4" w:rsidRPr="00F2530F" w:rsidRDefault="00F729F4" w:rsidP="00F2530F">
      <w:pPr xmlns:w="http://schemas.openxmlformats.org/wordprocessingml/2006/main">
        <w:pStyle w:val="StyleHeading3Consolas11pt"/>
      </w:pPr>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os_setCallback</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osjob_t </w:t>
      </w:r>
      <w:proofErr xmlns:w="http://schemas.openxmlformats.org/wordprocessingml/2006/main" w:type="spellEnd"/>
      <w:r xmlns:w="http://schemas.openxmlformats.org/wordprocessingml/2006/main" w:rsidRPr="00504741">
        <w:rPr>
          <w:b w:val="0"/>
          <w:sz w:val="18"/>
        </w:rPr>
        <w:t xml:space="preserve">* </w:t>
      </w:r>
      <w:r xmlns:w="http://schemas.openxmlformats.org/wordprocessingml/2006/main" w:rsidRPr="00504741">
        <w:rPr>
          <w:b w:val="0"/>
          <w:i/>
          <w:sz w:val="18"/>
        </w:rPr>
        <w:t xml:space="preserve">работа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osjobcb_t</w:t>
      </w:r>
      <w:proofErr xmlns:w="http://schemas.openxmlformats.org/wordprocessingml/2006/main" w:type="spellEnd"/>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i/>
          <w:sz w:val="18"/>
        </w:rPr>
        <w:t xml:space="preserve">cb </w:t>
      </w:r>
      <w:proofErr xmlns:w="http://schemas.openxmlformats.org/wordprocessingml/2006/main" w:type="spellEnd"/>
      <w:r xmlns:w="http://schemas.openxmlformats.org/wordprocessingml/2006/main" w:rsidRPr="00504741">
        <w:rPr>
          <w:b w:val="0"/>
          <w:sz w:val="18"/>
        </w:rPr>
        <w:t xml:space="preserve">)</w:t>
      </w:r>
    </w:p>
    <w:p w14:paraId="39D645B6" w14:textId="77777777" w:rsidR="00F729F4" w:rsidRDefault="00831361" w:rsidP="00F729F4">
      <w:r xmlns:w="http://schemas.openxmlformats.org/wordprocessingml/2006/main">
        <w:t xml:space="preserve">Подготовить немедленно запускаемую задачу. Эту функцию можно вызвать в любое время, в том числе из контекстов обработчика прерываний (например, если стало доступно новое значение датчика).</w:t>
      </w:r>
    </w:p>
    <w:p w14:paraId="6C3D3167" w14:textId="25E23379" w:rsidR="00F729F4" w:rsidRPr="00F2530F" w:rsidRDefault="00F729F4" w:rsidP="00F2530F">
      <w:pPr xmlns:w="http://schemas.openxmlformats.org/wordprocessingml/2006/main">
        <w:pStyle w:val="StyleHeading3Consolas11pt"/>
      </w:pPr>
      <w:bookmarkStart xmlns:w="http://schemas.openxmlformats.org/wordprocessingml/2006/main" w:id="24" w:name="__RefHeading__1185_1143705402"/>
      <w:bookmarkEnd xmlns:w="http://schemas.openxmlformats.org/wordprocessingml/2006/main" w:id="24"/>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os_setTimedCallback</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osjob_t </w:t>
      </w:r>
      <w:proofErr xmlns:w="http://schemas.openxmlformats.org/wordprocessingml/2006/main" w:type="spellEnd"/>
      <w:r xmlns:w="http://schemas.openxmlformats.org/wordprocessingml/2006/main" w:rsidRPr="00504741">
        <w:rPr>
          <w:b w:val="0"/>
          <w:sz w:val="18"/>
        </w:rPr>
        <w:t xml:space="preserve">* </w:t>
      </w:r>
      <w:r xmlns:w="http://schemas.openxmlformats.org/wordprocessingml/2006/main" w:rsidRPr="00504741">
        <w:rPr>
          <w:b w:val="0"/>
          <w:i/>
          <w:sz w:val="18"/>
        </w:rPr>
        <w:t xml:space="preserve">работа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504741">
        <w:rPr>
          <w:b w:val="0"/>
          <w:sz w:val="18"/>
        </w:rPr>
        <w:t xml:space="preserve">время, </w:t>
      </w:r>
      <w:proofErr xmlns:w="http://schemas.openxmlformats.org/wordprocessingml/2006/main" w:type="spellStart"/>
      <w:r xmlns:w="http://schemas.openxmlformats.org/wordprocessingml/2006/main" w:rsidRPr="00504741">
        <w:rPr>
          <w:b w:val="0"/>
          <w:sz w:val="18"/>
        </w:rPr>
        <w:t xml:space="preserve">osjobcb_t</w:t>
      </w:r>
      <w:proofErr xmlns:w="http://schemas.openxmlformats.org/wordprocessingml/2006/main" w:type="spellEnd"/>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i/>
          <w:sz w:val="18"/>
        </w:rPr>
        <w:t xml:space="preserve">cb </w:t>
      </w:r>
      <w:proofErr xmlns:w="http://schemas.openxmlformats.org/wordprocessingml/2006/main" w:type="spellEnd"/>
      <w:r xmlns:w="http://schemas.openxmlformats.org/wordprocessingml/2006/main" w:rsidRPr="00504741">
        <w:rPr>
          <w:b w:val="0"/>
          <w:sz w:val="18"/>
        </w:rPr>
        <w:t xml:space="preserve">)</w:t>
      </w:r>
    </w:p>
    <w:p w14:paraId="029D37E7" w14:textId="77777777" w:rsidR="00F729F4" w:rsidRDefault="00831361" w:rsidP="00F729F4">
      <w:r xmlns:w="http://schemas.openxmlformats.org/wordprocessingml/2006/main">
        <w:t xml:space="preserve">Запланировать выполнение задания по времени в указанную временную метку (абсолютное системное время). Эту функцию можно вызвать в любое время, в том числе из контекстов обработчика прерываний.</w:t>
      </w:r>
    </w:p>
    <w:p w14:paraId="64765994" w14:textId="71DD6DD0" w:rsidR="00F729F4" w:rsidRPr="00F2530F" w:rsidRDefault="00F729F4" w:rsidP="00F2530F">
      <w:pPr xmlns:w="http://schemas.openxmlformats.org/wordprocessingml/2006/main">
        <w:pStyle w:val="StyleHeading3Consolas11pt"/>
      </w:pPr>
      <w:bookmarkStart xmlns:w="http://schemas.openxmlformats.org/wordprocessingml/2006/main" w:id="25" w:name="__RefHeading__1187_1143705402"/>
      <w:bookmarkEnd xmlns:w="http://schemas.openxmlformats.org/wordprocessingml/2006/main" w:id="25"/>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os_clearCallback</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osjob_t </w:t>
      </w:r>
      <w:proofErr xmlns:w="http://schemas.openxmlformats.org/wordprocessingml/2006/main" w:type="spellEnd"/>
      <w:r xmlns:w="http://schemas.openxmlformats.org/wordprocessingml/2006/main" w:rsidRPr="00504741">
        <w:rPr>
          <w:b w:val="0"/>
          <w:sz w:val="18"/>
        </w:rPr>
        <w:t xml:space="preserve">* </w:t>
      </w:r>
      <w:r xmlns:w="http://schemas.openxmlformats.org/wordprocessingml/2006/main" w:rsidRPr="00504741">
        <w:rPr>
          <w:b w:val="0"/>
          <w:i/>
          <w:sz w:val="18"/>
        </w:rPr>
        <w:t xml:space="preserve">работа </w:t>
      </w:r>
      <w:r xmlns:w="http://schemas.openxmlformats.org/wordprocessingml/2006/main" w:rsidRPr="00504741">
        <w:rPr>
          <w:b w:val="0"/>
          <w:sz w:val="18"/>
        </w:rPr>
        <w:t xml:space="preserve">)</w:t>
      </w:r>
    </w:p>
    <w:p w14:paraId="2B57799B" w14:textId="77777777" w:rsidR="00F729F4" w:rsidRDefault="00831361" w:rsidP="00F729F4">
      <w:r xmlns:w="http://schemas.openxmlformats.org/wordprocessingml/2006/main">
        <w:t xml:space="preserve">Отменить задание времени выполнения. Ранее запланированное задание времени выполнения удаляется из очередей таймера и выполнения. Задание идентифицируется адресом структуры задания. Функция не оказывает никакого эффекта, если указанное задание еще не запланировано.</w:t>
      </w:r>
    </w:p>
    <w:p w14:paraId="55E0FCEF" w14:textId="56CAC1FE" w:rsidR="007711BB" w:rsidRPr="00F2530F" w:rsidRDefault="007711BB" w:rsidP="007711BB">
      <w:pPr xmlns:w="http://schemas.openxmlformats.org/wordprocessingml/2006/main">
        <w:pStyle w:val="StyleHeading3Consolas11pt"/>
      </w:pPr>
      <w:bookmarkStart xmlns:w="http://schemas.openxmlformats.org/wordprocessingml/2006/main" w:id="26" w:name="_Ref396206776"/>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os_runloop</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w:t>
      </w:r>
      <w:bookmarkEnd xmlns:w="http://schemas.openxmlformats.org/wordprocessingml/2006/main" w:id="26"/>
    </w:p>
    <w:p w14:paraId="33543D8F" w14:textId="4F49D9BD" w:rsidR="009013D3" w:rsidRDefault="007711BB" w:rsidP="007711BB">
      <w:r xmlns:w="http://schemas.openxmlformats.org/wordprocessingml/2006/main">
        <w:t xml:space="preserve">Выполнять задания времени выполнения из таймера и из очередей выполнения. Эта функция является основным диспетчером действий. Она не возвращает значение и должна быть запущена в основном потоке. Эта процедура обычно не используется в средах Arduino, так как она отключает нормальный вызов функции Arduino </w:t>
      </w:r>
      <w:r xmlns:w="http://schemas.openxmlformats.org/wordprocessingml/2006/main" w:rsidR="006E2689" w:rsidRPr="006E2689">
        <w:rPr>
          <w:rFonts w:ascii="Consolas" w:hAnsi="Consolas" w:cs="Consolas"/>
        </w:rPr>
        <w:t xml:space="preserve">loop() </w:t>
      </w:r>
      <w:r xmlns:w="http://schemas.openxmlformats.org/wordprocessingml/2006/main" w:rsidR="006E2689">
        <w:t xml:space="preserve">.</w:t>
      </w:r>
    </w:p>
    <w:p w14:paraId="2E9E7E74" w14:textId="3E8DA459" w:rsidR="006E2689" w:rsidRPr="00F2530F" w:rsidRDefault="006E2689" w:rsidP="006E2689">
      <w:pPr xmlns:w="http://schemas.openxmlformats.org/wordprocessingml/2006/main">
        <w:pStyle w:val="StyleHeading3Consolas11pt"/>
      </w:pPr>
      <w:r xmlns:w="http://schemas.openxmlformats.org/wordprocessingml/2006/main" w:rsidRPr="00504741">
        <w:rPr>
          <w:b w:val="0"/>
          <w:sz w:val="18"/>
        </w:rPr>
        <w:t xml:space="preserve">пустота</w:t>
      </w:r>
      <w:r xmlns:w="http://schemas.openxmlformats.org/wordprocessingml/2006/main" w:rsidRPr="00F2530F">
        <w:t xml:space="preserve"> </w:t>
      </w:r>
      <w:proofErr xmlns:w="http://schemas.openxmlformats.org/wordprocessingml/2006/main" w:type="spellStart"/>
      <w:r xmlns:w="http://schemas.openxmlformats.org/wordprocessingml/2006/main" w:rsidRPr="00F2530F">
        <w:t xml:space="preserve">os_runloop_once</w:t>
      </w:r>
      <w:proofErr xmlns:w="http://schemas.openxmlformats.org/wordprocessingml/2006/main" w:type="spellEnd"/>
      <w:r xmlns:w="http://schemas.openxmlformats.org/wordprocessingml/2006/main" w:rsidRPr="00F2530F">
        <w:t xml:space="preserve"> </w:t>
      </w:r>
      <w:r xmlns:w="http://schemas.openxmlformats.org/wordprocessingml/2006/main" w:rsidRPr="00504741">
        <w:rPr>
          <w:b w:val="0"/>
          <w:sz w:val="18"/>
        </w:rPr>
        <w:t xml:space="preserve">()</w:t>
      </w:r>
    </w:p>
    <w:p w14:paraId="1165EC67" w14:textId="7D7A123F" w:rsidR="006E2689" w:rsidRDefault="006E2689" w:rsidP="006E2689">
      <w:r xmlns:w="http://schemas.openxmlformats.org/wordprocessingml/2006/main">
        <w:t xml:space="preserve">Выполнять задания времени выполнения из таймера и из очередей выполнения. Эта функция похожа на </w:t>
      </w:r>
      <w:proofErr xmlns:w="http://schemas.openxmlformats.org/wordprocessingml/2006/main" w:type="spellStart"/>
      <w:r xmlns:w="http://schemas.openxmlformats.org/wordprocessingml/2006/main">
        <w:t xml:space="preserve">os_runloop </w:t>
      </w:r>
      <w:proofErr xmlns:w="http://schemas.openxmlformats.org/wordprocessingml/2006/main" w:type="spellEnd"/>
      <w:r xmlns:w="http://schemas.openxmlformats.org/wordprocessingml/2006/main">
        <w:t xml:space="preserve">(), за исключением того, что она возвращается после отправки первого доступного задания.</w:t>
      </w:r>
    </w:p>
    <w:p w14:paraId="41CA5D88" w14:textId="3B8109CF" w:rsidR="009013D3" w:rsidRDefault="009013D3" w:rsidP="00483616">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w:t>
      </w:r>
      <w:proofErr xmlns:w="http://schemas.openxmlformats.org/wordprocessingml/2006/main" w:type="spellEnd"/>
      <w:r xmlns:w="http://schemas.openxmlformats.org/wordprocessingml/2006/main" w:rsidRPr="009013D3">
        <w:t xml:space="preserve"> </w:t>
      </w:r>
      <w:proofErr xmlns:w="http://schemas.openxmlformats.org/wordprocessingml/2006/main" w:type="spellStart"/>
      <w:r xmlns:w="http://schemas.openxmlformats.org/wordprocessingml/2006/main" w:rsidRPr="009013D3">
        <w:t xml:space="preserve">os_getTime</w:t>
      </w:r>
      <w:proofErr xmlns:w="http://schemas.openxmlformats.org/wordprocessingml/2006/main" w:type="spellEnd"/>
      <w:r xmlns:w="http://schemas.openxmlformats.org/wordprocessingml/2006/main" w:rsidRPr="009013D3">
        <w:t xml:space="preserve"> </w:t>
      </w:r>
      <w:r xmlns:w="http://schemas.openxmlformats.org/wordprocessingml/2006/main" w:rsidRPr="00504741">
        <w:rPr>
          <w:b w:val="0"/>
          <w:sz w:val="18"/>
        </w:rPr>
        <w:t xml:space="preserve">()</w:t>
      </w:r>
    </w:p>
    <w:p w14:paraId="5E3FC06A" w14:textId="36E81D6B" w:rsidR="00B05578" w:rsidRDefault="009013D3" w:rsidP="009013D3">
      <w:r xmlns:w="http://schemas.openxmlformats.org/wordprocessingml/2006/main">
        <w:t xml:space="preserve">Запрос абсолютного системного времени (в тиках).</w:t>
      </w:r>
    </w:p>
    <w:bookmarkEnd w:id="8"/>
    <w:p w14:paraId="75931904" w14:textId="77777777" w:rsidR="00B05578" w:rsidRDefault="00B05578" w:rsidP="00B05578">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us2osticks </w:t>
      </w:r>
      <w:r xmlns:w="http://schemas.openxmlformats.org/wordprocessingml/2006/main" w:rsidRPr="00504741">
        <w:rPr>
          <w:b w:val="0"/>
          <w:sz w:val="18"/>
        </w:rPr>
        <w:t xml:space="preserve">(s4_t us)</w:t>
      </w:r>
    </w:p>
    <w:p w14:paraId="2733922F" w14:textId="0FB6F5EC" w:rsidR="00B05578" w:rsidRPr="009013D3" w:rsidRDefault="00B05578" w:rsidP="00B05578">
      <w:r xmlns:w="http://schemas.openxmlformats.org/wordprocessingml/2006/main">
        <w:t xml:space="preserve">Возвращает такты, соответствующие целочисленному значению </w:t>
      </w:r>
      <w:r xmlns:w="http://schemas.openxmlformats.org/wordprocessingml/2006/main" w:rsidRPr="00B05578">
        <w:rPr>
          <w:rFonts w:ascii="Consolas" w:hAnsi="Consolas" w:cs="Consolas"/>
        </w:rPr>
        <w:t xml:space="preserve">us </w:t>
      </w:r>
      <w:r xmlns:w="http://schemas.openxmlformats.org/wordprocessingml/2006/main">
        <w:t xml:space="preserve">. Это может быть макрос, подобный функции, поэтому </w:t>
      </w:r>
      <w:r xmlns:w="http://schemas.openxmlformats.org/wordprocessingml/2006/main" w:rsidRPr="00B05578">
        <w:rPr>
          <w:rFonts w:ascii="Consolas" w:hAnsi="Consolas" w:cs="Consolas"/>
        </w:rPr>
        <w:t xml:space="preserve">us </w:t>
      </w:r>
      <w:r xmlns:w="http://schemas.openxmlformats.org/wordprocessingml/2006/main">
        <w:t xml:space="preserve">может быть оценен более одного раза. Любая дробная часть вычисления отбрасывается.</w:t>
      </w:r>
    </w:p>
    <w:p w14:paraId="3945DEDA" w14:textId="7F799167" w:rsidR="00B23BD7" w:rsidRDefault="00B23BD7" w:rsidP="00B23BD7">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lastRenderedPageBreak xmlns:w="http://schemas.openxmlformats.org/wordprocessingml/2006/main"/>
      </w:r>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us2osticksCeil </w:t>
      </w:r>
      <w:r xmlns:w="http://schemas.openxmlformats.org/wordprocessingml/2006/main" w:rsidRPr="00504741">
        <w:rPr>
          <w:b w:val="0"/>
          <w:sz w:val="18"/>
        </w:rPr>
        <w:t xml:space="preserve">(s4_t us)</w:t>
      </w:r>
    </w:p>
    <w:p w14:paraId="488318E7" w14:textId="55A5D537" w:rsidR="00B23BD7" w:rsidRPr="009013D3" w:rsidRDefault="00B23BD7" w:rsidP="00B23BD7">
      <w:r xmlns:w="http://schemas.openxmlformats.org/wordprocessingml/2006/main">
        <w:t xml:space="preserve">Возвращает такты, соответствующие целочисленному значению </w:t>
      </w:r>
      <w:r xmlns:w="http://schemas.openxmlformats.org/wordprocessingml/2006/main" w:rsidRPr="00B05578">
        <w:rPr>
          <w:rFonts w:ascii="Consolas" w:hAnsi="Consolas" w:cs="Consolas"/>
        </w:rPr>
        <w:t xml:space="preserve">us </w:t>
      </w:r>
      <w:r xmlns:w="http://schemas.openxmlformats.org/wordprocessingml/2006/main">
        <w:t xml:space="preserve">. Это может быть макрос, подобный функции, поэтому </w:t>
      </w:r>
      <w:r xmlns:w="http://schemas.openxmlformats.org/wordprocessingml/2006/main" w:rsidRPr="00B05578">
        <w:rPr>
          <w:rFonts w:ascii="Consolas" w:hAnsi="Consolas" w:cs="Consolas"/>
        </w:rPr>
        <w:t xml:space="preserve">us </w:t>
      </w:r>
      <w:r xmlns:w="http://schemas.openxmlformats.org/wordprocessingml/2006/main">
        <w:t xml:space="preserve">может быть оценен более одного раза. Если дробная часть вычисления не равна нулю, результат увеличивается до положительной бесконечности.</w:t>
      </w:r>
    </w:p>
    <w:p w14:paraId="776A809C" w14:textId="204D9002" w:rsidR="00B23BD7" w:rsidRDefault="00B23BD7" w:rsidP="00B23BD7">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us2osticksRound </w:t>
      </w:r>
      <w:r xmlns:w="http://schemas.openxmlformats.org/wordprocessingml/2006/main" w:rsidRPr="00504741">
        <w:rPr>
          <w:b w:val="0"/>
          <w:sz w:val="18"/>
        </w:rPr>
        <w:t xml:space="preserve">(s4_t us)</w:t>
      </w:r>
    </w:p>
    <w:p w14:paraId="4BD4D855" w14:textId="6E6381BA" w:rsidR="00B23BD7" w:rsidRPr="009013D3" w:rsidRDefault="00B23BD7" w:rsidP="00B23BD7">
      <w:r xmlns:w="http://schemas.openxmlformats.org/wordprocessingml/2006/main">
        <w:t xml:space="preserve">Возвращает такты, соответствующие целочисленному значению </w:t>
      </w:r>
      <w:r xmlns:w="http://schemas.openxmlformats.org/wordprocessingml/2006/main" w:rsidRPr="00B05578">
        <w:rPr>
          <w:rFonts w:ascii="Consolas" w:hAnsi="Consolas" w:cs="Consolas"/>
        </w:rPr>
        <w:t xml:space="preserve">us </w:t>
      </w:r>
      <w:r xmlns:w="http://schemas.openxmlformats.org/wordprocessingml/2006/main">
        <w:t xml:space="preserve">. Это может быть макрос, подобный функции, поэтому </w:t>
      </w:r>
      <w:r xmlns:w="http://schemas.openxmlformats.org/wordprocessingml/2006/main" w:rsidRPr="00B05578">
        <w:rPr>
          <w:rFonts w:ascii="Consolas" w:hAnsi="Consolas" w:cs="Consolas"/>
        </w:rPr>
        <w:t xml:space="preserve">us </w:t>
      </w:r>
      <w:r xmlns:w="http://schemas.openxmlformats.org/wordprocessingml/2006/main">
        <w:t xml:space="preserve">может быть оценен более одного раза. Результат округляется до ближайшего такта.</w:t>
      </w:r>
    </w:p>
    <w:p w14:paraId="08837B0C" w14:textId="3B43CE2E" w:rsidR="00B05578" w:rsidRDefault="00B05578" w:rsidP="00B05578">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ms2osticks </w:t>
      </w:r>
      <w:r xmlns:w="http://schemas.openxmlformats.org/wordprocessingml/2006/main" w:rsidRPr="00504741">
        <w:rPr>
          <w:b w:val="0"/>
          <w:sz w:val="18"/>
        </w:rPr>
        <w:t xml:space="preserve">(s4_t </w:t>
      </w:r>
      <w:proofErr xmlns:w="http://schemas.openxmlformats.org/wordprocessingml/2006/main" w:type="spellStart"/>
      <w:r xmlns:w="http://schemas.openxmlformats.org/wordprocessingml/2006/main">
        <w:rPr>
          <w:b w:val="0"/>
          <w:sz w:val="18"/>
        </w:rPr>
        <w:t xml:space="preserve">ms </w:t>
      </w:r>
      <w:proofErr xmlns:w="http://schemas.openxmlformats.org/wordprocessingml/2006/main" w:type="spellEnd"/>
      <w:r xmlns:w="http://schemas.openxmlformats.org/wordprocessingml/2006/main" w:rsidRPr="00504741">
        <w:rPr>
          <w:b w:val="0"/>
          <w:sz w:val="18"/>
        </w:rPr>
        <w:t xml:space="preserve">)</w:t>
      </w:r>
    </w:p>
    <w:p w14:paraId="37143C66" w14:textId="0A5BE1D2" w:rsidR="00B05578" w:rsidRPr="009013D3" w:rsidRDefault="00B05578" w:rsidP="00B05578">
      <w:r xmlns:w="http://schemas.openxmlformats.org/wordprocessingml/2006/main">
        <w:t xml:space="preserve">Возвращает тики, соответствующие целочисленному значению миллисекунды </w:t>
      </w:r>
      <w:proofErr xmlns:w="http://schemas.openxmlformats.org/wordprocessingml/2006/main" w:type="spellStart"/>
      <w:r xmlns:w="http://schemas.openxmlformats.org/wordprocessingml/2006/main">
        <w:rPr>
          <w:rFonts w:ascii="Consolas" w:hAnsi="Consolas" w:cs="Consolas"/>
        </w:rPr>
        <w:t xml:space="preserve">ms </w:t>
      </w:r>
      <w:r xmlns:w="http://schemas.openxmlformats.org/wordprocessingml/2006/main">
        <w:t xml:space="preserve">. </w:t>
      </w:r>
      <w:proofErr xmlns:w="http://schemas.openxmlformats.org/wordprocessingml/2006/main" w:type="spellEnd"/>
      <w:r xmlns:w="http://schemas.openxmlformats.org/wordprocessingml/2006/main">
        <w:t xml:space="preserve">Это может быть макрос, подобный функции, поэтому </w:t>
      </w:r>
      <w:proofErr xmlns:w="http://schemas.openxmlformats.org/wordprocessingml/2006/main" w:type="spellStart"/>
      <w:r xmlns:w="http://schemas.openxmlformats.org/wordprocessingml/2006/main">
        <w:rPr>
          <w:rFonts w:ascii="Consolas" w:hAnsi="Consolas" w:cs="Consolas"/>
        </w:rPr>
        <w:t xml:space="preserve">ms </w:t>
      </w:r>
      <w:proofErr xmlns:w="http://schemas.openxmlformats.org/wordprocessingml/2006/main" w:type="spellEnd"/>
      <w:r xmlns:w="http://schemas.openxmlformats.org/wordprocessingml/2006/main">
        <w:t xml:space="preserve">может быть оценено более одного раза. Если дробная часть вычисления не равна нулю, результат увеличивается до положительной бесконечности.</w:t>
      </w:r>
    </w:p>
    <w:p w14:paraId="72AFA01F" w14:textId="23450542" w:rsidR="00B23BD7" w:rsidRDefault="00B23BD7" w:rsidP="00B23BD7">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ms2osticksCeil </w:t>
      </w:r>
      <w:r xmlns:w="http://schemas.openxmlformats.org/wordprocessingml/2006/main" w:rsidRPr="00504741">
        <w:rPr>
          <w:b w:val="0"/>
          <w:sz w:val="18"/>
        </w:rPr>
        <w:t xml:space="preserve">(s4_t </w:t>
      </w:r>
      <w:proofErr xmlns:w="http://schemas.openxmlformats.org/wordprocessingml/2006/main" w:type="spellStart"/>
      <w:r xmlns:w="http://schemas.openxmlformats.org/wordprocessingml/2006/main">
        <w:rPr>
          <w:b w:val="0"/>
          <w:sz w:val="18"/>
        </w:rPr>
        <w:t xml:space="preserve">ms </w:t>
      </w:r>
      <w:proofErr xmlns:w="http://schemas.openxmlformats.org/wordprocessingml/2006/main" w:type="spellEnd"/>
      <w:r xmlns:w="http://schemas.openxmlformats.org/wordprocessingml/2006/main" w:rsidRPr="00504741">
        <w:rPr>
          <w:b w:val="0"/>
          <w:sz w:val="18"/>
        </w:rPr>
        <w:t xml:space="preserve">)</w:t>
      </w:r>
    </w:p>
    <w:p w14:paraId="569EBD72" w14:textId="77777777" w:rsidR="00B23BD7" w:rsidRPr="009013D3" w:rsidRDefault="00B23BD7" w:rsidP="00B23BD7">
      <w:r xmlns:w="http://schemas.openxmlformats.org/wordprocessingml/2006/main">
        <w:t xml:space="preserve">Возвращает тики, соответствующие целочисленному значению миллисекунды </w:t>
      </w:r>
      <w:proofErr xmlns:w="http://schemas.openxmlformats.org/wordprocessingml/2006/main" w:type="spellStart"/>
      <w:r xmlns:w="http://schemas.openxmlformats.org/wordprocessingml/2006/main">
        <w:rPr>
          <w:rFonts w:ascii="Consolas" w:hAnsi="Consolas" w:cs="Consolas"/>
        </w:rPr>
        <w:t xml:space="preserve">ms </w:t>
      </w:r>
      <w:r xmlns:w="http://schemas.openxmlformats.org/wordprocessingml/2006/main">
        <w:t xml:space="preserve">. </w:t>
      </w:r>
      <w:proofErr xmlns:w="http://schemas.openxmlformats.org/wordprocessingml/2006/main" w:type="spellEnd"/>
      <w:r xmlns:w="http://schemas.openxmlformats.org/wordprocessingml/2006/main">
        <w:t xml:space="preserve">Это может быть макрос, подобный функции, поэтому </w:t>
      </w:r>
      <w:proofErr xmlns:w="http://schemas.openxmlformats.org/wordprocessingml/2006/main" w:type="spellStart"/>
      <w:r xmlns:w="http://schemas.openxmlformats.org/wordprocessingml/2006/main">
        <w:rPr>
          <w:rFonts w:ascii="Consolas" w:hAnsi="Consolas" w:cs="Consolas"/>
        </w:rPr>
        <w:t xml:space="preserve">ms </w:t>
      </w:r>
      <w:proofErr xmlns:w="http://schemas.openxmlformats.org/wordprocessingml/2006/main" w:type="spellEnd"/>
      <w:r xmlns:w="http://schemas.openxmlformats.org/wordprocessingml/2006/main">
        <w:t xml:space="preserve">может быть оценено более одного раза.</w:t>
      </w:r>
    </w:p>
    <w:p w14:paraId="30E28A8C" w14:textId="037C0896" w:rsidR="00B23BD7" w:rsidRDefault="00B23BD7" w:rsidP="00B23BD7">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ms2osticksRound </w:t>
      </w:r>
      <w:r xmlns:w="http://schemas.openxmlformats.org/wordprocessingml/2006/main" w:rsidRPr="00504741">
        <w:rPr>
          <w:b w:val="0"/>
          <w:sz w:val="18"/>
        </w:rPr>
        <w:t xml:space="preserve">(s4_t </w:t>
      </w:r>
      <w:proofErr xmlns:w="http://schemas.openxmlformats.org/wordprocessingml/2006/main" w:type="spellStart"/>
      <w:r xmlns:w="http://schemas.openxmlformats.org/wordprocessingml/2006/main">
        <w:rPr>
          <w:b w:val="0"/>
          <w:sz w:val="18"/>
        </w:rPr>
        <w:t xml:space="preserve">ms </w:t>
      </w:r>
      <w:proofErr xmlns:w="http://schemas.openxmlformats.org/wordprocessingml/2006/main" w:type="spellEnd"/>
      <w:r xmlns:w="http://schemas.openxmlformats.org/wordprocessingml/2006/main" w:rsidRPr="00504741">
        <w:rPr>
          <w:b w:val="0"/>
          <w:sz w:val="18"/>
        </w:rPr>
        <w:t xml:space="preserve">)</w:t>
      </w:r>
    </w:p>
    <w:p w14:paraId="7DE9FA97" w14:textId="5FA81EC7" w:rsidR="00B23BD7" w:rsidRPr="009013D3" w:rsidRDefault="00B23BD7" w:rsidP="00B23BD7">
      <w:r xmlns:w="http://schemas.openxmlformats.org/wordprocessingml/2006/main">
        <w:t xml:space="preserve">Возвращает тики, соответствующие целочисленному значению миллисекунды </w:t>
      </w:r>
      <w:proofErr xmlns:w="http://schemas.openxmlformats.org/wordprocessingml/2006/main" w:type="spellStart"/>
      <w:r xmlns:w="http://schemas.openxmlformats.org/wordprocessingml/2006/main">
        <w:rPr>
          <w:rFonts w:ascii="Consolas" w:hAnsi="Consolas" w:cs="Consolas"/>
        </w:rPr>
        <w:t xml:space="preserve">ms </w:t>
      </w:r>
      <w:r xmlns:w="http://schemas.openxmlformats.org/wordprocessingml/2006/main">
        <w:t xml:space="preserve">. </w:t>
      </w:r>
      <w:proofErr xmlns:w="http://schemas.openxmlformats.org/wordprocessingml/2006/main" w:type="spellEnd"/>
      <w:r xmlns:w="http://schemas.openxmlformats.org/wordprocessingml/2006/main">
        <w:t xml:space="preserve">Это может быть макрос, подобный функции, поэтому </w:t>
      </w:r>
      <w:proofErr xmlns:w="http://schemas.openxmlformats.org/wordprocessingml/2006/main" w:type="spellStart"/>
      <w:r xmlns:w="http://schemas.openxmlformats.org/wordprocessingml/2006/main">
        <w:rPr>
          <w:rFonts w:ascii="Consolas" w:hAnsi="Consolas" w:cs="Consolas"/>
        </w:rPr>
        <w:t xml:space="preserve">ms </w:t>
      </w:r>
      <w:proofErr xmlns:w="http://schemas.openxmlformats.org/wordprocessingml/2006/main" w:type="spellEnd"/>
      <w:r xmlns:w="http://schemas.openxmlformats.org/wordprocessingml/2006/main">
        <w:t xml:space="preserve">может быть оценено более одного раза. Результат округляется до ближайшего тика.</w:t>
      </w:r>
    </w:p>
    <w:p w14:paraId="4F6B2D8F" w14:textId="6D96F83F" w:rsidR="00B05578" w:rsidRDefault="00B05578" w:rsidP="00B05578">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ostime_t </w:t>
      </w:r>
      <w:proofErr xmlns:w="http://schemas.openxmlformats.org/wordprocessingml/2006/main" w:type="spellEnd"/>
      <w:r xmlns:w="http://schemas.openxmlformats.org/wordprocessingml/2006/main" w:rsidRPr="009013D3">
        <w:t xml:space="preserve">сек2osticks </w:t>
      </w:r>
      <w:r xmlns:w="http://schemas.openxmlformats.org/wordprocessingml/2006/main" w:rsidRPr="00504741">
        <w:rPr>
          <w:b w:val="0"/>
          <w:sz w:val="18"/>
        </w:rPr>
        <w:t xml:space="preserve">(s4_t сек)</w:t>
      </w:r>
    </w:p>
    <w:p w14:paraId="27B1FB6C" w14:textId="44A0524F" w:rsidR="00B05578" w:rsidRPr="009013D3" w:rsidRDefault="00B05578" w:rsidP="00B05578">
      <w:r xmlns:w="http://schemas.openxmlformats.org/wordprocessingml/2006/main">
        <w:t xml:space="preserve">Возвращает такты, соответствующие значению секунды целого числа </w:t>
      </w:r>
      <w:r xmlns:w="http://schemas.openxmlformats.org/wordprocessingml/2006/main">
        <w:rPr>
          <w:rFonts w:ascii="Consolas" w:hAnsi="Consolas" w:cs="Consolas"/>
        </w:rPr>
        <w:t xml:space="preserve">sec </w:t>
      </w:r>
      <w:r xmlns:w="http://schemas.openxmlformats.org/wordprocessingml/2006/main">
        <w:t xml:space="preserve">. Это может быть макрос, подобный функции, поэтому </w:t>
      </w:r>
      <w:r xmlns:w="http://schemas.openxmlformats.org/wordprocessingml/2006/main">
        <w:rPr>
          <w:rFonts w:ascii="Consolas" w:hAnsi="Consolas" w:cs="Consolas"/>
        </w:rPr>
        <w:t xml:space="preserve">sec </w:t>
      </w:r>
      <w:r xmlns:w="http://schemas.openxmlformats.org/wordprocessingml/2006/main">
        <w:t xml:space="preserve">может быть оценен более одного раза.</w:t>
      </w:r>
    </w:p>
    <w:p w14:paraId="4604AB12" w14:textId="0125ECBC" w:rsidR="00B05578" w:rsidRDefault="00B05578" w:rsidP="00B05578">
      <w:pPr xmlns:w="http://schemas.openxmlformats.org/wordprocessingml/2006/main">
        <w:pStyle w:val="StyleHeading3Consolas10pt"/>
      </w:pPr>
      <w:r xmlns:w="http://schemas.openxmlformats.org/wordprocessingml/2006/main">
        <w:rPr>
          <w:b w:val="0"/>
          <w:sz w:val="18"/>
        </w:rPr>
        <w:t xml:space="preserve">S4_t </w:t>
      </w:r>
      <w:r xmlns:w="http://schemas.openxmlformats.org/wordprocessingml/2006/main" w:rsidRPr="009013D3">
        <w:t xml:space="preserve">osticks2ms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Pr>
          <w:b w:val="0"/>
          <w:sz w:val="18"/>
        </w:rPr>
        <w:t xml:space="preserve">ostime_t</w:t>
      </w:r>
      <w:proofErr xmlns:w="http://schemas.openxmlformats.org/wordprocessingml/2006/main" w:type="spellEnd"/>
      <w:r xmlns:w="http://schemas.openxmlformats.org/wordprocessingml/2006/main">
        <w:rPr>
          <w:b w:val="0"/>
          <w:sz w:val="18"/>
        </w:rPr>
        <w:t xml:space="preserve"> </w:t>
      </w:r>
      <w:proofErr xmlns:w="http://schemas.openxmlformats.org/wordprocessingml/2006/main" w:type="spellStart"/>
      <w:r xmlns:w="http://schemas.openxmlformats.org/wordprocessingml/2006/main">
        <w:rPr>
          <w:b w:val="0"/>
          <w:sz w:val="18"/>
        </w:rPr>
        <w:t xml:space="preserve">ос </w:t>
      </w:r>
      <w:proofErr xmlns:w="http://schemas.openxmlformats.org/wordprocessingml/2006/main" w:type="spellEnd"/>
      <w:r xmlns:w="http://schemas.openxmlformats.org/wordprocessingml/2006/main" w:rsidRPr="00504741">
        <w:rPr>
          <w:b w:val="0"/>
          <w:sz w:val="18"/>
        </w:rPr>
        <w:t xml:space="preserve">)</w:t>
      </w:r>
    </w:p>
    <w:p w14:paraId="3C23A0D0" w14:textId="78D54682" w:rsidR="00B05578" w:rsidRPr="009013D3" w:rsidRDefault="00B05578" w:rsidP="00B05578">
      <w:r xmlns:w="http://schemas.openxmlformats.org/wordprocessingml/2006/main">
        <w:t xml:space="preserve">Возвращает миллисекунды, соответствующие значению тика </w:t>
      </w:r>
      <w:proofErr xmlns:w="http://schemas.openxmlformats.org/wordprocessingml/2006/main" w:type="spellStart"/>
      <w:r xmlns:w="http://schemas.openxmlformats.org/wordprocessingml/2006/main">
        <w:rPr>
          <w:rFonts w:ascii="Consolas" w:hAnsi="Consolas" w:cs="Consolas"/>
        </w:rPr>
        <w:t xml:space="preserve">os </w:t>
      </w:r>
      <w:proofErr xmlns:w="http://schemas.openxmlformats.org/wordprocessingml/2006/main" w:type="spellEnd"/>
      <w:r xmlns:w="http://schemas.openxmlformats.org/wordprocessingml/2006/main">
        <w:t xml:space="preserve">. Это может быть макрос, подобный функции, поэтому </w:t>
      </w:r>
      <w:proofErr xmlns:w="http://schemas.openxmlformats.org/wordprocessingml/2006/main" w:type="spellStart"/>
      <w:r xmlns:w="http://schemas.openxmlformats.org/wordprocessingml/2006/main">
        <w:rPr>
          <w:rFonts w:ascii="Consolas" w:hAnsi="Consolas" w:cs="Consolas"/>
        </w:rPr>
        <w:t xml:space="preserve">os </w:t>
      </w:r>
      <w:proofErr xmlns:w="http://schemas.openxmlformats.org/wordprocessingml/2006/main" w:type="spellEnd"/>
      <w:r xmlns:w="http://schemas.openxmlformats.org/wordprocessingml/2006/main">
        <w:t xml:space="preserve">может быть оценен более одного раза.</w:t>
      </w:r>
    </w:p>
    <w:p w14:paraId="637111D9" w14:textId="6FB1E8DB" w:rsidR="00B05578" w:rsidRDefault="00B05578" w:rsidP="00B05578">
      <w:pPr xmlns:w="http://schemas.openxmlformats.org/wordprocessingml/2006/main">
        <w:pStyle w:val="StyleHeading3Consolas10pt"/>
      </w:pPr>
      <w:r xmlns:w="http://schemas.openxmlformats.org/wordprocessingml/2006/main">
        <w:rPr>
          <w:b w:val="0"/>
          <w:sz w:val="18"/>
        </w:rPr>
        <w:t xml:space="preserve">S4_t </w:t>
      </w:r>
      <w:r xmlns:w="http://schemas.openxmlformats.org/wordprocessingml/2006/main" w:rsidRPr="009013D3">
        <w:t xml:space="preserve">osticks2us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Pr>
          <w:b w:val="0"/>
          <w:sz w:val="18"/>
        </w:rPr>
        <w:t xml:space="preserve">ostime_t</w:t>
      </w:r>
      <w:proofErr xmlns:w="http://schemas.openxmlformats.org/wordprocessingml/2006/main" w:type="spellEnd"/>
      <w:r xmlns:w="http://schemas.openxmlformats.org/wordprocessingml/2006/main">
        <w:rPr>
          <w:b w:val="0"/>
          <w:sz w:val="18"/>
        </w:rPr>
        <w:t xml:space="preserve"> </w:t>
      </w:r>
      <w:proofErr xmlns:w="http://schemas.openxmlformats.org/wordprocessingml/2006/main" w:type="spellStart"/>
      <w:r xmlns:w="http://schemas.openxmlformats.org/wordprocessingml/2006/main">
        <w:rPr>
          <w:b w:val="0"/>
          <w:sz w:val="18"/>
        </w:rPr>
        <w:t xml:space="preserve">ос </w:t>
      </w:r>
      <w:proofErr xmlns:w="http://schemas.openxmlformats.org/wordprocessingml/2006/main" w:type="spellEnd"/>
      <w:r xmlns:w="http://schemas.openxmlformats.org/wordprocessingml/2006/main" w:rsidRPr="00504741">
        <w:rPr>
          <w:b w:val="0"/>
          <w:sz w:val="18"/>
        </w:rPr>
        <w:t xml:space="preserve">)</w:t>
      </w:r>
    </w:p>
    <w:p w14:paraId="03C6AB4B" w14:textId="369477C0" w:rsidR="00B05578" w:rsidRPr="009013D3" w:rsidRDefault="00B05578" w:rsidP="00B05578">
      <w:r xmlns:w="http://schemas.openxmlformats.org/wordprocessingml/2006/main">
        <w:t xml:space="preserve">Возвращает микросекунды, соответствующие значению тика </w:t>
      </w:r>
      <w:proofErr xmlns:w="http://schemas.openxmlformats.org/wordprocessingml/2006/main" w:type="spellStart"/>
      <w:r xmlns:w="http://schemas.openxmlformats.org/wordprocessingml/2006/main">
        <w:rPr>
          <w:rFonts w:ascii="Consolas" w:hAnsi="Consolas" w:cs="Consolas"/>
        </w:rPr>
        <w:t xml:space="preserve">os </w:t>
      </w:r>
      <w:proofErr xmlns:w="http://schemas.openxmlformats.org/wordprocessingml/2006/main" w:type="spellEnd"/>
      <w:r xmlns:w="http://schemas.openxmlformats.org/wordprocessingml/2006/main">
        <w:t xml:space="preserve">. Это может быть макрос, подобный функции, поэтому </w:t>
      </w:r>
      <w:proofErr xmlns:w="http://schemas.openxmlformats.org/wordprocessingml/2006/main" w:type="spellStart"/>
      <w:r xmlns:w="http://schemas.openxmlformats.org/wordprocessingml/2006/main">
        <w:rPr>
          <w:rFonts w:ascii="Consolas" w:hAnsi="Consolas" w:cs="Consolas"/>
        </w:rPr>
        <w:t xml:space="preserve">os </w:t>
      </w:r>
      <w:proofErr xmlns:w="http://schemas.openxmlformats.org/wordprocessingml/2006/main" w:type="spellEnd"/>
      <w:r xmlns:w="http://schemas.openxmlformats.org/wordprocessingml/2006/main">
        <w:t xml:space="preserve">может быть оценен более одного раза.</w:t>
      </w:r>
    </w:p>
    <w:p w14:paraId="5711EF93" w14:textId="77777777" w:rsidR="00F2530F" w:rsidRPr="00F2530F" w:rsidRDefault="00F2530F" w:rsidP="00F2530F">
      <w:pPr xmlns:w="http://schemas.openxmlformats.org/wordprocessingml/2006/main">
        <w:pStyle w:val="Heading2"/>
      </w:pPr>
      <w:bookmarkStart xmlns:w="http://schemas.openxmlformats.org/wordprocessingml/2006/main" w:id="27" w:name="_Toc182760462"/>
      <w:r xmlns:w="http://schemas.openxmlformats.org/wordprocessingml/2006/main" w:rsidRPr="00F2530F">
        <w:t xml:space="preserve">Обратные вызовы приложений</w:t>
      </w:r>
      <w:bookmarkEnd xmlns:w="http://schemas.openxmlformats.org/wordprocessingml/2006/main" w:id="27"/>
    </w:p>
    <w:p w14:paraId="6620BB6F" w14:textId="5C630804" w:rsidR="00F2530F" w:rsidRDefault="00F2530F" w:rsidP="00F2530F">
      <w:r xmlns:w="http://schemas.openxmlformats.org/wordprocessingml/2006/main">
        <w:t xml:space="preserve">Библиотека LMIC требует, чтобы приложение реализовывало несколько функций обратного вызова. Эти функции вызываются механизмом состояния для запроса специфической для приложения информации и для доставки событий состояния в приложение.</w:t>
      </w:r>
    </w:p>
    <w:p w14:paraId="5E376F39" w14:textId="76170AF4" w:rsidR="00DA17FC" w:rsidRDefault="00DA17FC" w:rsidP="00F2530F"/>
    <w:p w14:paraId="31868F4B" w14:textId="0982C36E" w:rsidR="00C5752D" w:rsidRDefault="00C5752D" w:rsidP="00C5752D">
      <w:r xmlns:w="http://schemas.openxmlformats.org/wordprocessingml/2006/main">
        <w:t xml:space="preserve">Upcalls по имени из LMIC в код приложения устарели и будут удалены в будущих версиях LMIC. API-интерфейсы предоставления ( </w:t>
      </w:r>
      <w:proofErr xmlns:w="http://schemas.openxmlformats.org/wordprocessingml/2006/main" w:type="spellStart"/>
      <w:r xmlns:w="http://schemas.openxmlformats.org/wordprocessingml/2006/main" w:rsidRPr="00C5752D">
        <w:t xml:space="preserve">os_getDevEui </w:t>
      </w:r>
      <w:proofErr xmlns:w="http://schemas.openxmlformats.org/wordprocessingml/2006/main" w:type="spellEnd"/>
      <w:r xmlns:w="http://schemas.openxmlformats.org/wordprocessingml/2006/main" w:rsidRPr="00C5752D">
        <w:t xml:space="preserve">, </w:t>
      </w:r>
      <w:proofErr xmlns:w="http://schemas.openxmlformats.org/wordprocessingml/2006/main" w:type="spellStart"/>
      <w:r xmlns:w="http://schemas.openxmlformats.org/wordprocessingml/2006/main" w:rsidRPr="00C5752D">
        <w:t xml:space="preserve">os_getDevKey </w:t>
      </w:r>
      <w:proofErr xmlns:w="http://schemas.openxmlformats.org/wordprocessingml/2006/main" w:type="spellEnd"/>
      <w:r xmlns:w="http://schemas.openxmlformats.org/wordprocessingml/2006/main">
        <w:t xml:space="preserve">и </w:t>
      </w:r>
      <w:proofErr xmlns:w="http://schemas.openxmlformats.org/wordprocessingml/2006/main" w:type="spellStart"/>
      <w:r xmlns:w="http://schemas.openxmlformats.org/wordprocessingml/2006/main">
        <w:t xml:space="preserve">os_getArtEui </w:t>
      </w:r>
      <w:proofErr xmlns:w="http://schemas.openxmlformats.org/wordprocessingml/2006/main" w:type="spellEnd"/>
      <w:r xmlns:w="http://schemas.openxmlformats.org/wordprocessingml/2006/main">
        <w:t xml:space="preserve">) будут заменены API-интерфейсами защищенных элементов в версии 4. API-интерфейс </w:t>
      </w:r>
      <w:proofErr xmlns:w="http://schemas.openxmlformats.org/wordprocessingml/2006/main" w:type="spellStart"/>
      <w:r xmlns:w="http://schemas.openxmlformats.org/wordprocessingml/2006/main">
        <w:t xml:space="preserve">onEvent </w:t>
      </w:r>
      <w:proofErr xmlns:w="http://schemas.openxmlformats.org/wordprocessingml/2006/main" w:type="spellEnd"/>
      <w:r xmlns:w="http://schemas.openxmlformats.org/wordprocessingml/2006/main">
        <w:t xml:space="preserve">будет отключен по умолчанию в версии 4 и удален в версии 5.</w:t>
      </w:r>
    </w:p>
    <w:p w14:paraId="6D0C202F" w14:textId="77777777" w:rsidR="00DA17FC" w:rsidRDefault="00DA17FC" w:rsidP="00F2530F"/>
    <w:p w14:paraId="10C373C8" w14:textId="6E332F82" w:rsidR="00F2530F" w:rsidRPr="00F2530F" w:rsidRDefault="00F2530F" w:rsidP="00483616">
      <w:pPr xmlns:w="http://schemas.openxmlformats.org/wordprocessingml/2006/main">
        <w:pStyle w:val="StyleHeading3Consolas10pt"/>
        <w:rPr>
          <w:lang w:val="de-CH"/>
        </w:rPr>
      </w:pPr>
      <w:bookmarkStart xmlns:w="http://schemas.openxmlformats.org/wordprocessingml/2006/main" w:id="28" w:name="__RefHeading__829_1143705402"/>
      <w:bookmarkEnd xmlns:w="http://schemas.openxmlformats.org/wordprocessingml/2006/main" w:id="28"/>
      <w:r xmlns:w="http://schemas.openxmlformats.org/wordprocessingml/2006/main" w:rsidRPr="00504741">
        <w:rPr>
          <w:b w:val="0"/>
          <w:sz w:val="18"/>
          <w:lang w:val="de-CH"/>
        </w:rPr>
        <w:lastRenderedPageBreak xmlns:w="http://schemas.openxmlformats.org/wordprocessingml/2006/main"/>
      </w:r>
      <w:r xmlns:w="http://schemas.openxmlformats.org/wordprocessingml/2006/main" w:rsidRPr="00504741">
        <w:rPr>
          <w:b w:val="0"/>
          <w:sz w:val="18"/>
          <w:lang w:val="de-CH"/>
        </w:rPr>
        <w:t xml:space="preserve">void </w:t>
      </w:r>
      <w:r xmlns:w="http://schemas.openxmlformats.org/wordprocessingml/2006/main" w:rsidRPr="00F2530F">
        <w:rPr>
          <w:lang w:val="de-CH"/>
        </w:rPr>
        <w:t xml:space="preserve">os_getDevEui </w:t>
      </w:r>
      <w:r xmlns:w="http://schemas.openxmlformats.org/wordprocessingml/2006/main" w:rsidRPr="00504741">
        <w:rPr>
          <w:b w:val="0"/>
          <w:sz w:val="18"/>
          <w:lang w:val="de-CH"/>
        </w:rPr>
        <w:t xml:space="preserve">(u1_t* </w:t>
      </w:r>
      <w:r xmlns:w="http://schemas.openxmlformats.org/wordprocessingml/2006/main" w:rsidRPr="00504741">
        <w:rPr>
          <w:b w:val="0"/>
          <w:i/>
          <w:sz w:val="18"/>
          <w:lang w:val="de-CH"/>
        </w:rPr>
        <w:t xml:space="preserve">buf </w:t>
      </w:r>
      <w:r xmlns:w="http://schemas.openxmlformats.org/wordprocessingml/2006/main" w:rsidRPr="00504741">
        <w:rPr>
          <w:b w:val="0"/>
          <w:sz w:val="18"/>
          <w:lang w:val="de-CH"/>
        </w:rPr>
        <w:t xml:space="preserve">)</w:t>
      </w:r>
    </w:p>
    <w:p w14:paraId="353D8D0F" w14:textId="77777777" w:rsidR="00F2530F" w:rsidRDefault="00F2530F" w:rsidP="00F2530F">
      <w:r xmlns:w="http://schemas.openxmlformats.org/wordprocessingml/2006/main">
        <w:t xml:space="preserve">Реализация этой функции обратного вызова должна предоставить EUI устройства и скопировать его в указанный буфер. EUI устройства имеет длину 8 байт и хранится в формате little-endian, то есть, наименее значимый байт первым (LSBF).</w:t>
      </w:r>
    </w:p>
    <w:p w14:paraId="15594448" w14:textId="3CB270E8" w:rsidR="00F2530F" w:rsidRPr="009A624C" w:rsidRDefault="00F2530F" w:rsidP="00483616">
      <w:pPr xmlns:w="http://schemas.openxmlformats.org/wordprocessingml/2006/main">
        <w:pStyle w:val="StyleHeading3Consolas10pt"/>
        <w:rPr>
          <w:lang w:val="de-CH"/>
        </w:rPr>
      </w:pPr>
      <w:bookmarkStart xmlns:w="http://schemas.openxmlformats.org/wordprocessingml/2006/main" w:id="29" w:name="__RefHeading__831_1143705402"/>
      <w:bookmarkEnd xmlns:w="http://schemas.openxmlformats.org/wordprocessingml/2006/main" w:id="29"/>
      <w:r xmlns:w="http://schemas.openxmlformats.org/wordprocessingml/2006/main" w:rsidRPr="00504741">
        <w:rPr>
          <w:b w:val="0"/>
          <w:sz w:val="18"/>
          <w:lang w:val="de-CH"/>
        </w:rPr>
        <w:t xml:space="preserve">void </w:t>
      </w:r>
      <w:r xmlns:w="http://schemas.openxmlformats.org/wordprocessingml/2006/main" w:rsidRPr="009A624C">
        <w:rPr>
          <w:lang w:val="de-CH"/>
        </w:rPr>
        <w:t xml:space="preserve">os_getDevKey </w:t>
      </w:r>
      <w:r xmlns:w="http://schemas.openxmlformats.org/wordprocessingml/2006/main" w:rsidRPr="00504741">
        <w:rPr>
          <w:b w:val="0"/>
          <w:sz w:val="18"/>
          <w:lang w:val="de-CH"/>
        </w:rPr>
        <w:t xml:space="preserve">(u1_t* </w:t>
      </w:r>
      <w:r xmlns:w="http://schemas.openxmlformats.org/wordprocessingml/2006/main" w:rsidRPr="00504741">
        <w:rPr>
          <w:b w:val="0"/>
          <w:i/>
          <w:sz w:val="18"/>
          <w:lang w:val="de-CH"/>
        </w:rPr>
        <w:t xml:space="preserve">buf </w:t>
      </w:r>
      <w:r xmlns:w="http://schemas.openxmlformats.org/wordprocessingml/2006/main" w:rsidRPr="00504741">
        <w:rPr>
          <w:b w:val="0"/>
          <w:sz w:val="18"/>
          <w:lang w:val="de-CH"/>
        </w:rPr>
        <w:t xml:space="preserve">)</w:t>
      </w:r>
    </w:p>
    <w:p w14:paraId="1C9D2ABE" w14:textId="77777777" w:rsidR="00F2530F" w:rsidRDefault="00F2530F" w:rsidP="00F2530F">
      <w:r xmlns:w="http://schemas.openxmlformats.org/wordprocessingml/2006/main">
        <w:t xml:space="preserve">Реализация этой функции обратного вызова должна предоставить криптографический ключ приложения, специфичный для устройства, и скопировать его в указанный буфер. Ключ приложения, специфичный для устройства, представляет собой 128-битный ключ AES (длиной 16 байт).</w:t>
      </w:r>
    </w:p>
    <w:p w14:paraId="547D716C" w14:textId="24A256AA" w:rsidR="00F2530F" w:rsidRPr="009A624C" w:rsidRDefault="00F2530F" w:rsidP="00483616">
      <w:pPr xmlns:w="http://schemas.openxmlformats.org/wordprocessingml/2006/main">
        <w:pStyle w:val="StyleHeading3Consolas10pt"/>
        <w:rPr>
          <w:lang w:val="de-CH"/>
        </w:rPr>
      </w:pPr>
      <w:bookmarkStart xmlns:w="http://schemas.openxmlformats.org/wordprocessingml/2006/main" w:id="30" w:name="__RefHeading__833_1143705402"/>
      <w:bookmarkEnd xmlns:w="http://schemas.openxmlformats.org/wordprocessingml/2006/main" w:id="30"/>
      <w:r xmlns:w="http://schemas.openxmlformats.org/wordprocessingml/2006/main" w:rsidRPr="00504741">
        <w:rPr>
          <w:b w:val="0"/>
          <w:sz w:val="18"/>
          <w:lang w:val="de-CH"/>
        </w:rPr>
        <w:t xml:space="preserve">void </w:t>
      </w:r>
      <w:r xmlns:w="http://schemas.openxmlformats.org/wordprocessingml/2006/main" w:rsidRPr="009A624C">
        <w:rPr>
          <w:lang w:val="de-CH"/>
        </w:rPr>
        <w:t xml:space="preserve">os_getArtEui </w:t>
      </w:r>
      <w:r xmlns:w="http://schemas.openxmlformats.org/wordprocessingml/2006/main" w:rsidRPr="00504741">
        <w:rPr>
          <w:b w:val="0"/>
          <w:sz w:val="18"/>
          <w:lang w:val="de-CH"/>
        </w:rPr>
        <w:t xml:space="preserve">(u1_t* </w:t>
      </w:r>
      <w:r xmlns:w="http://schemas.openxmlformats.org/wordprocessingml/2006/main" w:rsidRPr="00504741">
        <w:rPr>
          <w:b w:val="0"/>
          <w:i/>
          <w:sz w:val="18"/>
          <w:lang w:val="de-CH"/>
        </w:rPr>
        <w:t xml:space="preserve">buf </w:t>
      </w:r>
      <w:r xmlns:w="http://schemas.openxmlformats.org/wordprocessingml/2006/main" w:rsidRPr="00504741">
        <w:rPr>
          <w:b w:val="0"/>
          <w:sz w:val="18"/>
          <w:lang w:val="de-CH"/>
        </w:rPr>
        <w:t xml:space="preserve">)</w:t>
      </w:r>
    </w:p>
    <w:p w14:paraId="6B751120" w14:textId="77777777" w:rsidR="00F2530F" w:rsidRDefault="00F2530F" w:rsidP="00F2530F">
      <w:r xmlns:w="http://schemas.openxmlformats.org/wordprocessingml/2006/main">
        <w:t xml:space="preserve">Реализация этой функции обратного вызова должна предоставить EUI приложения и скопировать его в указанный буфер. EUI приложения имеет длину 8 байт и хранится в формате little-endian, то есть, наименее значимый байт первым (LSBF).</w:t>
      </w:r>
    </w:p>
    <w:p w14:paraId="051EF11D" w14:textId="02E37E32" w:rsidR="00F2530F" w:rsidRPr="009A624C" w:rsidRDefault="00F2530F" w:rsidP="00483616">
      <w:pPr xmlns:w="http://schemas.openxmlformats.org/wordprocessingml/2006/main">
        <w:pStyle w:val="StyleHeading3Consolas10pt"/>
      </w:pPr>
      <w:bookmarkStart xmlns:w="http://schemas.openxmlformats.org/wordprocessingml/2006/main" w:id="31" w:name="__RefHeading__835_1143705402"/>
      <w:bookmarkStart xmlns:w="http://schemas.openxmlformats.org/wordprocessingml/2006/main" w:id="32" w:name="_Ref396205206"/>
      <w:bookmarkEnd xmlns:w="http://schemas.openxmlformats.org/wordprocessingml/2006/main" w:id="31"/>
      <w:r xmlns:w="http://schemas.openxmlformats.org/wordprocessingml/2006/main" w:rsidRPr="00504741">
        <w:rPr>
          <w:b w:val="0"/>
          <w:sz w:val="18"/>
        </w:rPr>
        <w:t xml:space="preserve">пустота</w:t>
      </w:r>
      <w:r xmlns:w="http://schemas.openxmlformats.org/wordprocessingml/2006/main" w:rsidRPr="009A624C">
        <w:t xml:space="preserve"> </w:t>
      </w:r>
      <w:proofErr xmlns:w="http://schemas.openxmlformats.org/wordprocessingml/2006/main" w:type="spellStart"/>
      <w:r xmlns:w="http://schemas.openxmlformats.org/wordprocessingml/2006/main" w:rsidRPr="009A624C">
        <w:t xml:space="preserve">onEvent</w:t>
      </w:r>
      <w:proofErr xmlns:w="http://schemas.openxmlformats.org/wordprocessingml/2006/main" w:type="spellEnd"/>
      <w:r xmlns:w="http://schemas.openxmlformats.org/wordprocessingml/2006/main" w:rsidRPr="009A624C">
        <w:t xml:space="preserve"> </w:t>
      </w:r>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ev_t</w:t>
      </w:r>
      <w:proofErr xmlns:w="http://schemas.openxmlformats.org/wordprocessingml/2006/main" w:type="spellEnd"/>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i/>
          <w:sz w:val="18"/>
        </w:rPr>
        <w:t xml:space="preserve">ев </w:t>
      </w:r>
      <w:proofErr xmlns:w="http://schemas.openxmlformats.org/wordprocessingml/2006/main" w:type="spellEnd"/>
      <w:r xmlns:w="http://schemas.openxmlformats.org/wordprocessingml/2006/main" w:rsidRPr="00504741">
        <w:rPr>
          <w:b w:val="0"/>
          <w:sz w:val="18"/>
        </w:rPr>
        <w:t xml:space="preserve">)</w:t>
      </w:r>
      <w:bookmarkEnd xmlns:w="http://schemas.openxmlformats.org/wordprocessingml/2006/main" w:id="32"/>
    </w:p>
    <w:p w14:paraId="6E2BD385" w14:textId="07C0CDD3" w:rsidR="002425F0" w:rsidRDefault="002425F0" w:rsidP="00F2530F">
      <w:r xmlns:w="http://schemas.openxmlformats.org/wordprocessingml/2006/main">
        <w:t xml:space="preserve">Эта функция, если она предоставлена, вызывается для сообщения о событиях LMIC (таких как завершение передачи или получение сообщения по нисходящей линии связи). Это устаревшая функция. В V3, если это имя конфликтует с именем в вашем приложении, вы можете отключить использование этого имени, поместив следующее в ваш файл конфигурации:</w:t>
      </w:r>
    </w:p>
    <w:p w14:paraId="30699F12" w14:textId="5FA173B8" w:rsidR="006D2DE8" w:rsidRDefault="006D2DE8" w:rsidP="00F2530F"/>
    <w:p w14:paraId="4FE152ED" w14:textId="7649CEAC" w:rsidR="006D2DE8" w:rsidRPr="006D2DE8" w:rsidRDefault="006D2DE8" w:rsidP="006D2DE8">
      <w:pPr xmlns:w="http://schemas.openxmlformats.org/wordprocessingml/2006/main">
        <w:pStyle w:val="ListParagraph"/>
        <w:spacing w:before="80"/>
        <w:contextualSpacing w:val="0"/>
        <w:rPr>
          <w:rFonts w:ascii="Consolas" w:hAnsi="Consolas" w:cs="Consolas"/>
        </w:rPr>
      </w:pPr>
      <w:r xmlns:w="http://schemas.openxmlformats.org/wordprocessingml/2006/main" w:rsidRPr="006D2DE8">
        <w:rPr>
          <w:rFonts w:ascii="Consolas" w:hAnsi="Consolas" w:cs="Consolas"/>
        </w:rPr>
        <w:t xml:space="preserve">#define </w:t>
      </w:r>
      <w:proofErr xmlns:w="http://schemas.openxmlformats.org/wordprocessingml/2006/main" w:type="spellStart"/>
      <w:r xmlns:w="http://schemas.openxmlformats.org/wordprocessingml/2006/main" w:rsidRPr="006D2DE8">
        <w:rPr>
          <w:rFonts w:ascii="Consolas" w:hAnsi="Consolas" w:cs="Consolas"/>
        </w:rPr>
        <w:t xml:space="preserve">LMIC_ENABLE_onEvent </w:t>
      </w:r>
      <w:proofErr xmlns:w="http://schemas.openxmlformats.org/wordprocessingml/2006/main" w:type="spellEnd"/>
      <w:r xmlns:w="http://schemas.openxmlformats.org/wordprocessingml/2006/main" w:rsidRPr="006D2DE8">
        <w:rPr>
          <w:rFonts w:ascii="Consolas" w:hAnsi="Consolas" w:cs="Consolas"/>
        </w:rPr>
        <w:t xml:space="preserve">0</w:t>
      </w:r>
    </w:p>
    <w:p w14:paraId="088A80D1" w14:textId="77777777" w:rsidR="006D2DE8" w:rsidRDefault="006D2DE8" w:rsidP="00F2530F"/>
    <w:p w14:paraId="52D696DC" w14:textId="2A25610C" w:rsidR="002425F0" w:rsidRDefault="00DA17FC" w:rsidP="00F2530F">
      <w:r xmlns:w="http://schemas.openxmlformats.org/wordprocessingml/2006/main">
        <w:t xml:space="preserve">Upcalls по имени из LMIC в код приложения устарели и будут удалены в будущих версиях LMIC. Доступна подходящая замена. См. обсуждение </w:t>
      </w:r>
      <w:proofErr xmlns:w="http://schemas.openxmlformats.org/wordprocessingml/2006/main" w:type="spellStart"/>
      <w:r xmlns:w="http://schemas.openxmlformats.org/wordprocessingml/2006/main" w:rsidR="002425F0" w:rsidRPr="002425F0">
        <w:rPr>
          <w:rFonts w:ascii="Consolas" w:hAnsi="Consolas" w:cs="Consolas"/>
        </w:rPr>
        <w:t xml:space="preserve">LMIC_registerEventCb </w:t>
      </w:r>
      <w:proofErr xmlns:w="http://schemas.openxmlformats.org/wordprocessingml/2006/main" w:type="spellEnd"/>
      <w:r xmlns:w="http://schemas.openxmlformats.org/wordprocessingml/2006/main" w:rsidR="002425F0" w:rsidRPr="002425F0">
        <w:rPr>
          <w:rFonts w:ascii="Consolas" w:hAnsi="Consolas" w:cs="Consolas"/>
        </w:rPr>
        <w:t xml:space="preserve">() </w:t>
      </w:r>
      <w:r xmlns:w="http://schemas.openxmlformats.org/wordprocessingml/2006/main" w:rsidR="002425F0">
        <w:t xml:space="preserve">ниже.</w:t>
      </w:r>
    </w:p>
    <w:p w14:paraId="2978F815" w14:textId="77777777" w:rsidR="002425F0" w:rsidRDefault="002425F0" w:rsidP="00F2530F"/>
    <w:p w14:paraId="5959AB52" w14:textId="77777777" w:rsidR="00A629D4" w:rsidRDefault="003A0E98" w:rsidP="00A629D4">
      <w:pPr xmlns:w="http://schemas.openxmlformats.org/wordprocessingml/2006/main">
        <w:pStyle w:val="Heading2"/>
      </w:pPr>
      <w:bookmarkStart xmlns:w="http://schemas.openxmlformats.org/wordprocessingml/2006/main" w:id="33" w:name="_Ref529638246"/>
      <w:bookmarkStart xmlns:w="http://schemas.openxmlformats.org/wordprocessingml/2006/main" w:id="34" w:name="_Toc182760463"/>
      <w:r xmlns:w="http://schemas.openxmlformats.org/wordprocessingml/2006/main">
        <w:t xml:space="preserve">Структура LMIC</w:t>
      </w:r>
      <w:bookmarkEnd xmlns:w="http://schemas.openxmlformats.org/wordprocessingml/2006/main" w:id="33"/>
      <w:bookmarkEnd xmlns:w="http://schemas.openxmlformats.org/wordprocessingml/2006/main" w:id="34"/>
    </w:p>
    <w:p w14:paraId="600E471F" w14:textId="77777777" w:rsidR="00A629D4" w:rsidRDefault="00A629D4" w:rsidP="00A629D4">
      <w:r xmlns:w="http://schemas.openxmlformats.org/wordprocessingml/2006/main">
        <w:t xml:space="preserve">Вместо передачи многочисленных параметров туда и обратно между API и функциями обратного вызова, информация о состоянии протокола может быть доступна через глобальную структуру </w:t>
      </w:r>
      <w:r xmlns:w="http://schemas.openxmlformats.org/wordprocessingml/2006/main" w:rsidR="003A0E98" w:rsidRPr="001C0633">
        <w:rPr>
          <w:rFonts w:ascii="Consolas" w:hAnsi="Consolas"/>
        </w:rPr>
        <w:t xml:space="preserve">LMIC </w:t>
      </w:r>
      <w:r xmlns:w="http://schemas.openxmlformats.org/wordprocessingml/2006/main">
        <w:t xml:space="preserve">, как показано ниже. Все поля, кроме явно указанных ниже, доступны только для чтения и не должны изменяться.</w:t>
      </w:r>
    </w:p>
    <w:p w14:paraId="1ECB6467" w14:textId="77777777" w:rsidR="00A629D4" w:rsidRDefault="00A629D4" w:rsidP="00A629D4"/>
    <w:p w14:paraId="7BD78BB8" w14:textId="77777777" w:rsidR="00A629D4" w:rsidRPr="00655F9D" w:rsidRDefault="00D8620F" w:rsidP="00A629D4">
      <w:pPr xmlns:w="http://schemas.openxmlformats.org/wordprocessingml/2006/main">
        <w:pStyle w:val="Listing"/>
        <w:numPr>
          <w:ilvl w:val="0"/>
          <w:numId w:val="0"/>
        </w:numPr>
        <w:ind w:left="360"/>
      </w:pPr>
      <w:r xmlns:w="http://schemas.openxmlformats.org/wordprocessingml/2006/main" w:rsidRPr="00655F9D">
        <w:t xml:space="preserve">структура </w:t>
      </w:r>
      <w:proofErr xmlns:w="http://schemas.openxmlformats.org/wordprocessingml/2006/main" w:type="spellStart"/>
      <w:r xmlns:w="http://schemas.openxmlformats.org/wordprocessingml/2006/main" w:rsidRPr="00655F9D">
        <w:t xml:space="preserve">lmic_t </w:t>
      </w:r>
      <w:proofErr xmlns:w="http://schemas.openxmlformats.org/wordprocessingml/2006/main" w:type="spellEnd"/>
      <w:r xmlns:w="http://schemas.openxmlformats.org/wordprocessingml/2006/main" w:rsidR="00A629D4" w:rsidRPr="00655F9D">
        <w:t xml:space="preserve">{</w:t>
      </w:r>
    </w:p>
    <w:p w14:paraId="17181CEA" w14:textId="77777777" w:rsidR="00A629D4" w:rsidRPr="00655F9D" w:rsidRDefault="00A629D4" w:rsidP="00A629D4">
      <w:pPr xmlns:w="http://schemas.openxmlformats.org/wordprocessingml/2006/main">
        <w:pStyle w:val="Listing"/>
        <w:numPr>
          <w:ilvl w:val="0"/>
          <w:numId w:val="0"/>
        </w:numPr>
        <w:ind w:left="360"/>
      </w:pPr>
      <w:r xmlns:w="http://schemas.openxmlformats.org/wordprocessingml/2006/main" w:rsidRPr="00655F9D">
        <w:t xml:space="preserve">u1_t кадр[MAX_LEN_FRAME];</w:t>
      </w:r>
    </w:p>
    <w:p w14:paraId="1319F548" w14:textId="77777777" w:rsidR="00A629D4" w:rsidRPr="007562DA" w:rsidRDefault="00A629D4" w:rsidP="00A629D4">
      <w:pPr xmlns:w="http://schemas.openxmlformats.org/wordprocessingml/2006/main">
        <w:pStyle w:val="Listing"/>
        <w:numPr>
          <w:ilvl w:val="0"/>
          <w:numId w:val="0"/>
        </w:numPr>
        <w:ind w:left="360"/>
        <w:rPr>
          <w:i/>
          <w:color w:val="7030A0"/>
        </w:rPr>
      </w:pPr>
      <w:r xmlns:w="http://schemas.openxmlformats.org/wordprocessingml/2006/main" w:rsidRPr="00D8620F">
        <w:t xml:space="preserve">u1_t </w:t>
      </w:r>
      <w:proofErr xmlns:w="http://schemas.openxmlformats.org/wordprocessingml/2006/main" w:type="spellStart"/>
      <w:r xmlns:w="http://schemas.openxmlformats.org/wordprocessingml/2006/main" w:rsidRPr="00F729F4">
        <w:t xml:space="preserve">dataLen </w:t>
      </w:r>
      <w:proofErr xmlns:w="http://schemas.openxmlformats.org/wordprocessingml/2006/main" w:type="spellEnd"/>
      <w:r xmlns:w="http://schemas.openxmlformats.org/wordprocessingml/2006/main" w:rsidRPr="00F729F4">
        <w:t xml:space="preserve">; </w:t>
      </w:r>
      <w:r xmlns:w="http://schemas.openxmlformats.org/wordprocessingml/2006/main" w:rsidRPr="007562DA">
        <w:rPr>
          <w:i/>
          <w:color w:val="7030A0"/>
        </w:rPr>
        <w:t xml:space="preserve">// 0 нет данных или данные нулевой длины, &gt;0 байт данных</w:t>
      </w:r>
    </w:p>
    <w:p w14:paraId="65E38E71" w14:textId="77777777" w:rsidR="00A629D4" w:rsidRPr="007562DA" w:rsidRDefault="00A629D4" w:rsidP="00A629D4">
      <w:pPr xmlns:w="http://schemas.openxmlformats.org/wordprocessingml/2006/main">
        <w:pStyle w:val="Listing"/>
        <w:numPr>
          <w:ilvl w:val="0"/>
          <w:numId w:val="0"/>
        </w:numPr>
        <w:ind w:left="360"/>
        <w:rPr>
          <w:i/>
          <w:color w:val="7030A0"/>
        </w:rPr>
      </w:pPr>
      <w:r xmlns:w="http://schemas.openxmlformats.org/wordprocessingml/2006/main" w:rsidRPr="00F729F4">
        <w:t xml:space="preserve">u1_t </w:t>
      </w:r>
      <w:proofErr xmlns:w="http://schemas.openxmlformats.org/wordprocessingml/2006/main" w:type="spellStart"/>
      <w:r xmlns:w="http://schemas.openxmlformats.org/wordprocessingml/2006/main" w:rsidRPr="00F729F4">
        <w:t xml:space="preserve">dataBeg </w:t>
      </w:r>
      <w:proofErr xmlns:w="http://schemas.openxmlformats.org/wordprocessingml/2006/main" w:type="spellEnd"/>
      <w:r xmlns:w="http://schemas.openxmlformats.org/wordprocessingml/2006/main" w:rsidRPr="00F729F4">
        <w:t xml:space="preserve">; </w:t>
      </w:r>
      <w:r xmlns:w="http://schemas.openxmlformats.org/wordprocessingml/2006/main" w:rsidRPr="007562DA">
        <w:rPr>
          <w:i/>
          <w:color w:val="7030A0"/>
        </w:rPr>
        <w:t xml:space="preserve">// 0 или начало данных (dataBeg-1 — это порт)</w:t>
      </w:r>
    </w:p>
    <w:p w14:paraId="65DC633C" w14:textId="77777777" w:rsidR="00A629D4" w:rsidRDefault="00A629D4" w:rsidP="00A629D4">
      <w:pPr>
        <w:pStyle w:val="Listing"/>
        <w:numPr>
          <w:ilvl w:val="0"/>
          <w:numId w:val="0"/>
        </w:numPr>
        <w:ind w:left="360"/>
      </w:pPr>
    </w:p>
    <w:p w14:paraId="52D7DB00" w14:textId="77777777" w:rsidR="00A629D4" w:rsidRPr="00195F67" w:rsidRDefault="00A629D4" w:rsidP="00A629D4">
      <w:pPr xmlns:w="http://schemas.openxmlformats.org/wordprocessingml/2006/main">
        <w:pStyle w:val="Listing"/>
        <w:numPr>
          <w:ilvl w:val="0"/>
          <w:numId w:val="0"/>
        </w:numPr>
        <w:ind w:left="360"/>
        <w:rPr>
          <w:lang w:val="de-CH"/>
        </w:rPr>
      </w:pPr>
      <w:r xmlns:w="http://schemas.openxmlformats.org/wordprocessingml/2006/main" w:rsidRPr="004267A7">
        <w:t xml:space="preserve">    </w:t>
      </w:r>
      <w:r xmlns:w="http://schemas.openxmlformats.org/wordprocessingml/2006/main" w:rsidRPr="00195F67">
        <w:rPr>
          <w:lang w:val="de-CH"/>
        </w:rPr>
        <w:t xml:space="preserve">u1_t txCnt;</w:t>
      </w:r>
    </w:p>
    <w:p w14:paraId="3DF95F8C" w14:textId="77777777" w:rsidR="00A629D4" w:rsidRPr="007562DA" w:rsidRDefault="00A629D4" w:rsidP="00A629D4">
      <w:pPr xmlns:w="http://schemas.openxmlformats.org/wordprocessingml/2006/main">
        <w:pStyle w:val="Listing"/>
        <w:numPr>
          <w:ilvl w:val="0"/>
          <w:numId w:val="0"/>
        </w:numPr>
        <w:ind w:left="360"/>
        <w:rPr>
          <w:i/>
          <w:color w:val="7030A0"/>
          <w:lang w:val="de-CH"/>
        </w:rPr>
      </w:pPr>
      <w:r xmlns:w="http://schemas.openxmlformats.org/wordprocessingml/2006/main" w:rsidRPr="00F729F4">
        <w:rPr>
          <w:lang w:val="de-CH"/>
        </w:rPr>
        <w:t xml:space="preserve">u1_t txrxFlags; </w:t>
      </w:r>
      <w:r xmlns:w="http://schemas.openxmlformats.org/wordprocessingml/2006/main" w:rsidRPr="007562DA">
        <w:rPr>
          <w:i/>
          <w:color w:val="7030A0"/>
          <w:lang w:val="de-CH"/>
        </w:rPr>
        <w:t xml:space="preserve">// флаги транзакции (комбинация TX-RX)</w:t>
      </w:r>
    </w:p>
    <w:p w14:paraId="22D361D1" w14:textId="77777777" w:rsidR="00A629D4" w:rsidRDefault="00A629D4" w:rsidP="00A629D4">
      <w:pPr>
        <w:pStyle w:val="Listing"/>
        <w:numPr>
          <w:ilvl w:val="0"/>
          <w:numId w:val="0"/>
        </w:numPr>
        <w:ind w:left="360"/>
        <w:rPr>
          <w:lang w:val="de-CH"/>
        </w:rPr>
      </w:pPr>
    </w:p>
    <w:p w14:paraId="225C4E3E" w14:textId="77777777" w:rsidR="00A629D4" w:rsidRPr="00A629D4" w:rsidRDefault="00A629D4" w:rsidP="00A629D4">
      <w:pPr xmlns:w="http://schemas.openxmlformats.org/wordprocessingml/2006/main">
        <w:pStyle w:val="Listing"/>
        <w:numPr>
          <w:ilvl w:val="0"/>
          <w:numId w:val="0"/>
        </w:numPr>
        <w:ind w:left="360"/>
      </w:pPr>
      <w:r xmlns:w="http://schemas.openxmlformats.org/wordprocessingml/2006/main">
        <w:rPr>
          <w:lang w:val="de-CH"/>
        </w:rPr>
        <w:t xml:space="preserve">    </w:t>
      </w:r>
      <w:r xmlns:w="http://schemas.openxmlformats.org/wordprocessingml/2006/main" w:rsidRPr="00A629D4">
        <w:t xml:space="preserve">u1_t </w:t>
      </w:r>
      <w:proofErr xmlns:w="http://schemas.openxmlformats.org/wordprocessingml/2006/main" w:type="spellStart"/>
      <w:r xmlns:w="http://schemas.openxmlformats.org/wordprocessingml/2006/main" w:rsidRPr="00A629D4">
        <w:t xml:space="preserve">pendTxPort </w:t>
      </w:r>
      <w:proofErr xmlns:w="http://schemas.openxmlformats.org/wordprocessingml/2006/main" w:type="spellEnd"/>
      <w:r xmlns:w="http://schemas.openxmlformats.org/wordprocessingml/2006/main" w:rsidRPr="00A629D4">
        <w:t xml:space="preserve">;</w:t>
      </w:r>
    </w:p>
    <w:p w14:paraId="4A3266A8" w14:textId="77777777" w:rsidR="00A629D4" w:rsidRPr="007562DA" w:rsidRDefault="00A629D4" w:rsidP="00A629D4">
      <w:pPr xmlns:w="http://schemas.openxmlformats.org/wordprocessingml/2006/main">
        <w:pStyle w:val="Listing"/>
        <w:numPr>
          <w:ilvl w:val="0"/>
          <w:numId w:val="0"/>
        </w:numPr>
        <w:ind w:left="360"/>
        <w:rPr>
          <w:i/>
          <w:color w:val="7030A0"/>
        </w:rPr>
      </w:pPr>
      <w:r xmlns:w="http://schemas.openxmlformats.org/wordprocessingml/2006/main" w:rsidRPr="00ED47BD">
        <w:t xml:space="preserve">u1_t </w:t>
      </w:r>
      <w:proofErr xmlns:w="http://schemas.openxmlformats.org/wordprocessingml/2006/main" w:type="spellStart"/>
      <w:r xmlns:w="http://schemas.openxmlformats.org/wordprocessingml/2006/main" w:rsidRPr="00ED47BD">
        <w:t xml:space="preserve">pendTxConf </w:t>
      </w:r>
      <w:proofErr xmlns:w="http://schemas.openxmlformats.org/wordprocessingml/2006/main" w:type="spellEnd"/>
      <w:r xmlns:w="http://schemas.openxmlformats.org/wordprocessingml/2006/main" w:rsidRPr="00ED47BD">
        <w:t xml:space="preserve">; </w:t>
      </w:r>
      <w:r xmlns:w="http://schemas.openxmlformats.org/wordprocessingml/2006/main" w:rsidRPr="007562DA">
        <w:rPr>
          <w:i/>
          <w:color w:val="7030A0"/>
        </w:rPr>
        <w:t xml:space="preserve">// подтвержденные данные</w:t>
      </w:r>
    </w:p>
    <w:p w14:paraId="0A991579" w14:textId="77777777" w:rsidR="00A629D4" w:rsidRDefault="00A629D4" w:rsidP="00A629D4">
      <w:pPr xmlns:w="http://schemas.openxmlformats.org/wordprocessingml/2006/main">
        <w:pStyle w:val="Listing"/>
        <w:numPr>
          <w:ilvl w:val="0"/>
          <w:numId w:val="0"/>
        </w:numPr>
        <w:ind w:left="360"/>
        <w:rPr>
          <w:lang w:val="de-CH"/>
        </w:rPr>
      </w:pPr>
      <w:r xmlns:w="http://schemas.openxmlformats.org/wordprocessingml/2006/main" w:rsidRPr="00A629D4">
        <w:t xml:space="preserve">    </w:t>
      </w:r>
      <w:r xmlns:w="http://schemas.openxmlformats.org/wordprocessingml/2006/main" w:rsidRPr="00ED47BD">
        <w:rPr>
          <w:lang w:val="de-CH"/>
        </w:rPr>
        <w:t xml:space="preserve">u1_t pendTxLen;</w:t>
      </w:r>
    </w:p>
    <w:p w14:paraId="2DD97FA6" w14:textId="77777777" w:rsidR="00A629D4" w:rsidRDefault="00A629D4" w:rsidP="00A629D4">
      <w:pPr xmlns:w="http://schemas.openxmlformats.org/wordprocessingml/2006/main">
        <w:pStyle w:val="Listing"/>
        <w:numPr>
          <w:ilvl w:val="0"/>
          <w:numId w:val="0"/>
        </w:numPr>
        <w:ind w:left="360"/>
        <w:rPr>
          <w:lang w:val="de-CH"/>
        </w:rPr>
      </w:pPr>
      <w:r xmlns:w="http://schemas.openxmlformats.org/wordprocessingml/2006/main" w:rsidRPr="00ED47BD">
        <w:rPr>
          <w:lang w:val="de-CH"/>
        </w:rPr>
        <w:t xml:space="preserve">u1_t pendTxData[MAX_LEN_PAYLOAD];</w:t>
      </w:r>
    </w:p>
    <w:p w14:paraId="0C02E218" w14:textId="77777777" w:rsidR="00A629D4" w:rsidRPr="00ED47BD" w:rsidRDefault="00A629D4" w:rsidP="00A629D4">
      <w:pPr>
        <w:pStyle w:val="Listing"/>
        <w:numPr>
          <w:ilvl w:val="0"/>
          <w:numId w:val="0"/>
        </w:numPr>
        <w:ind w:left="360"/>
        <w:rPr>
          <w:lang w:val="de-CH"/>
        </w:rPr>
      </w:pPr>
    </w:p>
    <w:p w14:paraId="65A85D93" w14:textId="77777777" w:rsidR="00A629D4" w:rsidRPr="00ED47BD" w:rsidRDefault="00A629D4" w:rsidP="00A629D4">
      <w:pPr xmlns:w="http://schemas.openxmlformats.org/wordprocessingml/2006/main">
        <w:pStyle w:val="Listing"/>
        <w:numPr>
          <w:ilvl w:val="0"/>
          <w:numId w:val="0"/>
        </w:numPr>
        <w:ind w:left="360"/>
        <w:rPr>
          <w:lang w:val="de-CH"/>
        </w:rPr>
      </w:pPr>
      <w:r xmlns:w="http://schemas.openxmlformats.org/wordprocessingml/2006/main" w:rsidRPr="00ED47BD">
        <w:rPr>
          <w:lang w:val="de-CH"/>
        </w:rPr>
        <w:t xml:space="preserve">u1_t bcnChnl;</w:t>
      </w:r>
    </w:p>
    <w:p w14:paraId="071ACCB6" w14:textId="77777777" w:rsidR="00A629D4" w:rsidRPr="00195F67" w:rsidRDefault="00A629D4" w:rsidP="00A629D4">
      <w:pPr xmlns:w="http://schemas.openxmlformats.org/wordprocessingml/2006/main">
        <w:pStyle w:val="Listing"/>
        <w:numPr>
          <w:ilvl w:val="0"/>
          <w:numId w:val="0"/>
        </w:numPr>
        <w:ind w:left="360"/>
        <w:rPr>
          <w:lang w:val="de-CH"/>
        </w:rPr>
      </w:pPr>
      <w:r xmlns:w="http://schemas.openxmlformats.org/wordprocessingml/2006/main" w:rsidRPr="00ED47BD">
        <w:rPr>
          <w:lang w:val="de-CH"/>
        </w:rPr>
        <w:t xml:space="preserve">u1_t bcnRxsyms;</w:t>
      </w:r>
    </w:p>
    <w:p w14:paraId="2A2C22B5" w14:textId="77777777" w:rsidR="00A629D4" w:rsidRPr="00A629D4" w:rsidRDefault="00A629D4" w:rsidP="00A629D4">
      <w:pPr xmlns:w="http://schemas.openxmlformats.org/wordprocessingml/2006/main">
        <w:pStyle w:val="Listing"/>
        <w:numPr>
          <w:ilvl w:val="0"/>
          <w:numId w:val="0"/>
        </w:numPr>
        <w:ind w:left="360"/>
        <w:rPr>
          <w:lang w:val="de-CH"/>
        </w:rPr>
      </w:pPr>
      <w:r xmlns:w="http://schemas.openxmlformats.org/wordprocessingml/2006/main" w:rsidRPr="00195F67">
        <w:rPr>
          <w:lang w:val="de-CH"/>
        </w:rPr>
        <w:t xml:space="preserve">ostime_t bcnRxtime;</w:t>
      </w:r>
    </w:p>
    <w:p w14:paraId="7A3C4341" w14:textId="77777777" w:rsidR="00A629D4" w:rsidRPr="007562DA" w:rsidRDefault="00A629D4" w:rsidP="00A629D4">
      <w:pPr xmlns:w="http://schemas.openxmlformats.org/wordprocessingml/2006/main">
        <w:pStyle w:val="Listing"/>
        <w:numPr>
          <w:ilvl w:val="0"/>
          <w:numId w:val="0"/>
        </w:numPr>
        <w:ind w:left="360"/>
        <w:rPr>
          <w:i/>
          <w:color w:val="7030A0"/>
        </w:rPr>
      </w:pPr>
      <w:r xmlns:w="http://schemas.openxmlformats.org/wordprocessingml/2006/main" w:rsidRPr="00A629D4">
        <w:rPr>
          <w:lang w:val="de-CH"/>
        </w:rPr>
        <w:t xml:space="preserve">    </w:t>
      </w:r>
      <w:proofErr xmlns:w="http://schemas.openxmlformats.org/wordprocessingml/2006/main" w:type="spellStart"/>
      <w:r xmlns:w="http://schemas.openxmlformats.org/wordprocessingml/2006/main" w:rsidRPr="00F729F4">
        <w:t xml:space="preserve">bcninfo_t</w:t>
      </w:r>
      <w:proofErr xmlns:w="http://schemas.openxmlformats.org/wordprocessingml/2006/main" w:type="spellEnd"/>
      <w:r xmlns:w="http://schemas.openxmlformats.org/wordprocessingml/2006/main" w:rsidRPr="00F729F4">
        <w:t xml:space="preserve">   </w:t>
      </w:r>
      <w:proofErr xmlns:w="http://schemas.openxmlformats.org/wordprocessingml/2006/main" w:type="spellStart"/>
      <w:r xmlns:w="http://schemas.openxmlformats.org/wordprocessingml/2006/main" w:rsidRPr="00F729F4">
        <w:t xml:space="preserve">bcninfo </w:t>
      </w:r>
      <w:proofErr xmlns:w="http://schemas.openxmlformats.org/wordprocessingml/2006/main" w:type="spellEnd"/>
      <w:r xmlns:w="http://schemas.openxmlformats.org/wordprocessingml/2006/main" w:rsidRPr="00F729F4">
        <w:t xml:space="preserve">; </w:t>
      </w:r>
      <w:r xmlns:w="http://schemas.openxmlformats.org/wordprocessingml/2006/main" w:rsidRPr="007562DA">
        <w:rPr>
          <w:i/>
          <w:color w:val="7030A0"/>
        </w:rPr>
        <w:t xml:space="preserve">// Последняя полученная информация о маяке</w:t>
      </w:r>
    </w:p>
    <w:p w14:paraId="74ED1C15" w14:textId="77777777" w:rsidR="00A629D4" w:rsidRPr="00F729F4" w:rsidRDefault="00A629D4" w:rsidP="00A629D4">
      <w:pPr>
        <w:pStyle w:val="Listing"/>
        <w:numPr>
          <w:ilvl w:val="0"/>
          <w:numId w:val="0"/>
        </w:numPr>
        <w:ind w:left="360"/>
      </w:pPr>
    </w:p>
    <w:p w14:paraId="475B3B0E" w14:textId="77777777" w:rsidR="00A629D4" w:rsidRPr="00F729F4" w:rsidRDefault="00A629D4" w:rsidP="00A629D4">
      <w:pPr xmlns:w="http://schemas.openxmlformats.org/wordprocessingml/2006/main">
        <w:pStyle w:val="Listing"/>
        <w:numPr>
          <w:ilvl w:val="0"/>
          <w:numId w:val="0"/>
        </w:numPr>
        <w:ind w:left="360"/>
      </w:pPr>
      <w:r xmlns:w="http://schemas.openxmlformats.org/wordprocessingml/2006/main" w:rsidRPr="00F729F4">
        <w:t xml:space="preserve">…</w:t>
      </w:r>
    </w:p>
    <w:p w14:paraId="11F55172" w14:textId="77777777" w:rsidR="00A629D4" w:rsidRPr="00F729F4" w:rsidRDefault="00A629D4" w:rsidP="00A629D4">
      <w:pPr xmlns:w="http://schemas.openxmlformats.org/wordprocessingml/2006/main">
        <w:pStyle w:val="Listing"/>
        <w:numPr>
          <w:ilvl w:val="0"/>
          <w:numId w:val="0"/>
        </w:numPr>
        <w:ind w:left="360"/>
      </w:pPr>
      <w:r xmlns:w="http://schemas.openxmlformats.org/wordprocessingml/2006/main" w:rsidRPr="00F729F4">
        <w:t xml:space="preserve">…</w:t>
      </w:r>
    </w:p>
    <w:p w14:paraId="0B422F3A" w14:textId="77777777" w:rsidR="00A629D4" w:rsidRPr="00F729F4" w:rsidRDefault="00A629D4" w:rsidP="00A629D4">
      <w:pPr xmlns:w="http://schemas.openxmlformats.org/wordprocessingml/2006/main">
        <w:pStyle w:val="Listing"/>
        <w:numPr>
          <w:ilvl w:val="0"/>
          <w:numId w:val="0"/>
        </w:numPr>
        <w:ind w:left="360"/>
      </w:pPr>
      <w:r xmlns:w="http://schemas.openxmlformats.org/wordprocessingml/2006/main" w:rsidRPr="00F729F4">
        <w:t xml:space="preserve">};</w:t>
      </w:r>
    </w:p>
    <w:p w14:paraId="051A6904" w14:textId="77777777" w:rsidR="00A629D4" w:rsidRDefault="00A629D4" w:rsidP="00A629D4">
      <w:pPr>
        <w:autoSpaceDE w:val="0"/>
        <w:rPr>
          <w:rFonts w:cs="Arial"/>
        </w:rPr>
      </w:pPr>
    </w:p>
    <w:p w14:paraId="613B609E" w14:textId="293F5C08" w:rsidR="00A629D4" w:rsidRDefault="00D8620F" w:rsidP="00A629D4">
      <w:pPr xmlns:w="http://schemas.openxmlformats.org/wordprocessingml/2006/main">
        <w:autoSpaceDE w:val="0"/>
        <w:rPr>
          <w:rFonts w:cs="Arial"/>
        </w:rPr>
      </w:pPr>
      <w:r xmlns:w="http://schemas.openxmlformats.org/wordprocessingml/2006/main">
        <w:rPr>
          <w:rFonts w:cs="Arial"/>
        </w:rPr>
        <w:t xml:space="preserve">В этом документе не описывается вся структура подробно, поскольку большинство полей структуры </w:t>
      </w:r>
      <w:r xmlns:w="http://schemas.openxmlformats.org/wordprocessingml/2006/main" w:rsidR="003A0E98" w:rsidRPr="001C0633">
        <w:rPr>
          <w:rFonts w:ascii="Consolas" w:hAnsi="Consolas" w:cs="Arial"/>
        </w:rPr>
        <w:t xml:space="preserve">LMIC </w:t>
      </w:r>
      <w:r xmlns:w="http://schemas.openxmlformats.org/wordprocessingml/2006/main" w:rsidR="00A629D4">
        <w:rPr>
          <w:rFonts w:cs="Arial"/>
        </w:rPr>
        <w:t xml:space="preserve">используются только внутри. Наиболее важными полями для проверки при приеме (событие </w:t>
      </w:r>
      <w:r xmlns:w="http://schemas.openxmlformats.org/wordprocessingml/2006/main" w:rsidR="008176A5" w:rsidRPr="008176A5">
        <w:rPr>
          <w:rFonts w:ascii="Consolas" w:hAnsi="Consolas" w:cs="Consolas"/>
        </w:rPr>
        <w:t xml:space="preserve">EV_RXCOMPLETE </w:t>
      </w:r>
      <w:r xmlns:w="http://schemas.openxmlformats.org/wordprocessingml/2006/main" w:rsidR="008176A5">
        <w:rPr>
          <w:rFonts w:cs="Arial"/>
        </w:rPr>
        <w:t xml:space="preserve">или </w:t>
      </w:r>
      <w:r xmlns:w="http://schemas.openxmlformats.org/wordprocessingml/2006/main" w:rsidR="008176A5" w:rsidRPr="008176A5">
        <w:rPr>
          <w:rFonts w:ascii="Consolas" w:hAnsi="Consolas" w:cs="Consolas"/>
        </w:rPr>
        <w:t xml:space="preserve">EV_TXCOMPLETE </w:t>
      </w:r>
      <w:r xmlns:w="http://schemas.openxmlformats.org/wordprocessingml/2006/main" w:rsidR="008176A5">
        <w:rPr>
          <w:rFonts w:cs="Arial"/>
        </w:rPr>
        <w:t xml:space="preserve">) являются </w:t>
      </w:r>
      <w:proofErr xmlns:w="http://schemas.openxmlformats.org/wordprocessingml/2006/main" w:type="spellStart"/>
      <w:r xmlns:w="http://schemas.openxmlformats.org/wordprocessingml/2006/main" w:rsidR="008176A5" w:rsidRPr="008176A5">
        <w:rPr>
          <w:rFonts w:ascii="Consolas" w:hAnsi="Consolas" w:cs="Consolas"/>
        </w:rPr>
        <w:t xml:space="preserve">txrxFlags </w:t>
      </w:r>
      <w:proofErr xmlns:w="http://schemas.openxmlformats.org/wordprocessingml/2006/main" w:type="spellEnd"/>
      <w:r xmlns:w="http://schemas.openxmlformats.org/wordprocessingml/2006/main" w:rsidR="008176A5">
        <w:rPr>
          <w:rFonts w:cs="Arial"/>
        </w:rPr>
        <w:t xml:space="preserve">для информации о состоянии и </w:t>
      </w:r>
      <w:r xmlns:w="http://schemas.openxmlformats.org/wordprocessingml/2006/main" w:rsidR="008176A5" w:rsidRPr="008176A5">
        <w:rPr>
          <w:rFonts w:ascii="Consolas" w:hAnsi="Consolas" w:cs="Consolas"/>
        </w:rPr>
        <w:t xml:space="preserve">frame[] </w:t>
      </w:r>
      <w:r xmlns:w="http://schemas.openxmlformats.org/wordprocessingml/2006/main" w:rsidR="008176A5">
        <w:rPr>
          <w:rFonts w:cs="Arial"/>
        </w:rPr>
        <w:t xml:space="preserve">и </w:t>
      </w:r>
      <w:proofErr xmlns:w="http://schemas.openxmlformats.org/wordprocessingml/2006/main" w:type="spellStart"/>
      <w:r xmlns:w="http://schemas.openxmlformats.org/wordprocessingml/2006/main" w:rsidR="008176A5" w:rsidRPr="008176A5">
        <w:rPr>
          <w:rFonts w:ascii="Consolas" w:hAnsi="Consolas" w:cs="Consolas"/>
        </w:rPr>
        <w:t xml:space="preserve">dataLen </w:t>
      </w:r>
      <w:proofErr xmlns:w="http://schemas.openxmlformats.org/wordprocessingml/2006/main" w:type="spellEnd"/>
      <w:r xmlns:w="http://schemas.openxmlformats.org/wordprocessingml/2006/main" w:rsidR="008176A5">
        <w:rPr>
          <w:rFonts w:cs="Arial"/>
        </w:rPr>
        <w:t xml:space="preserve">/ </w:t>
      </w:r>
      <w:proofErr xmlns:w="http://schemas.openxmlformats.org/wordprocessingml/2006/main" w:type="spellStart"/>
      <w:r xmlns:w="http://schemas.openxmlformats.org/wordprocessingml/2006/main" w:rsidR="008176A5" w:rsidRPr="008176A5">
        <w:rPr>
          <w:rFonts w:ascii="Consolas" w:hAnsi="Consolas" w:cs="Consolas"/>
        </w:rPr>
        <w:t xml:space="preserve">dataBeg </w:t>
      </w:r>
      <w:proofErr xmlns:w="http://schemas.openxmlformats.org/wordprocessingml/2006/main" w:type="spellEnd"/>
      <w:r xmlns:w="http://schemas.openxmlformats.org/wordprocessingml/2006/main" w:rsidR="008176A5">
        <w:rPr>
          <w:rFonts w:cs="Arial"/>
        </w:rPr>
        <w:t xml:space="preserve">для полученных данных полезной нагрузки приложения. Для передачи данных наиболее важными полями являются </w:t>
      </w:r>
      <w:proofErr xmlns:w="http://schemas.openxmlformats.org/wordprocessingml/2006/main" w:type="spellStart"/>
      <w:proofErr xmlns:w="http://schemas.openxmlformats.org/wordprocessingml/2006/main" w:type="gramStart"/>
      <w:r xmlns:w="http://schemas.openxmlformats.org/wordprocessingml/2006/main" w:rsidR="008176A5" w:rsidRPr="008176A5">
        <w:rPr>
          <w:rFonts w:ascii="Consolas" w:hAnsi="Consolas" w:cs="Consolas"/>
        </w:rPr>
        <w:t xml:space="preserve">pendTxData </w:t>
      </w:r>
      <w:proofErr xmlns:w="http://schemas.openxmlformats.org/wordprocessingml/2006/main" w:type="spellEnd"/>
      <w:r xmlns:w="http://schemas.openxmlformats.org/wordprocessingml/2006/main" w:rsidR="008176A5" w:rsidRPr="008176A5">
        <w:rPr>
          <w:rFonts w:ascii="Consolas" w:hAnsi="Consolas" w:cs="Consolas"/>
        </w:rPr>
        <w:t xml:space="preserve">[ </w:t>
      </w:r>
      <w:proofErr xmlns:w="http://schemas.openxmlformats.org/wordprocessingml/2006/main" w:type="gramEnd"/>
      <w:r xmlns:w="http://schemas.openxmlformats.org/wordprocessingml/2006/main" w:rsidR="008176A5" w:rsidRPr="008176A5">
        <w:rPr>
          <w:rFonts w:ascii="Consolas" w:hAnsi="Consolas" w:cs="Consolas"/>
        </w:rPr>
        <w:t xml:space="preserve">] </w:t>
      </w:r>
      <w:r xmlns:w="http://schemas.openxmlformats.org/wordprocessingml/2006/main" w:rsidR="008176A5">
        <w:rPr>
          <w:rFonts w:cs="Arial"/>
        </w:rPr>
        <w:t xml:space="preserve">, </w:t>
      </w:r>
      <w:proofErr xmlns:w="http://schemas.openxmlformats.org/wordprocessingml/2006/main" w:type="spellStart"/>
      <w:r xmlns:w="http://schemas.openxmlformats.org/wordprocessingml/2006/main" w:rsidR="008176A5" w:rsidRPr="008176A5">
        <w:rPr>
          <w:rFonts w:ascii="Consolas" w:hAnsi="Consolas" w:cs="Consolas"/>
        </w:rPr>
        <w:t xml:space="preserve">pendTxLen </w:t>
      </w:r>
      <w:proofErr xmlns:w="http://schemas.openxmlformats.org/wordprocessingml/2006/main" w:type="spellEnd"/>
      <w:r xmlns:w="http://schemas.openxmlformats.org/wordprocessingml/2006/main" w:rsidR="008176A5">
        <w:rPr>
          <w:rFonts w:cs="Arial"/>
        </w:rPr>
        <w:t xml:space="preserve">, </w:t>
      </w:r>
      <w:proofErr xmlns:w="http://schemas.openxmlformats.org/wordprocessingml/2006/main" w:type="spellStart"/>
      <w:r xmlns:w="http://schemas.openxmlformats.org/wordprocessingml/2006/main" w:rsidR="008176A5" w:rsidRPr="008176A5">
        <w:rPr>
          <w:rFonts w:ascii="Consolas" w:hAnsi="Consolas" w:cs="Consolas"/>
        </w:rPr>
        <w:t xml:space="preserve">pendTxPort </w:t>
      </w:r>
      <w:proofErr xmlns:w="http://schemas.openxmlformats.org/wordprocessingml/2006/main" w:type="spellEnd"/>
      <w:r xmlns:w="http://schemas.openxmlformats.org/wordprocessingml/2006/main" w:rsidR="008176A5">
        <w:rPr>
          <w:rFonts w:cs="Arial"/>
        </w:rPr>
        <w:t xml:space="preserve">и </w:t>
      </w:r>
      <w:proofErr xmlns:w="http://schemas.openxmlformats.org/wordprocessingml/2006/main" w:type="spellStart"/>
      <w:r xmlns:w="http://schemas.openxmlformats.org/wordprocessingml/2006/main" w:rsidR="008176A5" w:rsidRPr="008176A5">
        <w:rPr>
          <w:rFonts w:ascii="Consolas" w:hAnsi="Consolas" w:cs="Consolas"/>
        </w:rPr>
        <w:t xml:space="preserve">pendTxConf </w:t>
      </w:r>
      <w:proofErr xmlns:w="http://schemas.openxmlformats.org/wordprocessingml/2006/main" w:type="spellEnd"/>
      <w:r xmlns:w="http://schemas.openxmlformats.org/wordprocessingml/2006/main" w:rsidR="002646F0">
        <w:rPr>
          <w:rFonts w:ascii="Consolas" w:hAnsi="Consolas" w:cs="Consolas"/>
        </w:rPr>
        <w:t xml:space="preserve">, </w:t>
      </w:r>
      <w:r xmlns:w="http://schemas.openxmlformats.org/wordprocessingml/2006/main" w:rsidR="008176A5">
        <w:rPr>
          <w:rFonts w:cs="Arial"/>
        </w:rPr>
        <w:t xml:space="preserve">которые используются в качестве входных данных для функции API </w:t>
      </w:r>
      <w:proofErr xmlns:w="http://schemas.openxmlformats.org/wordprocessingml/2006/main" w:type="spellStart"/>
      <w:r xmlns:w="http://schemas.openxmlformats.org/wordprocessingml/2006/main" w:rsidR="003A0E98">
        <w:rPr>
          <w:rFonts w:ascii="Consolas" w:hAnsi="Consolas" w:cs="Consolas"/>
        </w:rPr>
        <w:t xml:space="preserve">LMIC_setTxData </w:t>
      </w:r>
      <w:proofErr xmlns:w="http://schemas.openxmlformats.org/wordprocessingml/2006/main" w:type="spellEnd"/>
      <w:r xmlns:w="http://schemas.openxmlformats.org/wordprocessingml/2006/main" w:rsidR="008176A5" w:rsidRPr="008176A5">
        <w:rPr>
          <w:rFonts w:ascii="Consolas" w:hAnsi="Consolas" w:cs="Consolas"/>
        </w:rPr>
        <w:t xml:space="preserve">() </w:t>
      </w:r>
      <w:r xmlns:w="http://schemas.openxmlformats.org/wordprocessingml/2006/main" w:rsidR="008176A5">
        <w:rPr>
          <w:rFonts w:cs="Arial"/>
        </w:rPr>
        <w:t xml:space="preserve">(см. </w:t>
      </w:r>
      <w:r xmlns:w="http://schemas.openxmlformats.org/wordprocessingml/2006/main" w:rsidR="00965768">
        <w:rPr>
          <w:rFonts w:cs="Arial"/>
        </w:rPr>
        <w:fldChar xmlns:w="http://schemas.openxmlformats.org/wordprocessingml/2006/main" w:fldCharType="begin"/>
      </w:r>
      <w:r xmlns:w="http://schemas.openxmlformats.org/wordprocessingml/2006/main" w:rsidR="00965768">
        <w:rPr>
          <w:rFonts w:cs="Arial"/>
        </w:rPr>
        <w:instrText xmlns:w="http://schemas.openxmlformats.org/wordprocessingml/2006/main" xml:space="preserve"> REF _Ref396144257 \r \h </w:instrText>
      </w:r>
      <w:r xmlns:w="http://schemas.openxmlformats.org/wordprocessingml/2006/main" w:rsidR="00965768">
        <w:rPr>
          <w:rFonts w:cs="Arial"/>
        </w:rPr>
        <w:fldChar xmlns:w="http://schemas.openxmlformats.org/wordprocessingml/2006/main" w:fldCharType="separate"/>
      </w:r>
      <w:r xmlns:w="http://schemas.openxmlformats.org/wordprocessingml/2006/main" w:rsidR="001C5FD9">
        <w:rPr>
          <w:rFonts w:cs="Arial"/>
        </w:rPr>
        <w:t xml:space="preserve">2.5.13 </w:t>
      </w:r>
      <w:r xmlns:w="http://schemas.openxmlformats.org/wordprocessingml/2006/main" w:rsidR="00965768">
        <w:rPr>
          <w:rFonts w:cs="Arial"/>
        </w:rPr>
        <w:fldChar xmlns:w="http://schemas.openxmlformats.org/wordprocessingml/2006/main" w:fldCharType="end"/>
      </w:r>
      <w:r xmlns:w="http://schemas.openxmlformats.org/wordprocessingml/2006/main" w:rsidR="00965768">
        <w:rPr>
          <w:rFonts w:cs="Arial"/>
        </w:rPr>
        <w:t xml:space="preserve">).</w:t>
      </w:r>
    </w:p>
    <w:p w14:paraId="6AD4DB24" w14:textId="77777777" w:rsidR="005F030D" w:rsidRDefault="005F030D" w:rsidP="00A629D4">
      <w:pPr>
        <w:autoSpaceDE w:val="0"/>
        <w:rPr>
          <w:rFonts w:cs="Arial"/>
        </w:rPr>
      </w:pPr>
    </w:p>
    <w:p w14:paraId="014FD877" w14:textId="0B07B236" w:rsidR="00705B2F" w:rsidRDefault="00705B2F" w:rsidP="00A629D4">
      <w:pPr xmlns:w="http://schemas.openxmlformats.org/wordprocessingml/2006/main">
        <w:autoSpaceDE w:val="0"/>
        <w:rPr>
          <w:rFonts w:cs="Arial"/>
        </w:rPr>
      </w:pPr>
      <w:r xmlns:w="http://schemas.openxmlformats.org/wordprocessingml/2006/main">
        <w:rPr>
          <w:rFonts w:cs="Arial"/>
        </w:rPr>
        <w:t xml:space="preserve">Для </w:t>
      </w:r>
      <w:r xmlns:w="http://schemas.openxmlformats.org/wordprocessingml/2006/main">
        <w:rPr>
          <w:rFonts w:cs="Arial"/>
        </w:rPr>
        <w:t xml:space="preserve">событий </w:t>
      </w:r>
      <w:r xmlns:w="http://schemas.openxmlformats.org/wordprocessingml/2006/main" w:rsidRPr="008176A5">
        <w:rPr>
          <w:rFonts w:ascii="Consolas" w:hAnsi="Consolas" w:cs="Consolas"/>
        </w:rPr>
        <w:t xml:space="preserve">EV_RXCOMPLETE </w:t>
      </w:r>
      <w:r xmlns:w="http://schemas.openxmlformats.org/wordprocessingml/2006/main">
        <w:rPr>
          <w:rFonts w:cs="Arial"/>
        </w:rPr>
        <w:t xml:space="preserve">и </w:t>
      </w:r>
      <w:r xmlns:w="http://schemas.openxmlformats.org/wordprocessingml/2006/main" w:rsidRPr="008176A5">
        <w:rPr>
          <w:rFonts w:ascii="Consolas" w:hAnsi="Consolas" w:cs="Consolas"/>
        </w:rPr>
        <w:t xml:space="preserve">EV_TXCOMPLETE </w:t>
      </w:r>
      <w:r xmlns:w="http://schemas.openxmlformats.org/wordprocessingml/2006/main">
        <w:rPr>
          <w:rFonts w:ascii="Consolas" w:hAnsi="Consolas" w:cs="Consolas"/>
        </w:rPr>
        <w:t xml:space="preserve">txrxFlags</w:t>
      </w:r>
      <w:r xmlns:w="http://schemas.openxmlformats.org/wordprocessingml/2006/main">
        <w:rPr>
          <w:rFonts w:cs="Arial"/>
        </w:rPr>
        <w:t xml:space="preserve">​</w:t>
      </w:r>
      <w:proofErr xmlns:w="http://schemas.openxmlformats.org/wordprocessingml/2006/main" w:type="spellStart"/>
      <w:r xmlns:w="http://schemas.openxmlformats.org/wordprocessingml/2006/main" w:rsidRPr="008176A5">
        <w:rPr>
          <w:rFonts w:ascii="Consolas" w:hAnsi="Consolas" w:cs="Consolas"/>
        </w:rPr>
        <w:t xml:space="preserve">​</w:t>
      </w:r>
      <w:proofErr xmlns:w="http://schemas.openxmlformats.org/wordprocessingml/2006/main" w:type="spellEnd"/>
      <w:r xmlns:w="http://schemas.openxmlformats.org/wordprocessingml/2006/main">
        <w:rPr>
          <w:rFonts w:ascii="Consolas" w:hAnsi="Consolas" w:cs="Consolas"/>
        </w:rPr>
        <w:t xml:space="preserve"> </w:t>
      </w:r>
      <w:r xmlns:w="http://schemas.openxmlformats.org/wordprocessingml/2006/main">
        <w:rPr>
          <w:rFonts w:cs="Arial"/>
        </w:rPr>
        <w:t xml:space="preserve">поле должно быть оценено. Определены следующие флаги:</w:t>
      </w:r>
    </w:p>
    <w:p w14:paraId="1840D61F" w14:textId="1B5E4439" w:rsidR="00705B2F" w:rsidRPr="00705B2F" w:rsidRDefault="00705B2F" w:rsidP="00705B2F">
      <w:pPr xmlns:w="http://schemas.openxmlformats.org/wordprocessingml/2006/main">
        <w:pStyle w:val="ListParagraph"/>
        <w:numPr>
          <w:ilvl w:val="0"/>
          <w:numId w:val="24"/>
        </w:numPr>
        <w:autoSpaceDE w:val="0"/>
        <w:rPr>
          <w:rFonts w:cs="Arial"/>
        </w:rPr>
      </w:pPr>
      <w:r xmlns:w="http://schemas.openxmlformats.org/wordprocessingml/2006/main" w:rsidRPr="00705B2F">
        <w:rPr>
          <w:rFonts w:ascii="Consolas" w:hAnsi="Consolas" w:cs="Arial"/>
        </w:rPr>
        <w:t xml:space="preserve">TXRX_ACK: </w:t>
      </w:r>
      <w:r xmlns:w="http://schemas.openxmlformats.org/wordprocessingml/2006/main" w:rsidRPr="00705B2F">
        <w:rPr>
          <w:rFonts w:cs="Arial"/>
        </w:rPr>
        <w:t xml:space="preserve">подтверждено, что кадр UP был </w:t>
      </w:r>
      <w:proofErr xmlns:w="http://schemas.openxmlformats.org/wordprocessingml/2006/main" w:type="spellStart"/>
      <w:r xmlns:w="http://schemas.openxmlformats.org/wordprocessingml/2006/main" w:rsidRPr="00705B2F">
        <w:rPr>
          <w:rFonts w:cs="Arial"/>
        </w:rPr>
        <w:t xml:space="preserve">подтвержден </w:t>
      </w:r>
      <w:proofErr xmlns:w="http://schemas.openxmlformats.org/wordprocessingml/2006/main" w:type="spellEnd"/>
      <w:r xmlns:w="http://schemas.openxmlformats.org/wordprocessingml/2006/main" w:rsidR="001E1CBF">
        <w:rPr>
          <w:rFonts w:cs="Arial"/>
        </w:rPr>
        <w:t xml:space="preserve">(взаимоисключающее с </w:t>
      </w:r>
      <w:r xmlns:w="http://schemas.openxmlformats.org/wordprocessingml/2006/main" w:rsidR="001E1CBF" w:rsidRPr="001E1CBF">
        <w:rPr>
          <w:rFonts w:ascii="Consolas" w:hAnsi="Consolas" w:cs="Arial"/>
        </w:rPr>
        <w:t xml:space="preserve">TXRX_NACK </w:t>
      </w:r>
      <w:r xmlns:w="http://schemas.openxmlformats.org/wordprocessingml/2006/main" w:rsidR="001E1CBF">
        <w:rPr>
          <w:rFonts w:cs="Arial"/>
        </w:rPr>
        <w:t xml:space="preserve">)</w:t>
      </w:r>
    </w:p>
    <w:p w14:paraId="0A63249A" w14:textId="0A6BF5C8" w:rsidR="00705B2F" w:rsidRPr="00705B2F" w:rsidRDefault="00705B2F" w:rsidP="00705B2F">
      <w:pPr xmlns:w="http://schemas.openxmlformats.org/wordprocessingml/2006/main">
        <w:pStyle w:val="ListParagraph"/>
        <w:numPr>
          <w:ilvl w:val="0"/>
          <w:numId w:val="24"/>
        </w:numPr>
        <w:autoSpaceDE w:val="0"/>
        <w:rPr>
          <w:rFonts w:cs="Arial"/>
        </w:rPr>
      </w:pPr>
      <w:r xmlns:w="http://schemas.openxmlformats.org/wordprocessingml/2006/main" w:rsidRPr="00705B2F">
        <w:rPr>
          <w:rFonts w:ascii="Consolas" w:hAnsi="Consolas" w:cs="Arial"/>
        </w:rPr>
        <w:t xml:space="preserve">TXRX_NACK: </w:t>
      </w:r>
      <w:r xmlns:w="http://schemas.openxmlformats.org/wordprocessingml/2006/main" w:rsidRPr="00705B2F">
        <w:rPr>
          <w:rFonts w:cs="Arial"/>
        </w:rPr>
        <w:t xml:space="preserve">подтверждено, что кадр UP не был </w:t>
      </w:r>
      <w:proofErr xmlns:w="http://schemas.openxmlformats.org/wordprocessingml/2006/main" w:type="spellStart"/>
      <w:r xmlns:w="http://schemas.openxmlformats.org/wordprocessingml/2006/main" w:rsidRPr="00705B2F">
        <w:rPr>
          <w:rFonts w:cs="Arial"/>
        </w:rPr>
        <w:t xml:space="preserve">подтвержден </w:t>
      </w:r>
      <w:proofErr xmlns:w="http://schemas.openxmlformats.org/wordprocessingml/2006/main" w:type="spellEnd"/>
      <w:r xmlns:w="http://schemas.openxmlformats.org/wordprocessingml/2006/main" w:rsidR="001E1CBF">
        <w:rPr>
          <w:rFonts w:cs="Arial"/>
        </w:rPr>
        <w:t xml:space="preserve">(взаимоисключающее с </w:t>
      </w:r>
      <w:r xmlns:w="http://schemas.openxmlformats.org/wordprocessingml/2006/main" w:rsidR="001E1CBF">
        <w:rPr>
          <w:rFonts w:ascii="Consolas" w:hAnsi="Consolas" w:cs="Arial"/>
        </w:rPr>
        <w:t xml:space="preserve">TXRX_ACK </w:t>
      </w:r>
      <w:r xmlns:w="http://schemas.openxmlformats.org/wordprocessingml/2006/main" w:rsidR="001E1CBF">
        <w:rPr>
          <w:rFonts w:cs="Arial"/>
        </w:rPr>
        <w:t xml:space="preserve">)</w:t>
      </w:r>
    </w:p>
    <w:p w14:paraId="187FEA69" w14:textId="558DF720" w:rsidR="00705B2F" w:rsidRDefault="00515483" w:rsidP="00705B2F">
      <w:pPr xmlns:w="http://schemas.openxmlformats.org/wordprocessingml/2006/main">
        <w:pStyle w:val="ListParagraph"/>
        <w:numPr>
          <w:ilvl w:val="0"/>
          <w:numId w:val="24"/>
        </w:numPr>
        <w:autoSpaceDE w:val="0"/>
        <w:rPr>
          <w:rFonts w:cs="Arial"/>
        </w:rPr>
      </w:pPr>
      <w:r xmlns:w="http://schemas.openxmlformats.org/wordprocessingml/2006/main">
        <w:rPr>
          <w:rFonts w:ascii="Consolas" w:hAnsi="Consolas" w:cs="Arial"/>
        </w:rPr>
        <w:t xml:space="preserve">TXRX_PORT: </w:t>
      </w:r>
      <w:r xmlns:w="http://schemas.openxmlformats.org/wordprocessingml/2006/main" w:rsidR="00516DB4">
        <w:rPr>
          <w:rFonts w:cs="Arial"/>
        </w:rPr>
        <w:t xml:space="preserve">байт порта содержится в полученном кадре по смещению </w:t>
      </w:r>
      <w:proofErr xmlns:w="http://schemas.openxmlformats.org/wordprocessingml/2006/main" w:type="spellStart"/>
      <w:r xmlns:w="http://schemas.openxmlformats.org/wordprocessingml/2006/main" w:rsidR="00691E2A" w:rsidRPr="00691E2A">
        <w:rPr>
          <w:rFonts w:ascii="Consolas" w:hAnsi="Consolas" w:cs="Consolas"/>
        </w:rPr>
        <w:t xml:space="preserve">LMIC.dataBeg </w:t>
      </w:r>
      <w:proofErr xmlns:w="http://schemas.openxmlformats.org/wordprocessingml/2006/main" w:type="spellEnd"/>
      <w:r xmlns:w="http://schemas.openxmlformats.org/wordprocessingml/2006/main" w:rsidR="00691E2A" w:rsidRPr="00691E2A">
        <w:rPr>
          <w:rFonts w:ascii="Consolas" w:hAnsi="Consolas" w:cs="Consolas"/>
        </w:rPr>
        <w:t xml:space="preserve">– 1 </w:t>
      </w:r>
      <w:r xmlns:w="http://schemas.openxmlformats.org/wordprocessingml/2006/main" w:rsidR="00691E2A">
        <w:rPr>
          <w:rFonts w:cs="Arial"/>
        </w:rPr>
        <w:t xml:space="preserve">.</w:t>
      </w:r>
    </w:p>
    <w:p w14:paraId="4D981509" w14:textId="17B3F79B" w:rsidR="00A37C64" w:rsidRPr="00705B2F" w:rsidRDefault="00A37C64" w:rsidP="00705B2F">
      <w:pPr xmlns:w="http://schemas.openxmlformats.org/wordprocessingml/2006/main">
        <w:pStyle w:val="ListParagraph"/>
        <w:numPr>
          <w:ilvl w:val="0"/>
          <w:numId w:val="24"/>
        </w:numPr>
        <w:autoSpaceDE w:val="0"/>
        <w:rPr>
          <w:rFonts w:cs="Arial"/>
        </w:rPr>
      </w:pPr>
      <w:r xmlns:w="http://schemas.openxmlformats.org/wordprocessingml/2006/main">
        <w:rPr>
          <w:rFonts w:ascii="Consolas" w:hAnsi="Consolas" w:cs="Arial"/>
        </w:rPr>
        <w:t xml:space="preserve">TXRX_NOPORT: </w:t>
      </w:r>
      <w:r xmlns:w="http://schemas.openxmlformats.org/wordprocessingml/2006/main">
        <w:rPr>
          <w:rFonts w:cs="Arial"/>
        </w:rPr>
        <w:t xml:space="preserve">байт порта недоступен.</w:t>
      </w:r>
    </w:p>
    <w:p w14:paraId="7E50760A" w14:textId="6AC0C089" w:rsidR="00705B2F" w:rsidRPr="00705B2F" w:rsidRDefault="00705B2F" w:rsidP="00705B2F">
      <w:pPr xmlns:w="http://schemas.openxmlformats.org/wordprocessingml/2006/main">
        <w:pStyle w:val="ListParagraph"/>
        <w:numPr>
          <w:ilvl w:val="0"/>
          <w:numId w:val="24"/>
        </w:numPr>
        <w:autoSpaceDE w:val="0"/>
        <w:rPr>
          <w:rFonts w:cs="Arial"/>
        </w:rPr>
      </w:pPr>
      <w:r xmlns:w="http://schemas.openxmlformats.org/wordprocessingml/2006/main" w:rsidRPr="00705B2F">
        <w:rPr>
          <w:rFonts w:ascii="Consolas" w:hAnsi="Consolas" w:cs="Arial"/>
        </w:rPr>
        <w:t xml:space="preserve">TXRX_DNW1: </w:t>
      </w:r>
      <w:r xmlns:w="http://schemas.openxmlformats.org/wordprocessingml/2006/main" w:rsidRPr="00705B2F">
        <w:rPr>
          <w:rFonts w:cs="Arial"/>
        </w:rPr>
        <w:t xml:space="preserve">получено в первом слоте DOWN (взаимоисключающее с </w:t>
      </w:r>
      <w:r xmlns:w="http://schemas.openxmlformats.org/wordprocessingml/2006/main" w:rsidR="001E1CBF">
        <w:rPr>
          <w:rFonts w:ascii="Consolas" w:hAnsi="Consolas" w:cs="Arial"/>
        </w:rPr>
        <w:t xml:space="preserve">TXRX_DNW2 </w:t>
      </w:r>
      <w:r xmlns:w="http://schemas.openxmlformats.org/wordprocessingml/2006/main" w:rsidR="001E1CBF">
        <w:rPr>
          <w:rFonts w:cs="Arial"/>
        </w:rPr>
        <w:t xml:space="preserve">)</w:t>
      </w:r>
    </w:p>
    <w:p w14:paraId="6FCD4ACD" w14:textId="7FA74186" w:rsidR="00705B2F" w:rsidRPr="00705B2F" w:rsidRDefault="00705B2F" w:rsidP="00705B2F">
      <w:pPr xmlns:w="http://schemas.openxmlformats.org/wordprocessingml/2006/main">
        <w:pStyle w:val="ListParagraph"/>
        <w:numPr>
          <w:ilvl w:val="0"/>
          <w:numId w:val="24"/>
        </w:numPr>
        <w:autoSpaceDE w:val="0"/>
        <w:rPr>
          <w:rFonts w:cs="Arial"/>
        </w:rPr>
      </w:pPr>
      <w:r xmlns:w="http://schemas.openxmlformats.org/wordprocessingml/2006/main" w:rsidRPr="00705B2F">
        <w:rPr>
          <w:rFonts w:ascii="Consolas" w:hAnsi="Consolas" w:cs="Arial"/>
        </w:rPr>
        <w:t xml:space="preserve">TXRX_DNW2: </w:t>
      </w:r>
      <w:r xmlns:w="http://schemas.openxmlformats.org/wordprocessingml/2006/main" w:rsidR="00B47F00">
        <w:rPr>
          <w:rFonts w:cs="Arial"/>
        </w:rPr>
        <w:t xml:space="preserve">получено во втором слоте DOWN (взаимоисключающее с </w:t>
      </w:r>
      <w:r xmlns:w="http://schemas.openxmlformats.org/wordprocessingml/2006/main" w:rsidR="001E1CBF">
        <w:rPr>
          <w:rFonts w:ascii="Consolas" w:hAnsi="Consolas" w:cs="Arial"/>
        </w:rPr>
        <w:t xml:space="preserve">TXRX_DNW1 </w:t>
      </w:r>
      <w:r xmlns:w="http://schemas.openxmlformats.org/wordprocessingml/2006/main" w:rsidR="001E1CBF">
        <w:rPr>
          <w:rFonts w:cs="Arial"/>
        </w:rPr>
        <w:t xml:space="preserve">)</w:t>
      </w:r>
    </w:p>
    <w:p w14:paraId="4C81CC3B" w14:textId="5E0A19C7" w:rsidR="00705B2F" w:rsidRDefault="00705B2F" w:rsidP="00705B2F">
      <w:pPr xmlns:w="http://schemas.openxmlformats.org/wordprocessingml/2006/main">
        <w:pStyle w:val="ListParagraph"/>
        <w:numPr>
          <w:ilvl w:val="0"/>
          <w:numId w:val="24"/>
        </w:numPr>
        <w:autoSpaceDE w:val="0"/>
        <w:rPr>
          <w:rFonts w:cs="Arial"/>
        </w:rPr>
      </w:pPr>
      <w:r xmlns:w="http://schemas.openxmlformats.org/wordprocessingml/2006/main" w:rsidRPr="00705B2F">
        <w:rPr>
          <w:rFonts w:ascii="Consolas" w:hAnsi="Consolas" w:cs="Arial"/>
        </w:rPr>
        <w:t xml:space="preserve">TXRX_PING: </w:t>
      </w:r>
      <w:r xmlns:w="http://schemas.openxmlformats.org/wordprocessingml/2006/main" w:rsidR="00516DB4">
        <w:rPr>
          <w:rFonts w:cs="Arial"/>
        </w:rPr>
        <w:t xml:space="preserve">получено в запланированном слоте приема</w:t>
      </w:r>
    </w:p>
    <w:p w14:paraId="448BDB5B" w14:textId="33FD2A23" w:rsidR="00A37C64" w:rsidRDefault="00A37C64" w:rsidP="00705B2F">
      <w:pPr xmlns:w="http://schemas.openxmlformats.org/wordprocessingml/2006/main">
        <w:pStyle w:val="ListParagraph"/>
        <w:numPr>
          <w:ilvl w:val="0"/>
          <w:numId w:val="24"/>
        </w:numPr>
        <w:autoSpaceDE w:val="0"/>
        <w:rPr>
          <w:rFonts w:cs="Arial"/>
        </w:rPr>
      </w:pPr>
      <w:r xmlns:w="http://schemas.openxmlformats.org/wordprocessingml/2006/main">
        <w:rPr>
          <w:rFonts w:ascii="Consolas" w:hAnsi="Consolas" w:cs="Arial"/>
        </w:rPr>
        <w:t xml:space="preserve">TXRX_LENERR: </w:t>
      </w:r>
      <w:r xmlns:w="http://schemas.openxmlformats.org/wordprocessingml/2006/main">
        <w:t xml:space="preserve">переданное сообщение было отклонено, поскольку его длина превышала установленную скорость передачи данных.</w:t>
      </w:r>
    </w:p>
    <w:p w14:paraId="02E7E633" w14:textId="77777777" w:rsidR="005F030D" w:rsidRPr="005F030D" w:rsidRDefault="005F030D" w:rsidP="005F030D">
      <w:pPr>
        <w:autoSpaceDE w:val="0"/>
        <w:ind w:left="360"/>
        <w:rPr>
          <w:rFonts w:cs="Arial"/>
        </w:rPr>
      </w:pPr>
    </w:p>
    <w:p w14:paraId="1407F2AE" w14:textId="77777777" w:rsidR="009F1B04" w:rsidRDefault="009F1B04" w:rsidP="004E1BF8">
      <w:pPr xmlns:w="http://schemas.openxmlformats.org/wordprocessingml/2006/main">
        <w:keepNext/>
        <w:autoSpaceDE w:val="0"/>
        <w:rPr>
          <w:rFonts w:cs="Arial"/>
        </w:rPr>
      </w:pPr>
      <w:r xmlns:w="http://schemas.openxmlformats.org/wordprocessingml/2006/main">
        <w:rPr>
          <w:rFonts w:cs="Arial"/>
        </w:rPr>
        <w:t xml:space="preserve">Для события </w:t>
      </w:r>
      <w:r xmlns:w="http://schemas.openxmlformats.org/wordprocessingml/2006/main" w:rsidRPr="005F030D">
        <w:rPr>
          <w:rFonts w:ascii="Consolas" w:hAnsi="Consolas" w:cs="Arial"/>
        </w:rPr>
        <w:t xml:space="preserve">EV_TXCOMPLETE </w:t>
      </w:r>
      <w:r xmlns:w="http://schemas.openxmlformats.org/wordprocessingml/2006/main">
        <w:rPr>
          <w:rFonts w:cs="Arial"/>
        </w:rPr>
        <w:t xml:space="preserve">поля имеют следующие значения:</w:t>
      </w:r>
    </w:p>
    <w:tbl>
      <w:tblPr>
        <w:tblStyle w:val="TableGrid"/>
        <w:tblW w:w="5000" w:type="pct"/>
        <w:tblLook w:val="04A0" w:firstRow="1" w:lastRow="0" w:firstColumn="1" w:lastColumn="0" w:noHBand="0" w:noVBand="1"/>
      </w:tblPr>
      <w:tblGrid>
        <w:gridCol w:w="1347"/>
        <w:gridCol w:w="472"/>
        <w:gridCol w:w="558"/>
        <w:gridCol w:w="559"/>
        <w:gridCol w:w="730"/>
        <w:gridCol w:w="559"/>
        <w:gridCol w:w="559"/>
        <w:gridCol w:w="559"/>
        <w:gridCol w:w="730"/>
        <w:gridCol w:w="1501"/>
        <w:gridCol w:w="1501"/>
      </w:tblGrid>
      <w:tr w:rsidR="00A37C64" w14:paraId="55302A87" w14:textId="77777777" w:rsidTr="00CB5BA7">
        <w:tc>
          <w:tcPr>
            <w:tcW w:w="712" w:type="pct"/>
            <w:vMerge w:val="restart"/>
            <w:tcBorders>
              <w:bottom w:val="single" w:sz="12" w:space="0" w:color="auto"/>
              <w:right w:val="single" w:sz="12" w:space="0" w:color="auto"/>
            </w:tcBorders>
            <w:shd w:val="clear" w:color="auto" w:fill="D9D9D9" w:themeFill="background1" w:themeFillShade="D9"/>
            <w:vAlign w:val="center"/>
          </w:tcPr>
          <w:p w14:paraId="0FF5C332" w14:textId="77777777" w:rsidR="00A37C64" w:rsidRPr="00515483" w:rsidRDefault="00A37C64" w:rsidP="004E1BF8">
            <w:pPr xmlns:w="http://schemas.openxmlformats.org/wordprocessingml/2006/main">
              <w:keepNext/>
              <w:autoSpaceDE w:val="0"/>
              <w:rPr>
                <w:rFonts w:cs="Arial"/>
                <w:b/>
              </w:rPr>
            </w:pPr>
            <w:r xmlns:w="http://schemas.openxmlformats.org/wordprocessingml/2006/main" w:rsidRPr="00515483">
              <w:rPr>
                <w:rFonts w:cs="Arial"/>
                <w:b/>
              </w:rPr>
              <w:t xml:space="preserve">Полученный кадр</w:t>
            </w:r>
          </w:p>
        </w:tc>
        <w:tc>
          <w:tcPr>
            <w:tcW w:w="2504" w:type="pct"/>
            <w:gridSpan w:val="8"/>
            <w:tcBorders>
              <w:bottom w:val="single" w:sz="4" w:space="0" w:color="auto"/>
            </w:tcBorders>
            <w:shd w:val="clear" w:color="auto" w:fill="D9D9D9" w:themeFill="background1" w:themeFillShade="D9"/>
          </w:tcPr>
          <w:p w14:paraId="7EB8E97F" w14:textId="2CBA3361"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LMIC.txrxФлаги</w:t>
            </w:r>
            <w:proofErr xmlns:w="http://schemas.openxmlformats.org/wordprocessingml/2006/main" w:type="spellEnd"/>
          </w:p>
        </w:tc>
        <w:tc>
          <w:tcPr>
            <w:tcW w:w="691" w:type="pct"/>
            <w:vMerge w:val="restart"/>
            <w:shd w:val="clear" w:color="auto" w:fill="D9D9D9" w:themeFill="background1" w:themeFillShade="D9"/>
            <w:vAlign w:val="center"/>
          </w:tcPr>
          <w:p w14:paraId="6A6E620E" w14:textId="698DC484"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LMIC.dataLen</w:t>
            </w:r>
            <w:proofErr xmlns:w="http://schemas.openxmlformats.org/wordprocessingml/2006/main" w:type="spellEnd"/>
            <w:r xmlns:w="http://schemas.openxmlformats.org/wordprocessingml/2006/main" w:rsidRPr="00515483">
              <w:rPr>
                <w:rFonts w:ascii="Consolas" w:hAnsi="Consolas" w:cs="Arial"/>
                <w:b/>
              </w:rPr>
              <w:t xml:space="preserve"> </w:t>
            </w:r>
          </w:p>
        </w:tc>
        <w:tc>
          <w:tcPr>
            <w:tcW w:w="1093" w:type="pct"/>
            <w:vMerge w:val="restart"/>
            <w:shd w:val="clear" w:color="auto" w:fill="D9D9D9" w:themeFill="background1" w:themeFillShade="D9"/>
            <w:vAlign w:val="center"/>
          </w:tcPr>
          <w:p w14:paraId="27B4911F" w14:textId="77777777"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LMIC.dataBeg</w:t>
            </w:r>
            <w:proofErr xmlns:w="http://schemas.openxmlformats.org/wordprocessingml/2006/main" w:type="spellEnd"/>
          </w:p>
        </w:tc>
      </w:tr>
      <w:tr w:rsidR="00A37C64" w14:paraId="618FD84E" w14:textId="77777777" w:rsidTr="00CB5BA7">
        <w:tc>
          <w:tcPr>
            <w:tcW w:w="712" w:type="pct"/>
            <w:vMerge/>
            <w:tcBorders>
              <w:bottom w:val="single" w:sz="12" w:space="0" w:color="auto"/>
              <w:right w:val="single" w:sz="12" w:space="0" w:color="auto"/>
            </w:tcBorders>
            <w:shd w:val="clear" w:color="auto" w:fill="D9D9D9" w:themeFill="background1" w:themeFillShade="D9"/>
            <w:vAlign w:val="center"/>
          </w:tcPr>
          <w:p w14:paraId="6833FF71" w14:textId="76EFF706" w:rsidR="00A37C64" w:rsidRPr="00515483" w:rsidRDefault="00A37C64" w:rsidP="004E1BF8">
            <w:pPr>
              <w:keepNext/>
              <w:autoSpaceDE w:val="0"/>
              <w:rPr>
                <w:rFonts w:cs="Arial"/>
                <w:b/>
              </w:rPr>
            </w:pPr>
          </w:p>
        </w:tc>
        <w:tc>
          <w:tcPr>
            <w:tcW w:w="260" w:type="pct"/>
            <w:tcBorders>
              <w:top w:val="single" w:sz="4" w:space="0" w:color="auto"/>
              <w:left w:val="single" w:sz="12" w:space="0" w:color="auto"/>
              <w:bottom w:val="single" w:sz="12" w:space="0" w:color="auto"/>
            </w:tcBorders>
            <w:shd w:val="clear" w:color="auto" w:fill="D9D9D9" w:themeFill="background1" w:themeFillShade="D9"/>
            <w:vAlign w:val="center"/>
          </w:tcPr>
          <w:p w14:paraId="2DDB782E" w14:textId="5381854D"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АСК</w:t>
            </w:r>
          </w:p>
        </w:tc>
        <w:tc>
          <w:tcPr>
            <w:tcW w:w="304" w:type="pct"/>
            <w:tcBorders>
              <w:top w:val="single" w:sz="4" w:space="0" w:color="auto"/>
              <w:bottom w:val="single" w:sz="12" w:space="0" w:color="auto"/>
            </w:tcBorders>
            <w:shd w:val="clear" w:color="auto" w:fill="D9D9D9" w:themeFill="background1" w:themeFillShade="D9"/>
            <w:vAlign w:val="center"/>
          </w:tcPr>
          <w:p w14:paraId="0C09D132" w14:textId="2AE3CEE3"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НЕТ</w:t>
            </w:r>
          </w:p>
        </w:tc>
        <w:tc>
          <w:tcPr>
            <w:tcW w:w="334" w:type="pct"/>
            <w:tcBorders>
              <w:top w:val="single" w:sz="4" w:space="0" w:color="auto"/>
              <w:bottom w:val="single" w:sz="12" w:space="0" w:color="auto"/>
            </w:tcBorders>
            <w:shd w:val="clear" w:color="auto" w:fill="D9D9D9" w:themeFill="background1" w:themeFillShade="D9"/>
            <w:vAlign w:val="center"/>
          </w:tcPr>
          <w:p w14:paraId="55B8FD34" w14:textId="21ED6A2E"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ПОРТ</w:t>
            </w:r>
          </w:p>
        </w:tc>
        <w:tc>
          <w:tcPr>
            <w:tcW w:w="344" w:type="pct"/>
            <w:tcBorders>
              <w:top w:val="single" w:sz="4" w:space="0" w:color="auto"/>
              <w:bottom w:val="single" w:sz="12" w:space="0" w:color="auto"/>
            </w:tcBorders>
            <w:shd w:val="clear" w:color="auto" w:fill="D9D9D9" w:themeFill="background1" w:themeFillShade="D9"/>
          </w:tcPr>
          <w:p w14:paraId="4B872CEC" w14:textId="5FD85190"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НОПОРТ</w:t>
            </w:r>
          </w:p>
        </w:tc>
        <w:tc>
          <w:tcPr>
            <w:tcW w:w="291" w:type="pct"/>
            <w:tcBorders>
              <w:top w:val="single" w:sz="4" w:space="0" w:color="auto"/>
              <w:bottom w:val="single" w:sz="12" w:space="0" w:color="auto"/>
            </w:tcBorders>
            <w:shd w:val="clear" w:color="auto" w:fill="D9D9D9" w:themeFill="background1" w:themeFillShade="D9"/>
            <w:vAlign w:val="center"/>
          </w:tcPr>
          <w:p w14:paraId="3DF7956A" w14:textId="7D5F492D"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DNW1</w:t>
            </w:r>
          </w:p>
        </w:tc>
        <w:tc>
          <w:tcPr>
            <w:tcW w:w="291" w:type="pct"/>
            <w:tcBorders>
              <w:top w:val="single" w:sz="4" w:space="0" w:color="auto"/>
              <w:bottom w:val="single" w:sz="12" w:space="0" w:color="auto"/>
            </w:tcBorders>
            <w:shd w:val="clear" w:color="auto" w:fill="D9D9D9" w:themeFill="background1" w:themeFillShade="D9"/>
            <w:vAlign w:val="center"/>
          </w:tcPr>
          <w:p w14:paraId="22C08856" w14:textId="6D10B917"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DNW2</w:t>
            </w:r>
          </w:p>
        </w:tc>
        <w:tc>
          <w:tcPr>
            <w:tcW w:w="336" w:type="pct"/>
            <w:tcBorders>
              <w:top w:val="single" w:sz="4" w:space="0" w:color="auto"/>
              <w:bottom w:val="single" w:sz="12" w:space="0" w:color="auto"/>
            </w:tcBorders>
            <w:shd w:val="clear" w:color="auto" w:fill="D9D9D9" w:themeFill="background1" w:themeFillShade="D9"/>
            <w:vAlign w:val="center"/>
          </w:tcPr>
          <w:p w14:paraId="6DD881CE" w14:textId="35999979" w:rsidR="00A37C64" w:rsidRPr="00CB5BA7" w:rsidRDefault="00A37C64" w:rsidP="004E1BF8">
            <w:pPr xmlns:w="http://schemas.openxmlformats.org/wordprocessingml/2006/main">
              <w:keepNext/>
              <w:autoSpaceDE w:val="0"/>
              <w:rPr>
                <w:rFonts w:ascii="Consolas" w:hAnsi="Consolas" w:cs="Consolas"/>
                <w:b/>
                <w:sz w:val="16"/>
                <w:szCs w:val="20"/>
              </w:rPr>
            </w:pPr>
            <w:r xmlns:w="http://schemas.openxmlformats.org/wordprocessingml/2006/main" w:rsidRPr="00CB5BA7">
              <w:rPr>
                <w:rFonts w:ascii="Consolas" w:hAnsi="Consolas" w:cs="Consolas"/>
                <w:b/>
                <w:sz w:val="16"/>
                <w:szCs w:val="20"/>
              </w:rPr>
              <w:t xml:space="preserve">ПИНГ</w:t>
            </w:r>
          </w:p>
        </w:tc>
        <w:tc>
          <w:tcPr>
            <w:tcW w:w="344" w:type="pct"/>
            <w:shd w:val="clear" w:color="auto" w:fill="D9D9D9" w:themeFill="background1" w:themeFillShade="D9"/>
          </w:tcPr>
          <w:p w14:paraId="0E971195" w14:textId="21488F6E" w:rsidR="00A37C64" w:rsidRPr="00CB5BA7" w:rsidRDefault="00A37C64" w:rsidP="004E1BF8">
            <w:pPr xmlns:w="http://schemas.openxmlformats.org/wordprocessingml/2006/main">
              <w:keepNext/>
              <w:autoSpaceDE w:val="0"/>
              <w:rPr>
                <w:rFonts w:cs="Arial"/>
                <w:b/>
                <w:sz w:val="16"/>
                <w:szCs w:val="20"/>
              </w:rPr>
            </w:pPr>
            <w:r xmlns:w="http://schemas.openxmlformats.org/wordprocessingml/2006/main" w:rsidRPr="00CB5BA7">
              <w:rPr>
                <w:rFonts w:ascii="Consolas" w:hAnsi="Consolas" w:cs="Consolas"/>
                <w:b/>
                <w:sz w:val="16"/>
                <w:szCs w:val="20"/>
              </w:rPr>
              <w:t xml:space="preserve">ЛЕНЕРР</w:t>
            </w:r>
          </w:p>
        </w:tc>
        <w:tc>
          <w:tcPr>
            <w:tcW w:w="691" w:type="pct"/>
            <w:vMerge/>
            <w:shd w:val="clear" w:color="auto" w:fill="D9D9D9" w:themeFill="background1" w:themeFillShade="D9"/>
            <w:vAlign w:val="center"/>
          </w:tcPr>
          <w:p w14:paraId="579E464A" w14:textId="16E29C68" w:rsidR="00A37C64" w:rsidRPr="00515483" w:rsidRDefault="00A37C64" w:rsidP="004E1BF8">
            <w:pPr>
              <w:keepNext/>
              <w:autoSpaceDE w:val="0"/>
              <w:rPr>
                <w:rFonts w:cs="Arial"/>
                <w:b/>
              </w:rPr>
            </w:pPr>
          </w:p>
        </w:tc>
        <w:tc>
          <w:tcPr>
            <w:tcW w:w="1093" w:type="pct"/>
            <w:vMerge/>
            <w:shd w:val="clear" w:color="auto" w:fill="D9D9D9" w:themeFill="background1" w:themeFillShade="D9"/>
            <w:vAlign w:val="center"/>
          </w:tcPr>
          <w:p w14:paraId="6DFB6CF5" w14:textId="0A3EDA3F" w:rsidR="00A37C64" w:rsidRPr="00515483" w:rsidRDefault="00A37C64" w:rsidP="004E1BF8">
            <w:pPr>
              <w:keepNext/>
              <w:autoSpaceDE w:val="0"/>
              <w:rPr>
                <w:rFonts w:cs="Arial"/>
                <w:b/>
              </w:rPr>
            </w:pPr>
          </w:p>
        </w:tc>
      </w:tr>
      <w:tr w:rsidR="00A37C64" w14:paraId="3EA06431" w14:textId="77777777" w:rsidTr="00CB5BA7">
        <w:tc>
          <w:tcPr>
            <w:tcW w:w="712" w:type="pct"/>
            <w:tcBorders>
              <w:top w:val="single" w:sz="12" w:space="0" w:color="auto"/>
              <w:right w:val="single" w:sz="12" w:space="0" w:color="auto"/>
            </w:tcBorders>
            <w:vAlign w:val="center"/>
          </w:tcPr>
          <w:p w14:paraId="33DC55D6" w14:textId="77777777" w:rsidR="00A37C64" w:rsidRDefault="00A37C64" w:rsidP="004E1BF8">
            <w:pPr xmlns:w="http://schemas.openxmlformats.org/wordprocessingml/2006/main">
              <w:keepNext/>
              <w:autoSpaceDE w:val="0"/>
              <w:rPr>
                <w:rFonts w:cs="Arial"/>
              </w:rPr>
            </w:pPr>
            <w:r xmlns:w="http://schemas.openxmlformats.org/wordprocessingml/2006/main">
              <w:rPr>
                <w:rFonts w:cs="Arial"/>
              </w:rPr>
              <w:t xml:space="preserve">ничего</w:t>
            </w:r>
          </w:p>
        </w:tc>
        <w:tc>
          <w:tcPr>
            <w:tcW w:w="260" w:type="pct"/>
            <w:tcBorders>
              <w:top w:val="single" w:sz="12" w:space="0" w:color="auto"/>
              <w:left w:val="single" w:sz="12" w:space="0" w:color="auto"/>
            </w:tcBorders>
            <w:vAlign w:val="center"/>
          </w:tcPr>
          <w:p w14:paraId="26D5AF96" w14:textId="047DB01A"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04" w:type="pct"/>
            <w:tcBorders>
              <w:top w:val="single" w:sz="12" w:space="0" w:color="auto"/>
            </w:tcBorders>
            <w:vAlign w:val="center"/>
          </w:tcPr>
          <w:p w14:paraId="1244D0F2" w14:textId="0A0D2466"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34" w:type="pct"/>
            <w:tcBorders>
              <w:top w:val="single" w:sz="12" w:space="0" w:color="auto"/>
            </w:tcBorders>
            <w:vAlign w:val="center"/>
          </w:tcPr>
          <w:p w14:paraId="286F34EE" w14:textId="353A1819"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44" w:type="pct"/>
            <w:tcBorders>
              <w:top w:val="single" w:sz="12" w:space="0" w:color="auto"/>
            </w:tcBorders>
            <w:vAlign w:val="center"/>
          </w:tcPr>
          <w:p w14:paraId="100CA479" w14:textId="05AE7F7B" w:rsidR="00A37C64" w:rsidRPr="001506F4" w:rsidRDefault="00A37C64"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1</w:t>
            </w:r>
          </w:p>
        </w:tc>
        <w:tc>
          <w:tcPr>
            <w:tcW w:w="291" w:type="pct"/>
            <w:tcBorders>
              <w:top w:val="single" w:sz="12" w:space="0" w:color="auto"/>
            </w:tcBorders>
            <w:vAlign w:val="center"/>
          </w:tcPr>
          <w:p w14:paraId="5410EE6B" w14:textId="1BD3310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291" w:type="pct"/>
            <w:tcBorders>
              <w:top w:val="single" w:sz="12" w:space="0" w:color="auto"/>
            </w:tcBorders>
            <w:vAlign w:val="center"/>
          </w:tcPr>
          <w:p w14:paraId="260E21B9" w14:textId="7DDFB69C"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36" w:type="pct"/>
            <w:tcBorders>
              <w:top w:val="single" w:sz="12" w:space="0" w:color="auto"/>
            </w:tcBorders>
            <w:vAlign w:val="center"/>
          </w:tcPr>
          <w:p w14:paraId="52B17909" w14:textId="0A6D72BD"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44" w:type="pct"/>
            <w:tcBorders>
              <w:top w:val="single" w:sz="12" w:space="0" w:color="auto"/>
            </w:tcBorders>
            <w:vAlign w:val="center"/>
          </w:tcPr>
          <w:p w14:paraId="57A3325D" w14:textId="28942154" w:rsidR="00A37C64" w:rsidRPr="001506F4" w:rsidRDefault="00A37C64"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691" w:type="pct"/>
            <w:tcBorders>
              <w:top w:val="single" w:sz="12" w:space="0" w:color="auto"/>
            </w:tcBorders>
            <w:vAlign w:val="center"/>
          </w:tcPr>
          <w:p w14:paraId="6EBDD3D9" w14:textId="548A45C3"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1093" w:type="pct"/>
            <w:tcBorders>
              <w:top w:val="single" w:sz="12" w:space="0" w:color="auto"/>
            </w:tcBorders>
            <w:vAlign w:val="center"/>
          </w:tcPr>
          <w:p w14:paraId="03751B2E"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r>
      <w:tr w:rsidR="00A37C64" w14:paraId="26484830" w14:textId="77777777" w:rsidTr="00CB5BA7">
        <w:tc>
          <w:tcPr>
            <w:tcW w:w="712" w:type="pct"/>
            <w:tcBorders>
              <w:right w:val="single" w:sz="12" w:space="0" w:color="auto"/>
            </w:tcBorders>
            <w:vAlign w:val="center"/>
          </w:tcPr>
          <w:p w14:paraId="2A307349" w14:textId="77777777" w:rsidR="00A37C64" w:rsidRDefault="00A37C64" w:rsidP="004E1BF8">
            <w:pPr xmlns:w="http://schemas.openxmlformats.org/wordprocessingml/2006/main">
              <w:keepNext/>
              <w:autoSpaceDE w:val="0"/>
              <w:rPr>
                <w:rFonts w:cs="Arial"/>
              </w:rPr>
            </w:pPr>
            <w:r xmlns:w="http://schemas.openxmlformats.org/wordprocessingml/2006/main">
              <w:rPr>
                <w:rFonts w:cs="Arial"/>
              </w:rPr>
              <w:t xml:space="preserve">пустая рамка</w:t>
            </w:r>
          </w:p>
        </w:tc>
        <w:tc>
          <w:tcPr>
            <w:tcW w:w="260" w:type="pct"/>
            <w:tcBorders>
              <w:left w:val="single" w:sz="12" w:space="0" w:color="auto"/>
            </w:tcBorders>
            <w:vAlign w:val="center"/>
          </w:tcPr>
          <w:p w14:paraId="1FC375F0" w14:textId="362854CA" w:rsidR="00A37C64" w:rsidRPr="001506F4" w:rsidRDefault="00A37C64" w:rsidP="004E1BF8">
            <w:pPr xmlns:w="http://schemas.openxmlformats.org/wordprocessingml/2006/main">
              <w:keepNext/>
              <w:autoSpaceDE w:val="0"/>
              <w:rPr>
                <w:rFonts w:ascii="Consolas" w:hAnsi="Consolas" w:cs="Consolas"/>
                <w:sz w:val="18"/>
              </w:rPr>
            </w:pPr>
            <w:r xmlns:w="http://schemas.openxmlformats.org/wordprocessingml/2006/main">
              <w:rPr>
                <w:rFonts w:ascii="Consolas" w:hAnsi="Consolas" w:cs="Consolas"/>
                <w:sz w:val="18"/>
              </w:rPr>
              <w:t xml:space="preserve">х</w:t>
            </w:r>
          </w:p>
        </w:tc>
        <w:tc>
          <w:tcPr>
            <w:tcW w:w="304" w:type="pct"/>
            <w:vAlign w:val="center"/>
          </w:tcPr>
          <w:p w14:paraId="1488EBA0" w14:textId="1D0C6856"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4" w:type="pct"/>
            <w:vAlign w:val="center"/>
          </w:tcPr>
          <w:p w14:paraId="540423A5" w14:textId="30EB6176"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344" w:type="pct"/>
            <w:vAlign w:val="center"/>
          </w:tcPr>
          <w:p w14:paraId="579E6E93" w14:textId="649C5555" w:rsidR="00A37C64" w:rsidRPr="001506F4" w:rsidRDefault="00A37C64"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1</w:t>
            </w:r>
          </w:p>
        </w:tc>
        <w:tc>
          <w:tcPr>
            <w:tcW w:w="291" w:type="pct"/>
            <w:vAlign w:val="center"/>
          </w:tcPr>
          <w:p w14:paraId="50475A65" w14:textId="500E8202"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291" w:type="pct"/>
            <w:vAlign w:val="center"/>
          </w:tcPr>
          <w:p w14:paraId="6B4142FB" w14:textId="40116AE8"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6" w:type="pct"/>
            <w:vAlign w:val="center"/>
          </w:tcPr>
          <w:p w14:paraId="48050E7D" w14:textId="773F23A4"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44" w:type="pct"/>
            <w:vAlign w:val="center"/>
          </w:tcPr>
          <w:p w14:paraId="08FE1911" w14:textId="571A4F40" w:rsidR="00A37C64" w:rsidRPr="001506F4" w:rsidRDefault="00CB5BA7"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691" w:type="pct"/>
            <w:vAlign w:val="center"/>
          </w:tcPr>
          <w:p w14:paraId="2890376E" w14:textId="2AD00289"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1093" w:type="pct"/>
            <w:vAlign w:val="center"/>
          </w:tcPr>
          <w:p w14:paraId="3FAB3620"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r w:rsidR="00A37C64" w14:paraId="42DA4547" w14:textId="77777777" w:rsidTr="00CB5BA7">
        <w:tc>
          <w:tcPr>
            <w:tcW w:w="712" w:type="pct"/>
            <w:tcBorders>
              <w:right w:val="single" w:sz="12" w:space="0" w:color="auto"/>
            </w:tcBorders>
            <w:vAlign w:val="center"/>
          </w:tcPr>
          <w:p w14:paraId="3E0615C1" w14:textId="77777777" w:rsidR="00A37C64" w:rsidRDefault="00A37C64" w:rsidP="004E1BF8">
            <w:pPr xmlns:w="http://schemas.openxmlformats.org/wordprocessingml/2006/main">
              <w:keepNext/>
              <w:autoSpaceDE w:val="0"/>
              <w:rPr>
                <w:rFonts w:cs="Arial"/>
              </w:rPr>
            </w:pPr>
            <w:r xmlns:w="http://schemas.openxmlformats.org/wordprocessingml/2006/main">
              <w:rPr>
                <w:rFonts w:cs="Arial"/>
              </w:rPr>
              <w:t xml:space="preserve">только порт</w:t>
            </w:r>
          </w:p>
        </w:tc>
        <w:tc>
          <w:tcPr>
            <w:tcW w:w="260" w:type="pct"/>
            <w:tcBorders>
              <w:left w:val="single" w:sz="12" w:space="0" w:color="auto"/>
            </w:tcBorders>
            <w:vAlign w:val="center"/>
          </w:tcPr>
          <w:p w14:paraId="0A7D6F6C" w14:textId="4C4730DB"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04" w:type="pct"/>
            <w:vAlign w:val="center"/>
          </w:tcPr>
          <w:p w14:paraId="75CAA318" w14:textId="622A1926"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4" w:type="pct"/>
            <w:vAlign w:val="center"/>
          </w:tcPr>
          <w:p w14:paraId="2DA86D1B" w14:textId="09745E1B"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1</w:t>
            </w:r>
          </w:p>
        </w:tc>
        <w:tc>
          <w:tcPr>
            <w:tcW w:w="344" w:type="pct"/>
            <w:vAlign w:val="center"/>
          </w:tcPr>
          <w:p w14:paraId="7D17C546" w14:textId="643B9F9E" w:rsidR="00A37C64" w:rsidRPr="001506F4" w:rsidRDefault="00A37C64"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291" w:type="pct"/>
            <w:vAlign w:val="center"/>
          </w:tcPr>
          <w:p w14:paraId="76007686" w14:textId="7404F429"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291" w:type="pct"/>
            <w:vAlign w:val="center"/>
          </w:tcPr>
          <w:p w14:paraId="1E42AB10" w14:textId="20880E83"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6" w:type="pct"/>
            <w:vAlign w:val="center"/>
          </w:tcPr>
          <w:p w14:paraId="5CB6E20B" w14:textId="1EA179E8"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44" w:type="pct"/>
            <w:vAlign w:val="center"/>
          </w:tcPr>
          <w:p w14:paraId="7FC45612" w14:textId="762FE08D" w:rsidR="00A37C64" w:rsidRPr="001506F4" w:rsidRDefault="00CB5BA7"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691" w:type="pct"/>
            <w:vAlign w:val="center"/>
          </w:tcPr>
          <w:p w14:paraId="092841B4" w14:textId="171445BE"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1093" w:type="pct"/>
            <w:vAlign w:val="center"/>
          </w:tcPr>
          <w:p w14:paraId="686D4418"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r w:rsidR="00A37C64" w14:paraId="6D9BD308" w14:textId="77777777" w:rsidTr="00CB5BA7">
        <w:tc>
          <w:tcPr>
            <w:tcW w:w="712" w:type="pct"/>
            <w:tcBorders>
              <w:right w:val="single" w:sz="12" w:space="0" w:color="auto"/>
            </w:tcBorders>
            <w:vAlign w:val="center"/>
          </w:tcPr>
          <w:p w14:paraId="4AA09899" w14:textId="77777777" w:rsidR="00A37C64" w:rsidRDefault="00A37C64" w:rsidP="004E1BF8">
            <w:pPr xmlns:w="http://schemas.openxmlformats.org/wordprocessingml/2006/main">
              <w:autoSpaceDE w:val="0"/>
              <w:rPr>
                <w:rFonts w:cs="Arial"/>
              </w:rPr>
            </w:pPr>
            <w:proofErr xmlns:w="http://schemas.openxmlformats.org/wordprocessingml/2006/main" w:type="spellStart"/>
            <w:r xmlns:w="http://schemas.openxmlformats.org/wordprocessingml/2006/main">
              <w:rPr>
                <w:rFonts w:cs="Arial"/>
              </w:rPr>
              <w:t xml:space="preserve">порт+полезная нагрузка</w:t>
            </w:r>
            <w:proofErr xmlns:w="http://schemas.openxmlformats.org/wordprocessingml/2006/main" w:type="spellEnd"/>
          </w:p>
        </w:tc>
        <w:tc>
          <w:tcPr>
            <w:tcW w:w="260" w:type="pct"/>
            <w:tcBorders>
              <w:left w:val="single" w:sz="12" w:space="0" w:color="auto"/>
            </w:tcBorders>
            <w:vAlign w:val="center"/>
          </w:tcPr>
          <w:p w14:paraId="0E0AFD54" w14:textId="33CE7A3F"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04" w:type="pct"/>
            <w:vAlign w:val="center"/>
          </w:tcPr>
          <w:p w14:paraId="1821BA8A" w14:textId="133488DF"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4" w:type="pct"/>
            <w:vAlign w:val="center"/>
          </w:tcPr>
          <w:p w14:paraId="74E11049" w14:textId="642874BE"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1</w:t>
            </w:r>
          </w:p>
        </w:tc>
        <w:tc>
          <w:tcPr>
            <w:tcW w:w="344" w:type="pct"/>
            <w:vAlign w:val="center"/>
          </w:tcPr>
          <w:p w14:paraId="2B98CE28" w14:textId="297F0BA2" w:rsidR="00A37C64" w:rsidRPr="001506F4" w:rsidRDefault="00A37C64" w:rsidP="00A37C64">
            <w:pPr xmlns:w="http://schemas.openxmlformats.org/wordprocessingml/2006/main">
              <w:keepNext/>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291" w:type="pct"/>
            <w:vAlign w:val="center"/>
          </w:tcPr>
          <w:p w14:paraId="67914F3E" w14:textId="13F7FC5A"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291" w:type="pct"/>
            <w:vAlign w:val="center"/>
          </w:tcPr>
          <w:p w14:paraId="40D23329" w14:textId="4BF49580"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336" w:type="pct"/>
            <w:vAlign w:val="center"/>
          </w:tcPr>
          <w:p w14:paraId="08B04AE5" w14:textId="011827C5"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44" w:type="pct"/>
            <w:vAlign w:val="center"/>
          </w:tcPr>
          <w:p w14:paraId="350802AA" w14:textId="2C0E0CBC" w:rsidR="00A37C64" w:rsidRPr="001506F4" w:rsidRDefault="00CB5BA7" w:rsidP="00A37C64">
            <w:pPr xmlns:w="http://schemas.openxmlformats.org/wordprocessingml/2006/main">
              <w:autoSpaceDE w:val="0"/>
              <w:jc w:val="left"/>
              <w:rPr>
                <w:rFonts w:ascii="Consolas" w:hAnsi="Consolas" w:cs="Arial"/>
                <w:sz w:val="18"/>
              </w:rPr>
            </w:pPr>
            <w:r xmlns:w="http://schemas.openxmlformats.org/wordprocessingml/2006/main">
              <w:rPr>
                <w:rFonts w:ascii="Consolas" w:hAnsi="Consolas" w:cs="Arial"/>
                <w:sz w:val="18"/>
              </w:rPr>
              <w:t xml:space="preserve">0</w:t>
            </w:r>
          </w:p>
        </w:tc>
        <w:tc>
          <w:tcPr>
            <w:tcW w:w="691" w:type="pct"/>
            <w:vAlign w:val="center"/>
          </w:tcPr>
          <w:p w14:paraId="56A52787" w14:textId="2A26FEC1"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1093" w:type="pct"/>
            <w:vAlign w:val="center"/>
          </w:tcPr>
          <w:p w14:paraId="18EA3FBC" w14:textId="7752B239" w:rsidR="00A37C64" w:rsidRPr="001506F4" w:rsidRDefault="00A37C64" w:rsidP="004E1BF8">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r w:rsidR="00A37C64" w14:paraId="735FB15B" w14:textId="77777777" w:rsidTr="00CB5BA7">
        <w:tc>
          <w:tcPr>
            <w:tcW w:w="712" w:type="pct"/>
            <w:tcBorders>
              <w:right w:val="single" w:sz="12" w:space="0" w:color="auto"/>
            </w:tcBorders>
            <w:vAlign w:val="center"/>
          </w:tcPr>
          <w:p w14:paraId="79C66CC8" w14:textId="05934923" w:rsidR="00A37C64" w:rsidRDefault="00060A88" w:rsidP="004E1BF8">
            <w:pPr xmlns:w="http://schemas.openxmlformats.org/wordprocessingml/2006/main">
              <w:autoSpaceDE w:val="0"/>
              <w:rPr>
                <w:rFonts w:cs="Arial"/>
              </w:rPr>
            </w:pPr>
            <w:r xmlns:w="http://schemas.openxmlformats.org/wordprocessingml/2006/main">
              <w:rPr>
                <w:rFonts w:cs="Arial"/>
              </w:rPr>
              <w:t xml:space="preserve">Сообщение не получено, слишком долгая передача сообщения</w:t>
            </w:r>
          </w:p>
        </w:tc>
        <w:tc>
          <w:tcPr>
            <w:tcW w:w="260" w:type="pct"/>
            <w:tcBorders>
              <w:left w:val="single" w:sz="12" w:space="0" w:color="auto"/>
            </w:tcBorders>
            <w:vAlign w:val="center"/>
          </w:tcPr>
          <w:p w14:paraId="4C481B88" w14:textId="7EC2E9E6"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304" w:type="pct"/>
            <w:vAlign w:val="center"/>
          </w:tcPr>
          <w:p w14:paraId="05551962" w14:textId="79423D7F"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334" w:type="pct"/>
            <w:vAlign w:val="center"/>
          </w:tcPr>
          <w:p w14:paraId="2CBB8A70" w14:textId="536582CB" w:rsidR="00A37C6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344" w:type="pct"/>
            <w:vAlign w:val="center"/>
          </w:tcPr>
          <w:p w14:paraId="31BAA941" w14:textId="15AE1C29" w:rsidR="00A37C64" w:rsidRDefault="00CB5BA7" w:rsidP="00A37C64">
            <w:pPr xmlns:w="http://schemas.openxmlformats.org/wordprocessingml/2006/main">
              <w:autoSpaceDE w:val="0"/>
              <w:jc w:val="left"/>
              <w:rPr>
                <w:rFonts w:ascii="Consolas" w:hAnsi="Consolas" w:cs="Arial"/>
                <w:sz w:val="18"/>
              </w:rPr>
            </w:pPr>
            <w:r xmlns:w="http://schemas.openxmlformats.org/wordprocessingml/2006/main">
              <w:rPr>
                <w:rFonts w:ascii="Consolas" w:hAnsi="Consolas" w:cs="Arial"/>
                <w:sz w:val="18"/>
              </w:rPr>
              <w:t xml:space="preserve">1</w:t>
            </w:r>
          </w:p>
        </w:tc>
        <w:tc>
          <w:tcPr>
            <w:tcW w:w="291" w:type="pct"/>
            <w:vAlign w:val="center"/>
          </w:tcPr>
          <w:p w14:paraId="60FBEFCA" w14:textId="05F05EFB"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х</w:t>
            </w:r>
          </w:p>
        </w:tc>
        <w:tc>
          <w:tcPr>
            <w:tcW w:w="291" w:type="pct"/>
            <w:vAlign w:val="center"/>
          </w:tcPr>
          <w:p w14:paraId="3C2AF5AB" w14:textId="08554311"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х</w:t>
            </w:r>
          </w:p>
        </w:tc>
        <w:tc>
          <w:tcPr>
            <w:tcW w:w="336" w:type="pct"/>
            <w:vAlign w:val="center"/>
          </w:tcPr>
          <w:p w14:paraId="571F806E" w14:textId="1E8B8136"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х</w:t>
            </w:r>
          </w:p>
        </w:tc>
        <w:tc>
          <w:tcPr>
            <w:tcW w:w="344" w:type="pct"/>
            <w:vAlign w:val="center"/>
          </w:tcPr>
          <w:p w14:paraId="2EE9C903" w14:textId="1C1F69A4" w:rsidR="00A37C64" w:rsidRPr="001506F4" w:rsidRDefault="00CB5BA7" w:rsidP="00A37C64">
            <w:pPr xmlns:w="http://schemas.openxmlformats.org/wordprocessingml/2006/main">
              <w:autoSpaceDE w:val="0"/>
              <w:jc w:val="left"/>
              <w:rPr>
                <w:rFonts w:ascii="Consolas" w:hAnsi="Consolas" w:cs="Arial"/>
                <w:sz w:val="18"/>
              </w:rPr>
            </w:pPr>
            <w:r xmlns:w="http://schemas.openxmlformats.org/wordprocessingml/2006/main">
              <w:rPr>
                <w:rFonts w:ascii="Consolas" w:hAnsi="Consolas" w:cs="Arial"/>
                <w:sz w:val="18"/>
              </w:rPr>
              <w:t xml:space="preserve">1</w:t>
            </w:r>
          </w:p>
        </w:tc>
        <w:tc>
          <w:tcPr>
            <w:tcW w:w="691" w:type="pct"/>
            <w:vAlign w:val="center"/>
          </w:tcPr>
          <w:p w14:paraId="6E8ED799" w14:textId="262003BE" w:rsidR="00A37C64" w:rsidRPr="001506F4" w:rsidRDefault="00CB5BA7"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1093" w:type="pct"/>
            <w:vAlign w:val="center"/>
          </w:tcPr>
          <w:p w14:paraId="78F1E80A" w14:textId="2BE82255" w:rsidR="00A37C64" w:rsidRPr="001506F4" w:rsidRDefault="00060A88" w:rsidP="004E1BF8">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r>
    </w:tbl>
    <w:p w14:paraId="0DFBBB8B" w14:textId="77777777" w:rsidR="009F1B04" w:rsidRDefault="009F1B04" w:rsidP="009F1B04">
      <w:pPr>
        <w:autoSpaceDE w:val="0"/>
        <w:rPr>
          <w:rFonts w:cs="Arial"/>
        </w:rPr>
      </w:pPr>
    </w:p>
    <w:p w14:paraId="09666DF9" w14:textId="2E1A509B" w:rsidR="001506F4" w:rsidRDefault="001506F4" w:rsidP="004E1BF8">
      <w:pPr xmlns:w="http://schemas.openxmlformats.org/wordprocessingml/2006/main">
        <w:keepNext/>
        <w:autoSpaceDE w:val="0"/>
        <w:rPr>
          <w:rFonts w:cs="Arial"/>
        </w:rPr>
      </w:pPr>
      <w:r xmlns:w="http://schemas.openxmlformats.org/wordprocessingml/2006/main">
        <w:rPr>
          <w:rFonts w:cs="Arial"/>
        </w:rPr>
        <w:t xml:space="preserve">Для события </w:t>
      </w:r>
      <w:r xmlns:w="http://schemas.openxmlformats.org/wordprocessingml/2006/main">
        <w:rPr>
          <w:rFonts w:ascii="Consolas" w:hAnsi="Consolas" w:cs="Arial"/>
        </w:rPr>
        <w:t xml:space="preserve">EV_RXCOMPLETE </w:t>
      </w:r>
      <w:r xmlns:w="http://schemas.openxmlformats.org/wordprocessingml/2006/main">
        <w:rPr>
          <w:rFonts w:cs="Arial"/>
        </w:rPr>
        <w:t xml:space="preserve">поля имеют следующие значения:</w:t>
      </w:r>
    </w:p>
    <w:tbl>
      <w:tblPr>
        <w:tblStyle w:val="TableGrid"/>
        <w:tblW w:w="5000" w:type="pct"/>
        <w:tblLook w:val="04A0" w:firstRow="1" w:lastRow="0" w:firstColumn="1" w:lastColumn="0" w:noHBand="0" w:noVBand="1"/>
      </w:tblPr>
      <w:tblGrid>
        <w:gridCol w:w="1512"/>
        <w:gridCol w:w="517"/>
        <w:gridCol w:w="613"/>
        <w:gridCol w:w="693"/>
        <w:gridCol w:w="810"/>
        <w:gridCol w:w="612"/>
        <w:gridCol w:w="612"/>
        <w:gridCol w:w="634"/>
        <w:gridCol w:w="1536"/>
        <w:gridCol w:w="1536"/>
      </w:tblGrid>
      <w:tr w:rsidR="00A37C64" w14:paraId="53BB389A" w14:textId="77777777" w:rsidTr="00CB5BA7">
        <w:tc>
          <w:tcPr>
            <w:tcW w:w="860" w:type="pct"/>
            <w:vMerge w:val="restart"/>
            <w:tcBorders>
              <w:bottom w:val="single" w:sz="12" w:space="0" w:color="auto"/>
              <w:right w:val="single" w:sz="12" w:space="0" w:color="auto"/>
            </w:tcBorders>
            <w:shd w:val="clear" w:color="auto" w:fill="D9D9D9" w:themeFill="background1" w:themeFillShade="D9"/>
            <w:vAlign w:val="center"/>
          </w:tcPr>
          <w:p w14:paraId="39958E79" w14:textId="77777777" w:rsidR="00A37C64" w:rsidRPr="00515483" w:rsidRDefault="00A37C64" w:rsidP="004E1BF8">
            <w:pPr xmlns:w="http://schemas.openxmlformats.org/wordprocessingml/2006/main">
              <w:keepNext/>
              <w:autoSpaceDE w:val="0"/>
              <w:rPr>
                <w:rFonts w:cs="Arial"/>
                <w:b/>
              </w:rPr>
            </w:pPr>
            <w:r xmlns:w="http://schemas.openxmlformats.org/wordprocessingml/2006/main" w:rsidRPr="00515483">
              <w:rPr>
                <w:rFonts w:cs="Arial"/>
                <w:b/>
              </w:rPr>
              <w:t xml:space="preserve">Полученный кадр</w:t>
            </w:r>
          </w:p>
        </w:tc>
        <w:tc>
          <w:tcPr>
            <w:tcW w:w="2586" w:type="pct"/>
            <w:gridSpan w:val="7"/>
            <w:tcBorders>
              <w:bottom w:val="single" w:sz="4" w:space="0" w:color="auto"/>
            </w:tcBorders>
            <w:shd w:val="clear" w:color="auto" w:fill="D9D9D9" w:themeFill="background1" w:themeFillShade="D9"/>
          </w:tcPr>
          <w:p w14:paraId="39878775" w14:textId="010C9A71"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LMIC.txrxФлаги</w:t>
            </w:r>
            <w:proofErr xmlns:w="http://schemas.openxmlformats.org/wordprocessingml/2006/main" w:type="spellEnd"/>
          </w:p>
        </w:tc>
        <w:tc>
          <w:tcPr>
            <w:tcW w:w="797" w:type="pct"/>
            <w:vMerge w:val="restart"/>
            <w:tcBorders>
              <w:bottom w:val="single" w:sz="12" w:space="0" w:color="auto"/>
            </w:tcBorders>
            <w:shd w:val="clear" w:color="auto" w:fill="D9D9D9" w:themeFill="background1" w:themeFillShade="D9"/>
            <w:vAlign w:val="center"/>
          </w:tcPr>
          <w:p w14:paraId="1F6462A1" w14:textId="0B7BE6DC"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LMIC.dataLen</w:t>
            </w:r>
            <w:proofErr xmlns:w="http://schemas.openxmlformats.org/wordprocessingml/2006/main" w:type="spellEnd"/>
            <w:r xmlns:w="http://schemas.openxmlformats.org/wordprocessingml/2006/main" w:rsidRPr="00515483">
              <w:rPr>
                <w:rFonts w:ascii="Consolas" w:hAnsi="Consolas" w:cs="Arial"/>
                <w:b/>
              </w:rPr>
              <w:t xml:space="preserve"> </w:t>
            </w:r>
          </w:p>
        </w:tc>
        <w:tc>
          <w:tcPr>
            <w:tcW w:w="757" w:type="pct"/>
            <w:vMerge w:val="restart"/>
            <w:tcBorders>
              <w:bottom w:val="single" w:sz="12" w:space="0" w:color="auto"/>
            </w:tcBorders>
            <w:shd w:val="clear" w:color="auto" w:fill="D9D9D9" w:themeFill="background1" w:themeFillShade="D9"/>
            <w:vAlign w:val="center"/>
          </w:tcPr>
          <w:p w14:paraId="69288D22" w14:textId="77777777" w:rsidR="00A37C64" w:rsidRPr="00515483" w:rsidRDefault="00A37C64" w:rsidP="004E1BF8">
            <w:pPr xmlns:w="http://schemas.openxmlformats.org/wordprocessingml/2006/main">
              <w:keepNext/>
              <w:autoSpaceDE w:val="0"/>
              <w:rPr>
                <w:rFonts w:ascii="Consolas" w:hAnsi="Consolas" w:cs="Arial"/>
                <w:b/>
              </w:rPr>
            </w:pPr>
            <w:proofErr xmlns:w="http://schemas.openxmlformats.org/wordprocessingml/2006/main" w:type="spellStart"/>
            <w:r xmlns:w="http://schemas.openxmlformats.org/wordprocessingml/2006/main" w:rsidRPr="00515483">
              <w:rPr>
                <w:rFonts w:ascii="Consolas" w:hAnsi="Consolas" w:cs="Arial"/>
                <w:b/>
              </w:rPr>
              <w:t xml:space="preserve">LMIC.dataBeg</w:t>
            </w:r>
            <w:proofErr xmlns:w="http://schemas.openxmlformats.org/wordprocessingml/2006/main" w:type="spellEnd"/>
          </w:p>
        </w:tc>
      </w:tr>
      <w:tr w:rsidR="00A37C64" w14:paraId="61AD2B13" w14:textId="77777777" w:rsidTr="00CB5BA7">
        <w:tc>
          <w:tcPr>
            <w:tcW w:w="860" w:type="pct"/>
            <w:vMerge/>
            <w:tcBorders>
              <w:bottom w:val="single" w:sz="12" w:space="0" w:color="auto"/>
              <w:right w:val="single" w:sz="12" w:space="0" w:color="auto"/>
            </w:tcBorders>
            <w:shd w:val="clear" w:color="auto" w:fill="D9D9D9" w:themeFill="background1" w:themeFillShade="D9"/>
            <w:vAlign w:val="center"/>
          </w:tcPr>
          <w:p w14:paraId="50775153" w14:textId="77777777" w:rsidR="00A37C64" w:rsidRPr="00515483" w:rsidRDefault="00A37C64" w:rsidP="004E1BF8">
            <w:pPr>
              <w:keepNext/>
              <w:autoSpaceDE w:val="0"/>
              <w:rPr>
                <w:rFonts w:cs="Arial"/>
                <w:b/>
              </w:rPr>
            </w:pPr>
          </w:p>
        </w:tc>
        <w:tc>
          <w:tcPr>
            <w:tcW w:w="312" w:type="pct"/>
            <w:tcBorders>
              <w:top w:val="single" w:sz="4" w:space="0" w:color="auto"/>
              <w:left w:val="single" w:sz="12" w:space="0" w:color="auto"/>
              <w:bottom w:val="single" w:sz="12" w:space="0" w:color="auto"/>
            </w:tcBorders>
            <w:shd w:val="clear" w:color="auto" w:fill="D9D9D9" w:themeFill="background1" w:themeFillShade="D9"/>
            <w:vAlign w:val="center"/>
          </w:tcPr>
          <w:p w14:paraId="0C77ADC7" w14:textId="77777777"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АСК</w:t>
            </w:r>
          </w:p>
        </w:tc>
        <w:tc>
          <w:tcPr>
            <w:tcW w:w="364" w:type="pct"/>
            <w:tcBorders>
              <w:top w:val="single" w:sz="4" w:space="0" w:color="auto"/>
              <w:bottom w:val="single" w:sz="12" w:space="0" w:color="auto"/>
            </w:tcBorders>
            <w:shd w:val="clear" w:color="auto" w:fill="D9D9D9" w:themeFill="background1" w:themeFillShade="D9"/>
            <w:vAlign w:val="center"/>
          </w:tcPr>
          <w:p w14:paraId="66526FDA" w14:textId="77777777"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НЕТ</w:t>
            </w:r>
          </w:p>
        </w:tc>
        <w:tc>
          <w:tcPr>
            <w:tcW w:w="408" w:type="pct"/>
            <w:tcBorders>
              <w:top w:val="single" w:sz="4" w:space="0" w:color="auto"/>
              <w:bottom w:val="single" w:sz="12" w:space="0" w:color="auto"/>
            </w:tcBorders>
            <w:shd w:val="clear" w:color="auto" w:fill="D9D9D9" w:themeFill="background1" w:themeFillShade="D9"/>
            <w:vAlign w:val="center"/>
          </w:tcPr>
          <w:p w14:paraId="0399DFC2" w14:textId="2C0F28A6"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ВОРОТА</w:t>
            </w:r>
          </w:p>
        </w:tc>
        <w:tc>
          <w:tcPr>
            <w:tcW w:w="399" w:type="pct"/>
            <w:tcBorders>
              <w:top w:val="single" w:sz="4" w:space="0" w:color="auto"/>
              <w:bottom w:val="single" w:sz="12" w:space="0" w:color="auto"/>
            </w:tcBorders>
            <w:shd w:val="clear" w:color="auto" w:fill="D9D9D9" w:themeFill="background1" w:themeFillShade="D9"/>
          </w:tcPr>
          <w:p w14:paraId="6991A4D5" w14:textId="784AF64F"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Pr>
                <w:rFonts w:ascii="Consolas" w:hAnsi="Consolas" w:cs="Consolas"/>
                <w:b/>
                <w:sz w:val="18"/>
              </w:rPr>
              <w:t xml:space="preserve">НОПОРТ</w:t>
            </w:r>
          </w:p>
        </w:tc>
        <w:tc>
          <w:tcPr>
            <w:tcW w:w="346" w:type="pct"/>
            <w:tcBorders>
              <w:top w:val="single" w:sz="4" w:space="0" w:color="auto"/>
              <w:bottom w:val="single" w:sz="12" w:space="0" w:color="auto"/>
            </w:tcBorders>
            <w:shd w:val="clear" w:color="auto" w:fill="D9D9D9" w:themeFill="background1" w:themeFillShade="D9"/>
            <w:vAlign w:val="center"/>
          </w:tcPr>
          <w:p w14:paraId="4129B59F" w14:textId="612BD4DA"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DNW1</w:t>
            </w:r>
          </w:p>
        </w:tc>
        <w:tc>
          <w:tcPr>
            <w:tcW w:w="346" w:type="pct"/>
            <w:tcBorders>
              <w:top w:val="single" w:sz="4" w:space="0" w:color="auto"/>
              <w:bottom w:val="single" w:sz="12" w:space="0" w:color="auto"/>
            </w:tcBorders>
            <w:shd w:val="clear" w:color="auto" w:fill="D9D9D9" w:themeFill="background1" w:themeFillShade="D9"/>
            <w:vAlign w:val="center"/>
          </w:tcPr>
          <w:p w14:paraId="78296BAD" w14:textId="77777777"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DNW2</w:t>
            </w:r>
          </w:p>
        </w:tc>
        <w:tc>
          <w:tcPr>
            <w:tcW w:w="410" w:type="pct"/>
            <w:tcBorders>
              <w:top w:val="single" w:sz="4" w:space="0" w:color="auto"/>
              <w:bottom w:val="single" w:sz="12" w:space="0" w:color="auto"/>
            </w:tcBorders>
            <w:shd w:val="clear" w:color="auto" w:fill="D9D9D9" w:themeFill="background1" w:themeFillShade="D9"/>
            <w:vAlign w:val="center"/>
          </w:tcPr>
          <w:p w14:paraId="6814C0A9" w14:textId="77777777" w:rsidR="00A37C64" w:rsidRPr="00515483" w:rsidRDefault="00A37C64" w:rsidP="004E1BF8">
            <w:pPr xmlns:w="http://schemas.openxmlformats.org/wordprocessingml/2006/main">
              <w:keepNext/>
              <w:autoSpaceDE w:val="0"/>
              <w:rPr>
                <w:rFonts w:ascii="Consolas" w:hAnsi="Consolas" w:cs="Consolas"/>
                <w:b/>
                <w:sz w:val="18"/>
              </w:rPr>
            </w:pPr>
            <w:r xmlns:w="http://schemas.openxmlformats.org/wordprocessingml/2006/main" w:rsidRPr="00515483">
              <w:rPr>
                <w:rFonts w:ascii="Consolas" w:hAnsi="Consolas" w:cs="Consolas"/>
                <w:b/>
                <w:sz w:val="18"/>
              </w:rPr>
              <w:t xml:space="preserve">ПИНГ</w:t>
            </w:r>
          </w:p>
        </w:tc>
        <w:tc>
          <w:tcPr>
            <w:tcW w:w="797" w:type="pct"/>
            <w:vMerge/>
            <w:tcBorders>
              <w:bottom w:val="single" w:sz="12" w:space="0" w:color="auto"/>
            </w:tcBorders>
            <w:shd w:val="clear" w:color="auto" w:fill="D9D9D9" w:themeFill="background1" w:themeFillShade="D9"/>
            <w:vAlign w:val="center"/>
          </w:tcPr>
          <w:p w14:paraId="7F2FF420" w14:textId="77777777" w:rsidR="00A37C64" w:rsidRPr="00515483" w:rsidRDefault="00A37C64" w:rsidP="004E1BF8">
            <w:pPr>
              <w:keepNext/>
              <w:autoSpaceDE w:val="0"/>
              <w:rPr>
                <w:rFonts w:cs="Arial"/>
                <w:b/>
              </w:rPr>
            </w:pPr>
          </w:p>
        </w:tc>
        <w:tc>
          <w:tcPr>
            <w:tcW w:w="757" w:type="pct"/>
            <w:vMerge/>
            <w:tcBorders>
              <w:bottom w:val="single" w:sz="12" w:space="0" w:color="auto"/>
            </w:tcBorders>
            <w:shd w:val="clear" w:color="auto" w:fill="D9D9D9" w:themeFill="background1" w:themeFillShade="D9"/>
            <w:vAlign w:val="center"/>
          </w:tcPr>
          <w:p w14:paraId="6DB55C91" w14:textId="77777777" w:rsidR="00A37C64" w:rsidRPr="00515483" w:rsidRDefault="00A37C64" w:rsidP="004E1BF8">
            <w:pPr>
              <w:keepNext/>
              <w:autoSpaceDE w:val="0"/>
              <w:rPr>
                <w:rFonts w:cs="Arial"/>
                <w:b/>
              </w:rPr>
            </w:pPr>
          </w:p>
        </w:tc>
      </w:tr>
      <w:tr w:rsidR="00A37C64" w14:paraId="3580AAAF" w14:textId="77777777" w:rsidTr="00CB5BA7">
        <w:tc>
          <w:tcPr>
            <w:tcW w:w="860" w:type="pct"/>
            <w:tcBorders>
              <w:top w:val="single" w:sz="12" w:space="0" w:color="auto"/>
              <w:right w:val="single" w:sz="12" w:space="0" w:color="auto"/>
            </w:tcBorders>
            <w:vAlign w:val="center"/>
          </w:tcPr>
          <w:p w14:paraId="4B1337A5" w14:textId="77777777" w:rsidR="00A37C64" w:rsidRDefault="00A37C64" w:rsidP="004E1BF8">
            <w:pPr xmlns:w="http://schemas.openxmlformats.org/wordprocessingml/2006/main">
              <w:keepNext/>
              <w:autoSpaceDE w:val="0"/>
              <w:rPr>
                <w:rFonts w:cs="Arial"/>
              </w:rPr>
            </w:pPr>
            <w:r xmlns:w="http://schemas.openxmlformats.org/wordprocessingml/2006/main">
              <w:rPr>
                <w:rFonts w:cs="Arial"/>
              </w:rPr>
              <w:t xml:space="preserve">пустая рамка</w:t>
            </w:r>
          </w:p>
        </w:tc>
        <w:tc>
          <w:tcPr>
            <w:tcW w:w="312" w:type="pct"/>
            <w:tcBorders>
              <w:left w:val="single" w:sz="12" w:space="0" w:color="auto"/>
            </w:tcBorders>
            <w:vAlign w:val="center"/>
          </w:tcPr>
          <w:p w14:paraId="3B4A838B" w14:textId="48B6C05E" w:rsidR="00A37C64" w:rsidRPr="001506F4" w:rsidRDefault="00A37C64" w:rsidP="004E1BF8">
            <w:pPr xmlns:w="http://schemas.openxmlformats.org/wordprocessingml/2006/main">
              <w:keepNext/>
              <w:autoSpaceDE w:val="0"/>
              <w:rPr>
                <w:rFonts w:ascii="Consolas" w:hAnsi="Consolas" w:cs="Consolas"/>
                <w:sz w:val="18"/>
              </w:rPr>
            </w:pPr>
            <w:r xmlns:w="http://schemas.openxmlformats.org/wordprocessingml/2006/main" w:rsidRPr="001506F4">
              <w:rPr>
                <w:rFonts w:ascii="Consolas" w:hAnsi="Consolas" w:cs="Consolas"/>
                <w:sz w:val="18"/>
              </w:rPr>
              <w:t xml:space="preserve">0</w:t>
            </w:r>
          </w:p>
        </w:tc>
        <w:tc>
          <w:tcPr>
            <w:tcW w:w="364" w:type="pct"/>
            <w:vAlign w:val="center"/>
          </w:tcPr>
          <w:p w14:paraId="34A533BA" w14:textId="58DC49CF"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408" w:type="pct"/>
            <w:vAlign w:val="center"/>
          </w:tcPr>
          <w:p w14:paraId="40BE444E" w14:textId="2A5BFB98"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399" w:type="pct"/>
          </w:tcPr>
          <w:p w14:paraId="66073F60" w14:textId="36685B9A" w:rsidR="00A37C6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1</w:t>
            </w:r>
          </w:p>
        </w:tc>
        <w:tc>
          <w:tcPr>
            <w:tcW w:w="346" w:type="pct"/>
            <w:vAlign w:val="center"/>
          </w:tcPr>
          <w:p w14:paraId="5E4F4717" w14:textId="136D5FF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346" w:type="pct"/>
            <w:vAlign w:val="center"/>
          </w:tcPr>
          <w:p w14:paraId="226726A2" w14:textId="21A500BC"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410" w:type="pct"/>
            <w:vAlign w:val="center"/>
          </w:tcPr>
          <w:p w14:paraId="6A41D031" w14:textId="2FA0A941"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1</w:t>
            </w:r>
          </w:p>
        </w:tc>
        <w:tc>
          <w:tcPr>
            <w:tcW w:w="797" w:type="pct"/>
            <w:tcBorders>
              <w:top w:val="single" w:sz="12" w:space="0" w:color="auto"/>
            </w:tcBorders>
            <w:vAlign w:val="center"/>
          </w:tcPr>
          <w:p w14:paraId="79DCE29B"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757" w:type="pct"/>
            <w:tcBorders>
              <w:top w:val="single" w:sz="12" w:space="0" w:color="auto"/>
            </w:tcBorders>
            <w:vAlign w:val="center"/>
          </w:tcPr>
          <w:p w14:paraId="29EE4959"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r w:rsidR="00A37C64" w14:paraId="1071B107" w14:textId="77777777" w:rsidTr="00CB5BA7">
        <w:tc>
          <w:tcPr>
            <w:tcW w:w="860" w:type="pct"/>
            <w:tcBorders>
              <w:right w:val="single" w:sz="12" w:space="0" w:color="auto"/>
            </w:tcBorders>
            <w:vAlign w:val="center"/>
          </w:tcPr>
          <w:p w14:paraId="2420BCC4" w14:textId="77777777" w:rsidR="00A37C64" w:rsidRDefault="00A37C64" w:rsidP="004E1BF8">
            <w:pPr xmlns:w="http://schemas.openxmlformats.org/wordprocessingml/2006/main">
              <w:keepNext/>
              <w:autoSpaceDE w:val="0"/>
              <w:rPr>
                <w:rFonts w:cs="Arial"/>
              </w:rPr>
            </w:pPr>
            <w:r xmlns:w="http://schemas.openxmlformats.org/wordprocessingml/2006/main">
              <w:rPr>
                <w:rFonts w:cs="Arial"/>
              </w:rPr>
              <w:t xml:space="preserve">только порт</w:t>
            </w:r>
          </w:p>
        </w:tc>
        <w:tc>
          <w:tcPr>
            <w:tcW w:w="312" w:type="pct"/>
            <w:tcBorders>
              <w:left w:val="single" w:sz="12" w:space="0" w:color="auto"/>
            </w:tcBorders>
            <w:vAlign w:val="center"/>
          </w:tcPr>
          <w:p w14:paraId="16F65FBB" w14:textId="0514BE4D"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64" w:type="pct"/>
            <w:vAlign w:val="center"/>
          </w:tcPr>
          <w:p w14:paraId="04C34913" w14:textId="5B2C22B8"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408" w:type="pct"/>
            <w:vAlign w:val="center"/>
          </w:tcPr>
          <w:p w14:paraId="52D723F6" w14:textId="2EE6B2B6"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1</w:t>
            </w:r>
          </w:p>
        </w:tc>
        <w:tc>
          <w:tcPr>
            <w:tcW w:w="399" w:type="pct"/>
          </w:tcPr>
          <w:p w14:paraId="76FFEBF1" w14:textId="67AC1F64" w:rsidR="00A37C6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346" w:type="pct"/>
            <w:vAlign w:val="center"/>
          </w:tcPr>
          <w:p w14:paraId="228B67D7" w14:textId="3F172C01"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346" w:type="pct"/>
            <w:vAlign w:val="center"/>
          </w:tcPr>
          <w:p w14:paraId="591B63EB" w14:textId="49C0D18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0</w:t>
            </w:r>
          </w:p>
        </w:tc>
        <w:tc>
          <w:tcPr>
            <w:tcW w:w="410" w:type="pct"/>
            <w:vAlign w:val="center"/>
          </w:tcPr>
          <w:p w14:paraId="0AD50CC9" w14:textId="656782A8"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Pr>
                <w:rFonts w:ascii="Consolas" w:hAnsi="Consolas" w:cs="Arial"/>
                <w:sz w:val="18"/>
              </w:rPr>
              <w:t xml:space="preserve">1</w:t>
            </w:r>
          </w:p>
        </w:tc>
        <w:tc>
          <w:tcPr>
            <w:tcW w:w="797" w:type="pct"/>
            <w:vAlign w:val="center"/>
          </w:tcPr>
          <w:p w14:paraId="2A582967"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757" w:type="pct"/>
            <w:vAlign w:val="center"/>
          </w:tcPr>
          <w:p w14:paraId="1339189B" w14:textId="77777777" w:rsidR="00A37C64" w:rsidRPr="001506F4" w:rsidRDefault="00A37C64" w:rsidP="004E1BF8">
            <w:pPr xmlns:w="http://schemas.openxmlformats.org/wordprocessingml/2006/main">
              <w:keepNext/>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r w:rsidR="00A37C64" w14:paraId="6DE86EEF" w14:textId="77777777" w:rsidTr="00CB5BA7">
        <w:tc>
          <w:tcPr>
            <w:tcW w:w="860" w:type="pct"/>
            <w:tcBorders>
              <w:right w:val="single" w:sz="12" w:space="0" w:color="auto"/>
            </w:tcBorders>
            <w:vAlign w:val="center"/>
          </w:tcPr>
          <w:p w14:paraId="74A10E4A" w14:textId="77777777" w:rsidR="00A37C64" w:rsidRDefault="00A37C64" w:rsidP="008E289F">
            <w:pPr xmlns:w="http://schemas.openxmlformats.org/wordprocessingml/2006/main">
              <w:autoSpaceDE w:val="0"/>
              <w:rPr>
                <w:rFonts w:cs="Arial"/>
              </w:rPr>
            </w:pPr>
            <w:proofErr xmlns:w="http://schemas.openxmlformats.org/wordprocessingml/2006/main" w:type="spellStart"/>
            <w:r xmlns:w="http://schemas.openxmlformats.org/wordprocessingml/2006/main">
              <w:rPr>
                <w:rFonts w:cs="Arial"/>
              </w:rPr>
              <w:t xml:space="preserve">порт+полезная нагрузка</w:t>
            </w:r>
            <w:proofErr xmlns:w="http://schemas.openxmlformats.org/wordprocessingml/2006/main" w:type="spellEnd"/>
          </w:p>
        </w:tc>
        <w:tc>
          <w:tcPr>
            <w:tcW w:w="312" w:type="pct"/>
            <w:tcBorders>
              <w:left w:val="single" w:sz="12" w:space="0" w:color="auto"/>
            </w:tcBorders>
            <w:vAlign w:val="center"/>
          </w:tcPr>
          <w:p w14:paraId="61AE284A" w14:textId="1A671184" w:rsidR="00A37C64" w:rsidRPr="001506F4" w:rsidRDefault="00A37C64" w:rsidP="008E289F">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0</w:t>
            </w:r>
          </w:p>
        </w:tc>
        <w:tc>
          <w:tcPr>
            <w:tcW w:w="364" w:type="pct"/>
            <w:vAlign w:val="center"/>
          </w:tcPr>
          <w:p w14:paraId="714C7F03" w14:textId="00B343DB" w:rsidR="00A37C64" w:rsidRPr="001506F4" w:rsidRDefault="00A37C64" w:rsidP="001506F4">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408" w:type="pct"/>
            <w:vAlign w:val="center"/>
          </w:tcPr>
          <w:p w14:paraId="1EB19805" w14:textId="5D9A6851" w:rsidR="00A37C64" w:rsidRPr="001506F4" w:rsidRDefault="00A37C64" w:rsidP="00D459AE">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1</w:t>
            </w:r>
          </w:p>
        </w:tc>
        <w:tc>
          <w:tcPr>
            <w:tcW w:w="399" w:type="pct"/>
          </w:tcPr>
          <w:p w14:paraId="77203380" w14:textId="223C58A3" w:rsidR="00A37C64" w:rsidRDefault="00A37C64" w:rsidP="001506F4">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346" w:type="pct"/>
            <w:vAlign w:val="center"/>
          </w:tcPr>
          <w:p w14:paraId="1E21AA18" w14:textId="530B64A0" w:rsidR="00A37C64" w:rsidRPr="001506F4" w:rsidRDefault="00A37C64" w:rsidP="001506F4">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346" w:type="pct"/>
            <w:vAlign w:val="center"/>
          </w:tcPr>
          <w:p w14:paraId="0C872FFE" w14:textId="10355447" w:rsidR="00A37C64" w:rsidRPr="001506F4" w:rsidRDefault="00A37C64" w:rsidP="001506F4">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0</w:t>
            </w:r>
          </w:p>
        </w:tc>
        <w:tc>
          <w:tcPr>
            <w:tcW w:w="410" w:type="pct"/>
            <w:vAlign w:val="center"/>
          </w:tcPr>
          <w:p w14:paraId="3948CB83" w14:textId="2626E568" w:rsidR="00A37C64" w:rsidRPr="001506F4" w:rsidRDefault="00A37C64" w:rsidP="001506F4">
            <w:pPr xmlns:w="http://schemas.openxmlformats.org/wordprocessingml/2006/main">
              <w:autoSpaceDE w:val="0"/>
              <w:rPr>
                <w:rFonts w:ascii="Consolas" w:hAnsi="Consolas" w:cs="Arial"/>
                <w:sz w:val="18"/>
              </w:rPr>
            </w:pPr>
            <w:r xmlns:w="http://schemas.openxmlformats.org/wordprocessingml/2006/main">
              <w:rPr>
                <w:rFonts w:ascii="Consolas" w:hAnsi="Consolas" w:cs="Arial"/>
                <w:sz w:val="18"/>
              </w:rPr>
              <w:t xml:space="preserve">1</w:t>
            </w:r>
          </w:p>
        </w:tc>
        <w:tc>
          <w:tcPr>
            <w:tcW w:w="797" w:type="pct"/>
            <w:vAlign w:val="center"/>
          </w:tcPr>
          <w:p w14:paraId="38B428D2" w14:textId="77777777" w:rsidR="00A37C64" w:rsidRPr="001506F4" w:rsidRDefault="00A37C64" w:rsidP="008E289F">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c>
          <w:tcPr>
            <w:tcW w:w="757" w:type="pct"/>
            <w:vAlign w:val="center"/>
          </w:tcPr>
          <w:p w14:paraId="728EDE06" w14:textId="77777777" w:rsidR="00A37C64" w:rsidRPr="001506F4" w:rsidRDefault="00A37C64" w:rsidP="008E289F">
            <w:pPr xmlns:w="http://schemas.openxmlformats.org/wordprocessingml/2006/main">
              <w:autoSpaceDE w:val="0"/>
              <w:rPr>
                <w:rFonts w:ascii="Consolas" w:hAnsi="Consolas" w:cs="Arial"/>
                <w:sz w:val="18"/>
              </w:rPr>
            </w:pPr>
            <w:r xmlns:w="http://schemas.openxmlformats.org/wordprocessingml/2006/main" w:rsidRPr="001506F4">
              <w:rPr>
                <w:rFonts w:ascii="Consolas" w:hAnsi="Consolas" w:cs="Arial"/>
                <w:sz w:val="18"/>
              </w:rPr>
              <w:t xml:space="preserve">х</w:t>
            </w:r>
          </w:p>
        </w:tc>
      </w:tr>
    </w:tbl>
    <w:p w14:paraId="3DF68702" w14:textId="77777777" w:rsidR="00491726" w:rsidRPr="00491726" w:rsidRDefault="00491726" w:rsidP="00491726">
      <w:pPr xmlns:w="http://schemas.openxmlformats.org/wordprocessingml/2006/main">
        <w:pStyle w:val="Heading2"/>
      </w:pPr>
      <w:bookmarkStart xmlns:w="http://schemas.openxmlformats.org/wordprocessingml/2006/main" w:id="35" w:name="_Toc182760464"/>
      <w:r xmlns:w="http://schemas.openxmlformats.org/wordprocessingml/2006/main" w:rsidRPr="00491726">
        <w:t xml:space="preserve">API-функции</w:t>
      </w:r>
      <w:bookmarkEnd xmlns:w="http://schemas.openxmlformats.org/wordprocessingml/2006/main" w:id="35"/>
    </w:p>
    <w:p w14:paraId="35A62A00" w14:textId="2CC8F162" w:rsidR="00491726" w:rsidRDefault="00491726" w:rsidP="00491726">
      <w:r xmlns:w="http://schemas.openxmlformats.org/wordprocessingml/2006/main">
        <w:t xml:space="preserve">Библиотека LMIC предлагает набор функций API для управления состоянием MAC и запуска действий протокола.</w:t>
      </w:r>
    </w:p>
    <w:p w14:paraId="42A60669" w14:textId="7CF67AF2" w:rsidR="00491726" w:rsidRPr="00491726" w:rsidRDefault="003A0E98" w:rsidP="00483616">
      <w:pPr xmlns:w="http://schemas.openxmlformats.org/wordprocessingml/2006/main">
        <w:pStyle w:val="StyleHeading3Consolas10pt"/>
      </w:pPr>
      <w:bookmarkStart xmlns:w="http://schemas.openxmlformats.org/wordprocessingml/2006/main" w:id="36" w:name="__RefHeading__1189_1143705402"/>
      <w:bookmarkStart xmlns:w="http://schemas.openxmlformats.org/wordprocessingml/2006/main" w:id="37" w:name="__RefHeading__1191_1143705402"/>
      <w:bookmarkEnd xmlns:w="http://schemas.openxmlformats.org/wordprocessingml/2006/main" w:id="36"/>
      <w:bookmarkEnd xmlns:w="http://schemas.openxmlformats.org/wordprocessingml/2006/main" w:id="37"/>
      <w:r xmlns:w="http://schemas.openxmlformats.org/wordprocessingml/2006/main" w:rsidRPr="00504741">
        <w:rPr>
          <w:b w:val="0"/>
          <w:sz w:val="18"/>
        </w:rPr>
        <w:lastRenderedPageBreak xmlns:w="http://schemas.openxmlformats.org/wordprocessingml/2006/main"/>
      </w:r>
      <w:r xmlns:w="http://schemas.openxmlformats.org/wordprocessingml/2006/main" w:rsidRPr="00504741">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LMIC_сброс</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504741">
        <w:rPr>
          <w:b w:val="0"/>
          <w:sz w:val="18"/>
        </w:rPr>
        <w:t xml:space="preserve">()</w:t>
      </w:r>
    </w:p>
    <w:p w14:paraId="7650BDC3" w14:textId="77777777" w:rsidR="00491726" w:rsidRDefault="00C313BD" w:rsidP="00491726">
      <w:r xmlns:w="http://schemas.openxmlformats.org/wordprocessingml/2006/main">
        <w:t xml:space="preserve">Сбросьте состояние MAC. Сеанс и ожидающие передачи данных будут отменены.</w:t>
      </w:r>
    </w:p>
    <w:p w14:paraId="128CD6F5" w14:textId="16D781C7" w:rsidR="00491726" w:rsidRPr="00491726" w:rsidRDefault="003A0E98" w:rsidP="00483616">
      <w:pPr xmlns:w="http://schemas.openxmlformats.org/wordprocessingml/2006/main">
        <w:pStyle w:val="StyleHeading3Consolas10pt"/>
      </w:pPr>
      <w:bookmarkStart xmlns:w="http://schemas.openxmlformats.org/wordprocessingml/2006/main" w:id="38" w:name="__RefHeading__1193_1143705402"/>
      <w:bookmarkStart xmlns:w="http://schemas.openxmlformats.org/wordprocessingml/2006/main" w:id="39" w:name="_Ref412725613"/>
      <w:bookmarkEnd xmlns:w="http://schemas.openxmlformats.org/wordprocessingml/2006/main" w:id="38"/>
      <w:proofErr xmlns:w="http://schemas.openxmlformats.org/wordprocessingml/2006/main" w:type="spellStart"/>
      <w:r xmlns:w="http://schemas.openxmlformats.org/wordprocessingml/2006/main" w:rsidRPr="00504741">
        <w:rPr>
          <w:b w:val="0"/>
          <w:sz w:val="18"/>
        </w:rPr>
        <w:t xml:space="preserve">бит_т</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LMIC_startПрисоединение</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504741">
        <w:rPr>
          <w:b w:val="0"/>
          <w:sz w:val="18"/>
        </w:rPr>
        <w:t xml:space="preserve">()</w:t>
      </w:r>
      <w:bookmarkEnd xmlns:w="http://schemas.openxmlformats.org/wordprocessingml/2006/main" w:id="39"/>
    </w:p>
    <w:p w14:paraId="401F24E2" w14:textId="72527052" w:rsidR="00491726" w:rsidRDefault="007D1E68" w:rsidP="00491726">
      <w:r xmlns:w="http://schemas.openxmlformats.org/wordprocessingml/2006/main">
        <w:t xml:space="preserve">Немедленно начать присоединение к сети. Будет вызвано неявно другими функциями API, если сеанс еще не установлен. </w:t>
      </w:r>
      <w:r xmlns:w="http://schemas.openxmlformats.org/wordprocessingml/2006/main" w:rsidR="00D14CD2">
        <w:t xml:space="preserve">Будут сгенерированы события </w:t>
      </w:r>
      <w:r xmlns:w="http://schemas.openxmlformats.org/wordprocessingml/2006/main" w:rsidR="00D14CD2" w:rsidRPr="00D14CD2">
        <w:rPr>
          <w:rFonts w:ascii="Consolas" w:hAnsi="Consolas"/>
        </w:rPr>
        <w:t xml:space="preserve">EV_JOINING </w:t>
      </w:r>
      <w:r xmlns:w="http://schemas.openxmlformats.org/wordprocessingml/2006/main" w:rsidR="00D14CD2">
        <w:t xml:space="preserve">и </w:t>
      </w:r>
      <w:r xmlns:w="http://schemas.openxmlformats.org/wordprocessingml/2006/main" w:rsidR="00D14CD2" w:rsidRPr="00D14CD2">
        <w:rPr>
          <w:rFonts w:ascii="Consolas" w:hAnsi="Consolas"/>
        </w:rPr>
        <w:t xml:space="preserve">EV_JOINED </w:t>
      </w:r>
      <w:r xmlns:w="http://schemas.openxmlformats.org/wordprocessingml/2006/main" w:rsidR="00D14CD2">
        <w:t xml:space="preserve">или </w:t>
      </w:r>
      <w:r xmlns:w="http://schemas.openxmlformats.org/wordprocessingml/2006/main" w:rsidR="00D14CD2" w:rsidRPr="00D14CD2">
        <w:rPr>
          <w:rFonts w:ascii="Consolas" w:hAnsi="Consolas"/>
        </w:rPr>
        <w:t xml:space="preserve">EV_JOIN_FAILED .</w:t>
      </w:r>
    </w:p>
    <w:p w14:paraId="48C3EF84" w14:textId="7F2458FE" w:rsidR="00B2406D" w:rsidRDefault="00B2406D" w:rsidP="00483616">
      <w:pPr xmlns:w="http://schemas.openxmlformats.org/wordprocessingml/2006/main">
        <w:pStyle w:val="StyleHeading3Consolas10pt"/>
      </w:pPr>
      <w:r xmlns:w="http://schemas.openxmlformats.org/wordprocessingml/2006/main" w:rsidRPr="00504741">
        <w:rPr>
          <w:b w:val="0"/>
          <w:sz w:val="18"/>
        </w:rPr>
        <w:t xml:space="preserve">пустота</w:t>
      </w:r>
      <w:r xmlns:w="http://schemas.openxmlformats.org/wordprocessingml/2006/main" w:rsidRPr="00B2406D">
        <w:t xml:space="preserve"> </w:t>
      </w:r>
      <w:proofErr xmlns:w="http://schemas.openxmlformats.org/wordprocessingml/2006/main" w:type="spellStart"/>
      <w:r xmlns:w="http://schemas.openxmlformats.org/wordprocessingml/2006/main" w:rsidRPr="00B2406D">
        <w:t xml:space="preserve">LMIC_tryRejoin</w:t>
      </w:r>
      <w:proofErr xmlns:w="http://schemas.openxmlformats.org/wordprocessingml/2006/main" w:type="spellEnd"/>
      <w:r xmlns:w="http://schemas.openxmlformats.org/wordprocessingml/2006/main" w:rsidRPr="00B2406D">
        <w:t xml:space="preserve"> </w:t>
      </w:r>
      <w:r xmlns:w="http://schemas.openxmlformats.org/wordprocessingml/2006/main" w:rsidRPr="00504741">
        <w:rPr>
          <w:b w:val="0"/>
          <w:sz w:val="18"/>
        </w:rPr>
        <w:t xml:space="preserve">()</w:t>
      </w:r>
    </w:p>
    <w:p w14:paraId="51EE35C3" w14:textId="1A9FFA1B" w:rsidR="00B2406D" w:rsidRPr="00B2406D" w:rsidRDefault="00B2406D" w:rsidP="00B2406D">
      <w:r xmlns:w="http://schemas.openxmlformats.org/wordprocessingml/2006/main" w:rsidRPr="00B2406D">
        <w:t xml:space="preserve">Проверьте, нет ли поблизости других сетей, к которым можно присоединиться. Сеанс с текущей сетью сохраняется, если не найдена новая сеть. </w:t>
      </w:r>
      <w:r xmlns:w="http://schemas.openxmlformats.org/wordprocessingml/2006/main" w:rsidR="008C2106">
        <w:t xml:space="preserve">Будут сгенерированы события </w:t>
      </w:r>
      <w:r xmlns:w="http://schemas.openxmlformats.org/wordprocessingml/2006/main" w:rsidR="008C2106" w:rsidRPr="00D14CD2">
        <w:rPr>
          <w:rFonts w:ascii="Consolas" w:hAnsi="Consolas"/>
        </w:rPr>
        <w:t xml:space="preserve">EV_JOINED </w:t>
      </w:r>
      <w:r xmlns:w="http://schemas.openxmlformats.org/wordprocessingml/2006/main" w:rsidR="008C2106">
        <w:t xml:space="preserve">или </w:t>
      </w:r>
      <w:r xmlns:w="http://schemas.openxmlformats.org/wordprocessingml/2006/main" w:rsidR="008C2106" w:rsidRPr="00D14CD2">
        <w:rPr>
          <w:rFonts w:ascii="Consolas" w:hAnsi="Consolas"/>
        </w:rPr>
        <w:t xml:space="preserve">EV_REJOIN_FAILED .</w:t>
      </w:r>
    </w:p>
    <w:p w14:paraId="51C11C46" w14:textId="307700FC" w:rsidR="00133CE6" w:rsidRDefault="00133CE6" w:rsidP="00483616">
      <w:pPr xmlns:w="http://schemas.openxmlformats.org/wordprocessingml/2006/main">
        <w:pStyle w:val="StyleHeading3Consolas10pt"/>
      </w:pPr>
      <w:bookmarkStart xmlns:w="http://schemas.openxmlformats.org/wordprocessingml/2006/main" w:id="40" w:name="_Ref412725649"/>
      <w:r xmlns:w="http://schemas.openxmlformats.org/wordprocessingml/2006/main" w:rsidRPr="00504741">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LMIC_setSession</w:t>
      </w:r>
      <w:proofErr xmlns:w="http://schemas.openxmlformats.org/wordprocessingml/2006/main" w:type="spellEnd"/>
      <w:r xmlns:w="http://schemas.openxmlformats.org/wordprocessingml/2006/main">
        <w:t xml:space="preserve"> </w:t>
      </w:r>
      <w:r xmlns:w="http://schemas.openxmlformats.org/wordprocessingml/2006/main" w:rsidRPr="00504741">
        <w:rPr>
          <w:b w:val="0"/>
          <w:sz w:val="18"/>
        </w:rPr>
        <w:t xml:space="preserve">(u4_t </w:t>
      </w:r>
      <w:proofErr xmlns:w="http://schemas.openxmlformats.org/wordprocessingml/2006/main" w:type="spellStart"/>
      <w:r xmlns:w="http://schemas.openxmlformats.org/wordprocessingml/2006/main" w:rsidRPr="00504741">
        <w:rPr>
          <w:b w:val="0"/>
          <w:i/>
          <w:sz w:val="18"/>
        </w:rPr>
        <w:t xml:space="preserve">netid </w:t>
      </w:r>
      <w:proofErr xmlns:w="http://schemas.openxmlformats.org/wordprocessingml/2006/main" w:type="spellEnd"/>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sz w:val="18"/>
        </w:rPr>
        <w:t xml:space="preserve">devaddr_t</w:t>
      </w:r>
      <w:proofErr xmlns:w="http://schemas.openxmlformats.org/wordprocessingml/2006/main" w:type="spellEnd"/>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i/>
          <w:sz w:val="18"/>
        </w:rPr>
        <w:t xml:space="preserve">devaddr </w:t>
      </w:r>
      <w:proofErr xmlns:w="http://schemas.openxmlformats.org/wordprocessingml/2006/main" w:type="spellEnd"/>
      <w:r xmlns:w="http://schemas.openxmlformats.org/wordprocessingml/2006/main" w:rsidRPr="00504741">
        <w:rPr>
          <w:b w:val="0"/>
          <w:sz w:val="18"/>
        </w:rPr>
        <w:t xml:space="preserve">, u1_t* </w:t>
      </w:r>
      <w:proofErr xmlns:w="http://schemas.openxmlformats.org/wordprocessingml/2006/main" w:type="spellStart"/>
      <w:r xmlns:w="http://schemas.openxmlformats.org/wordprocessingml/2006/main" w:rsidRPr="00504741">
        <w:rPr>
          <w:b w:val="0"/>
          <w:i/>
          <w:sz w:val="18"/>
        </w:rPr>
        <w:t xml:space="preserve">nwkKey </w:t>
      </w:r>
      <w:proofErr xmlns:w="http://schemas.openxmlformats.org/wordprocessingml/2006/main" w:type="spellEnd"/>
      <w:r xmlns:w="http://schemas.openxmlformats.org/wordprocessingml/2006/main" w:rsidRPr="00504741">
        <w:rPr>
          <w:b w:val="0"/>
          <w:sz w:val="18"/>
        </w:rPr>
        <w:t xml:space="preserve">, u1_t* </w:t>
      </w:r>
      <w:proofErr xmlns:w="http://schemas.openxmlformats.org/wordprocessingml/2006/main" w:type="spellStart"/>
      <w:r xmlns:w="http://schemas.openxmlformats.org/wordprocessingml/2006/main" w:rsidRPr="00504741">
        <w:rPr>
          <w:b w:val="0"/>
          <w:i/>
          <w:sz w:val="18"/>
        </w:rPr>
        <w:t xml:space="preserve">artKey </w:t>
      </w:r>
      <w:proofErr xmlns:w="http://schemas.openxmlformats.org/wordprocessingml/2006/main" w:type="spellEnd"/>
      <w:r xmlns:w="http://schemas.openxmlformats.org/wordprocessingml/2006/main" w:rsidRPr="00504741">
        <w:rPr>
          <w:b w:val="0"/>
          <w:sz w:val="18"/>
        </w:rPr>
        <w:t xml:space="preserve">)</w:t>
      </w:r>
      <w:bookmarkEnd xmlns:w="http://schemas.openxmlformats.org/wordprocessingml/2006/main" w:id="40"/>
    </w:p>
    <w:p w14:paraId="575ACF7B" w14:textId="0FF9A860" w:rsidR="00133CE6" w:rsidRPr="00133CE6" w:rsidRDefault="00133CE6" w:rsidP="00133CE6">
      <w:r xmlns:w="http://schemas.openxmlformats.org/wordprocessingml/2006/main">
        <w:t xml:space="preserve">Установите статические параметры сеанса. Вместо динамического установления сеанса путем присоединения к сети можно предоставить предварительно вычисленные параметры сеанса. Для возобновления сеанса с предварительно вычисленными параметрами счетчики последовательности кадров ( </w:t>
      </w:r>
      <w:proofErr xmlns:w="http://schemas.openxmlformats.org/wordprocessingml/2006/main" w:type="spellStart"/>
      <w:r xmlns:w="http://schemas.openxmlformats.org/wordprocessingml/2006/main" w:rsidR="002E1391" w:rsidRPr="002E1391">
        <w:rPr>
          <w:rFonts w:ascii="Consolas" w:hAnsi="Consolas"/>
        </w:rPr>
        <w:t xml:space="preserve">LMIC.seqnoUp </w:t>
      </w:r>
      <w:proofErr xmlns:w="http://schemas.openxmlformats.org/wordprocessingml/2006/main" w:type="spellEnd"/>
      <w:r xmlns:w="http://schemas.openxmlformats.org/wordprocessingml/2006/main" w:rsidR="002E1391">
        <w:t xml:space="preserve">и </w:t>
      </w:r>
      <w:proofErr xmlns:w="http://schemas.openxmlformats.org/wordprocessingml/2006/main" w:type="spellStart"/>
      <w:r xmlns:w="http://schemas.openxmlformats.org/wordprocessingml/2006/main" w:rsidR="002E1391" w:rsidRPr="002E1391">
        <w:rPr>
          <w:rFonts w:ascii="Consolas" w:hAnsi="Consolas"/>
        </w:rPr>
        <w:t xml:space="preserve">LMIC.seqnoDn </w:t>
      </w:r>
      <w:proofErr xmlns:w="http://schemas.openxmlformats.org/wordprocessingml/2006/main" w:type="spellEnd"/>
      <w:r xmlns:w="http://schemas.openxmlformats.org/wordprocessingml/2006/main" w:rsidR="002E1391">
        <w:t xml:space="preserve">) должны быть восстановлены до последних значений.</w:t>
      </w:r>
    </w:p>
    <w:p w14:paraId="3CC655BE" w14:textId="606D8EFF" w:rsidR="002D6605" w:rsidRDefault="002D6605" w:rsidP="00483616">
      <w:pPr xmlns:w="http://schemas.openxmlformats.org/wordprocessingml/2006/main">
        <w:pStyle w:val="StyleHeading3Consolas10pt"/>
      </w:pPr>
      <w:bookmarkStart xmlns:w="http://schemas.openxmlformats.org/wordprocessingml/2006/main" w:id="41" w:name="__RefHeading__1195_1143705402"/>
      <w:bookmarkEnd xmlns:w="http://schemas.openxmlformats.org/wordprocessingml/2006/main" w:id="41"/>
      <w:proofErr xmlns:w="http://schemas.openxmlformats.org/wordprocessingml/2006/main" w:type="spellStart"/>
      <w:r xmlns:w="http://schemas.openxmlformats.org/wordprocessingml/2006/main" w:rsidRPr="00504741">
        <w:rPr>
          <w:b w:val="0"/>
          <w:sz w:val="18"/>
        </w:rPr>
        <w:t xml:space="preserve">бит_т</w:t>
      </w:r>
      <w:proofErr xmlns:w="http://schemas.openxmlformats.org/wordprocessingml/2006/main" w:type="spellEnd"/>
      <w:r xmlns:w="http://schemas.openxmlformats.org/wordprocessingml/2006/main" w:rsidRPr="002D6605">
        <w:t xml:space="preserve"> </w:t>
      </w:r>
      <w:proofErr xmlns:w="http://schemas.openxmlformats.org/wordprocessingml/2006/main" w:type="spellStart"/>
      <w:r xmlns:w="http://schemas.openxmlformats.org/wordprocessingml/2006/main" w:rsidRPr="002D6605">
        <w:t xml:space="preserve">LMIC_setupBand</w:t>
      </w:r>
      <w:proofErr xmlns:w="http://schemas.openxmlformats.org/wordprocessingml/2006/main" w:type="spellEnd"/>
      <w:r xmlns:w="http://schemas.openxmlformats.org/wordprocessingml/2006/main" w:rsidRPr="002D6605">
        <w:t xml:space="preserve"> </w:t>
      </w:r>
      <w:r xmlns:w="http://schemas.openxmlformats.org/wordprocessingml/2006/main" w:rsidRPr="00504741">
        <w:rPr>
          <w:b w:val="0"/>
          <w:sz w:val="18"/>
        </w:rPr>
        <w:t xml:space="preserve">(u1_t </w:t>
      </w:r>
      <w:proofErr xmlns:w="http://schemas.openxmlformats.org/wordprocessingml/2006/main" w:type="spellStart"/>
      <w:r xmlns:w="http://schemas.openxmlformats.org/wordprocessingml/2006/main" w:rsidRPr="00504741">
        <w:rPr>
          <w:b w:val="0"/>
          <w:i/>
          <w:sz w:val="18"/>
        </w:rPr>
        <w:t xml:space="preserve">bandidx </w:t>
      </w:r>
      <w:proofErr xmlns:w="http://schemas.openxmlformats.org/wordprocessingml/2006/main" w:type="spellEnd"/>
      <w:r xmlns:w="http://schemas.openxmlformats.org/wordprocessingml/2006/main" w:rsidRPr="00504741">
        <w:rPr>
          <w:b w:val="0"/>
          <w:sz w:val="18"/>
        </w:rPr>
        <w:t xml:space="preserve">, s1_t </w:t>
      </w:r>
      <w:proofErr xmlns:w="http://schemas.openxmlformats.org/wordprocessingml/2006/main" w:type="spellStart"/>
      <w:r xmlns:w="http://schemas.openxmlformats.org/wordprocessingml/2006/main" w:rsidRPr="00504741">
        <w:rPr>
          <w:b w:val="0"/>
          <w:sz w:val="18"/>
        </w:rPr>
        <w:t xml:space="preserve">txpow </w:t>
      </w:r>
      <w:proofErr xmlns:w="http://schemas.openxmlformats.org/wordprocessingml/2006/main" w:type="spellEnd"/>
      <w:r xmlns:w="http://schemas.openxmlformats.org/wordprocessingml/2006/main" w:rsidRPr="00504741">
        <w:rPr>
          <w:b w:val="0"/>
          <w:sz w:val="18"/>
        </w:rPr>
        <w:t xml:space="preserve">, u2_t </w:t>
      </w:r>
      <w:proofErr xmlns:w="http://schemas.openxmlformats.org/wordprocessingml/2006/main" w:type="spellStart"/>
      <w:r xmlns:w="http://schemas.openxmlformats.org/wordprocessingml/2006/main" w:rsidRPr="00504741">
        <w:rPr>
          <w:b w:val="0"/>
          <w:i/>
          <w:sz w:val="18"/>
        </w:rPr>
        <w:t xml:space="preserve">txcap </w:t>
      </w:r>
      <w:proofErr xmlns:w="http://schemas.openxmlformats.org/wordprocessingml/2006/main" w:type="spellEnd"/>
      <w:r xmlns:w="http://schemas.openxmlformats.org/wordprocessingml/2006/main" w:rsidRPr="00504741">
        <w:rPr>
          <w:b w:val="0"/>
          <w:sz w:val="18"/>
        </w:rPr>
        <w:t xml:space="preserve">)</w:t>
      </w:r>
    </w:p>
    <w:p w14:paraId="5C3D1CC6" w14:textId="5E011D52" w:rsidR="002D6605" w:rsidRDefault="00244D58" w:rsidP="002D6605">
      <w:r xmlns:w="http://schemas.openxmlformats.org/wordprocessingml/2006/main">
        <w:t xml:space="preserve">Инициализирует определенный диапазон рабочего цикла с указанными свойствами мощности передачи и рабочего цикла ( </w:t>
      </w:r>
      <w:r xmlns:w="http://schemas.openxmlformats.org/wordprocessingml/2006/main" w:rsidR="002D6605" w:rsidRPr="002D6605">
        <w:rPr>
          <w:rFonts w:ascii="Consolas" w:hAnsi="Consolas"/>
        </w:rPr>
        <w:t xml:space="preserve">1/ </w:t>
      </w:r>
      <w:proofErr xmlns:w="http://schemas.openxmlformats.org/wordprocessingml/2006/main" w:type="spellStart"/>
      <w:r xmlns:w="http://schemas.openxmlformats.org/wordprocessingml/2006/main" w:rsidR="002D6605" w:rsidRPr="003C6796">
        <w:rPr>
          <w:rFonts w:ascii="Consolas" w:hAnsi="Consolas"/>
          <w:i/>
        </w:rPr>
        <w:t xml:space="preserve">txcap </w:t>
      </w:r>
      <w:proofErr xmlns:w="http://schemas.openxmlformats.org/wordprocessingml/2006/main" w:type="spellEnd"/>
      <w:r xmlns:w="http://schemas.openxmlformats.org/wordprocessingml/2006/main" w:rsidR="002D6605">
        <w:t xml:space="preserve">). Возвращает ненулевое значение в случае успеха, ноль в случае неудачи. Некоторые регионы не позволяют определять диапазоны рабочего цикла, и в этом случае эта функция всегда будет возвращать ноль.</w:t>
      </w:r>
    </w:p>
    <w:p w14:paraId="6BCEB4B8" w14:textId="0F7641A3" w:rsidR="00244D58" w:rsidRDefault="00244D58" w:rsidP="002D6605"/>
    <w:p w14:paraId="46C0D511" w14:textId="19DBDBA8" w:rsidR="00244D58" w:rsidRPr="002D6605" w:rsidRDefault="00244D58" w:rsidP="002D6605">
      <w:r xmlns:w="http://schemas.openxmlformats.org/wordprocessingml/2006/main">
        <w:t xml:space="preserve">Аргумент </w:t>
      </w:r>
      <w:r xmlns:w="http://schemas.openxmlformats.org/wordprocessingml/2006/main" w:rsidRPr="002965E5">
        <w:rPr>
          <w:rFonts w:ascii="Consolas" w:hAnsi="Consolas" w:cs="Consolas"/>
          <w:i/>
          <w:noProof/>
        </w:rPr>
        <w:t xml:space="preserve">bandidx </w:t>
      </w:r>
      <w:r xmlns:w="http://schemas.openxmlformats.org/wordprocessingml/2006/main">
        <w:t xml:space="preserve">выбирает диапазон; он должен находиться в диапазоне 0 </w:t>
      </w:r>
      <w:r xmlns:w="http://schemas.openxmlformats.org/wordprocessingml/2006/main" w:rsidR="002965E5">
        <w:rPr>
          <w:rFonts w:cs="Arial"/>
        </w:rPr>
        <w:t xml:space="preserve">≤</w:t>
      </w:r>
      <w:r xmlns:w="http://schemas.openxmlformats.org/wordprocessingml/2006/main" w:rsidR="002965E5">
        <w:t xml:space="preserve"> </w:t>
      </w:r>
      <w:r xmlns:w="http://schemas.openxmlformats.org/wordprocessingml/2006/main" w:rsidR="002965E5" w:rsidRPr="002965E5">
        <w:rPr>
          <w:rFonts w:ascii="Consolas" w:hAnsi="Consolas" w:cs="Consolas"/>
          <w:i/>
          <w:noProof/>
        </w:rPr>
        <w:t xml:space="preserve">bandidx </w:t>
      </w:r>
      <w:r xmlns:w="http://schemas.openxmlformats.org/wordprocessingml/2006/main" w:rsidR="002965E5">
        <w:t xml:space="preserve">&lt; </w:t>
      </w:r>
      <w:r xmlns:w="http://schemas.openxmlformats.org/wordprocessingml/2006/main" w:rsidR="002965E5" w:rsidRPr="002965E5">
        <w:rPr>
          <w:rFonts w:ascii="Consolas" w:hAnsi="Consolas" w:cs="Consolas"/>
          <w:iCs/>
          <w:noProof/>
        </w:rPr>
        <w:t xml:space="preserve">MAX_BANDS </w:t>
      </w:r>
      <w:r xmlns:w="http://schemas.openxmlformats.org/wordprocessingml/2006/main" w:rsidR="002965E5">
        <w:t xml:space="preserve">. Для регионов, подобных ЕС, определены следующие названия диапазонов: </w:t>
      </w:r>
      <w:r xmlns:w="http://schemas.openxmlformats.org/wordprocessingml/2006/main" w:rsidR="002965E5" w:rsidRPr="002965E5">
        <w:rPr>
          <w:rFonts w:ascii="Consolas" w:hAnsi="Consolas" w:cs="Consolas"/>
          <w:iCs/>
          <w:noProof/>
        </w:rPr>
        <w:t xml:space="preserve">BAND_MILLI </w:t>
      </w:r>
      <w:r xmlns:w="http://schemas.openxmlformats.org/wordprocessingml/2006/main" w:rsidR="002965E5">
        <w:t xml:space="preserve">, предназначенный для использования на каналах с рабочим циклом 0,1%; </w:t>
      </w:r>
      <w:r xmlns:w="http://schemas.openxmlformats.org/wordprocessingml/2006/main" w:rsidR="002965E5" w:rsidRPr="002965E5">
        <w:rPr>
          <w:rFonts w:ascii="Consolas" w:hAnsi="Consolas" w:cs="Consolas"/>
          <w:iCs/>
          <w:noProof/>
        </w:rPr>
        <w:t xml:space="preserve">BAND_CENTI </w:t>
      </w:r>
      <w:r xmlns:w="http://schemas.openxmlformats.org/wordprocessingml/2006/main" w:rsidR="002965E5">
        <w:t xml:space="preserve">, предназначенный для использования на каналах с рабочим циклом 1%; и </w:t>
      </w:r>
      <w:r xmlns:w="http://schemas.openxmlformats.org/wordprocessingml/2006/main" w:rsidR="002965E5" w:rsidRPr="002965E5">
        <w:rPr>
          <w:rFonts w:ascii="Consolas" w:hAnsi="Consolas" w:cs="Consolas"/>
          <w:iCs/>
          <w:noProof/>
        </w:rPr>
        <w:t xml:space="preserve">BAND_DECI </w:t>
      </w:r>
      <w:r xmlns:w="http://schemas.openxmlformats.org/wordprocessingml/2006/main" w:rsidR="002965E5">
        <w:t xml:space="preserve">, предназначенный для использования на каналах с рабочим циклом 10%. Четвертый диапазон, </w:t>
      </w:r>
      <w:r xmlns:w="http://schemas.openxmlformats.org/wordprocessingml/2006/main" w:rsidR="002965E5" w:rsidRPr="002965E5">
        <w:rPr>
          <w:rFonts w:ascii="Consolas" w:hAnsi="Consolas" w:cs="Consolas"/>
          <w:iCs/>
          <w:noProof/>
        </w:rPr>
        <w:t xml:space="preserve">BAND_AUX </w:t>
      </w:r>
      <w:r xmlns:w="http://schemas.openxmlformats.org/wordprocessingml/2006/main" w:rsidR="002965E5">
        <w:t xml:space="preserve">, доступен для использования пользовательским кодом.</w:t>
      </w:r>
    </w:p>
    <w:p w14:paraId="4DE76B69" w14:textId="6613C977" w:rsidR="002D6605" w:rsidRDefault="002D6605" w:rsidP="00483616">
      <w:pPr xmlns:w="http://schemas.openxmlformats.org/wordprocessingml/2006/main">
        <w:pStyle w:val="StyleHeading3Consolas10pt"/>
      </w:pPr>
      <w:proofErr xmlns:w="http://schemas.openxmlformats.org/wordprocessingml/2006/main" w:type="spellStart"/>
      <w:r xmlns:w="http://schemas.openxmlformats.org/wordprocessingml/2006/main" w:rsidRPr="00504741">
        <w:rPr>
          <w:b w:val="0"/>
          <w:sz w:val="18"/>
        </w:rPr>
        <w:t xml:space="preserve">бит_т</w:t>
      </w:r>
      <w:proofErr xmlns:w="http://schemas.openxmlformats.org/wordprocessingml/2006/main" w:type="spellEnd"/>
      <w:r xmlns:w="http://schemas.openxmlformats.org/wordprocessingml/2006/main" w:rsidRPr="002D6605">
        <w:t xml:space="preserve"> </w:t>
      </w:r>
      <w:proofErr xmlns:w="http://schemas.openxmlformats.org/wordprocessingml/2006/main" w:type="spellStart"/>
      <w:r xmlns:w="http://schemas.openxmlformats.org/wordprocessingml/2006/main" w:rsidRPr="002D6605">
        <w:t xml:space="preserve">LMIC_setupChannel</w:t>
      </w:r>
      <w:proofErr xmlns:w="http://schemas.openxmlformats.org/wordprocessingml/2006/main" w:type="spellEnd"/>
      <w:r xmlns:w="http://schemas.openxmlformats.org/wordprocessingml/2006/main" w:rsidRPr="002D6605">
        <w:t xml:space="preserve"> ( </w:t>
      </w:r>
      <w:r xmlns:w="http://schemas.openxmlformats.org/wordprocessingml/2006/main" w:rsidRPr="00504741">
        <w:rPr>
          <w:b w:val="0"/>
          <w:i/>
          <w:sz w:val="18"/>
        </w:rPr>
        <w:t xml:space="preserve">канал </w:t>
      </w:r>
      <w:r xmlns:w="http://schemas.openxmlformats.org/wordprocessingml/2006/main" w:rsidRPr="00504741">
        <w:rPr>
          <w:b w:val="0"/>
          <w:sz w:val="18"/>
        </w:rPr>
        <w:t xml:space="preserve">u1_t , </w:t>
      </w:r>
      <w:r xmlns:w="http://schemas.openxmlformats.org/wordprocessingml/2006/main" w:rsidRPr="00504741">
        <w:rPr>
          <w:b w:val="0"/>
          <w:i/>
          <w:sz w:val="18"/>
        </w:rPr>
        <w:t xml:space="preserve">частота </w:t>
      </w:r>
      <w:proofErr xmlns:w="http://schemas.openxmlformats.org/wordprocessingml/2006/main" w:type="spellEnd"/>
      <w:r xmlns:w="http://schemas.openxmlformats.org/wordprocessingml/2006/main" w:rsidRPr="00504741">
        <w:rPr>
          <w:b w:val="0"/>
          <w:sz w:val="18"/>
        </w:rPr>
        <w:t xml:space="preserve">u4_t </w:t>
      </w:r>
      <w:proofErr xmlns:w="http://schemas.openxmlformats.org/wordprocessingml/2006/main" w:type="spellStart"/>
      <w:r xmlns:w="http://schemas.openxmlformats.org/wordprocessingml/2006/main" w:rsidRPr="00504741">
        <w:rPr>
          <w:b w:val="0"/>
          <w:sz w:val="18"/>
        </w:rPr>
        <w:t xml:space="preserve">, </w:t>
      </w:r>
      <w:proofErr xmlns:w="http://schemas.openxmlformats.org/wordprocessingml/2006/main" w:type="spellStart"/>
      <w:r xmlns:w="http://schemas.openxmlformats.org/wordprocessingml/2006/main" w:rsidRPr="00504741">
        <w:rPr>
          <w:b w:val="0"/>
          <w:i/>
          <w:sz w:val="18"/>
        </w:rPr>
        <w:t xml:space="preserve">карта drmap u2_t </w:t>
      </w:r>
      <w:proofErr xmlns:w="http://schemas.openxmlformats.org/wordprocessingml/2006/main" w:type="spellEnd"/>
      <w:r xmlns:w="http://schemas.openxmlformats.org/wordprocessingml/2006/main" w:rsidRPr="00504741">
        <w:rPr>
          <w:b w:val="0"/>
          <w:sz w:val="18"/>
        </w:rPr>
        <w:t xml:space="preserve">, </w:t>
      </w:r>
      <w:r xmlns:w="http://schemas.openxmlformats.org/wordprocessingml/2006/main" w:rsidRPr="00504741">
        <w:rPr>
          <w:b w:val="0"/>
          <w:i/>
          <w:sz w:val="18"/>
        </w:rPr>
        <w:t xml:space="preserve">диапазон s1_t </w:t>
      </w:r>
      <w:r xmlns:w="http://schemas.openxmlformats.org/wordprocessingml/2006/main" w:rsidRPr="00504741">
        <w:rPr>
          <w:b w:val="0"/>
          <w:sz w:val="18"/>
        </w:rPr>
        <w:t xml:space="preserve">)</w:t>
      </w:r>
    </w:p>
    <w:p w14:paraId="0ACF37AF" w14:textId="0052BED2" w:rsidR="002D6605" w:rsidRDefault="002D6605" w:rsidP="002D6605">
      <w:r xmlns:w="http://schemas.openxmlformats.org/wordprocessingml/2006/main">
        <w:t xml:space="preserve">Создайте новый канал или измените существующий. Если </w:t>
      </w:r>
      <w:r xmlns:w="http://schemas.openxmlformats.org/wordprocessingml/2006/main" w:rsidR="00A37C64" w:rsidRPr="00060A88">
        <w:rPr>
          <w:rFonts w:ascii="Consolas" w:hAnsi="Consolas" w:cs="Consolas"/>
          <w:i/>
          <w:noProof/>
        </w:rPr>
        <w:t xml:space="preserve">freq </w:t>
      </w:r>
      <w:r xmlns:w="http://schemas.openxmlformats.org/wordprocessingml/2006/main" w:rsidR="00A37C64">
        <w:t xml:space="preserve">не равен нулю, канал включен; в противном случае он отключен. Аргумент </w:t>
      </w:r>
      <w:r xmlns:w="http://schemas.openxmlformats.org/wordprocessingml/2006/main" w:rsidR="00060A88" w:rsidRPr="00060A88">
        <w:rPr>
          <w:rFonts w:ascii="Consolas" w:hAnsi="Consolas" w:cs="Consolas"/>
          <w:i/>
          <w:noProof/>
        </w:rPr>
        <w:t xml:space="preserve">drmap </w:t>
      </w:r>
      <w:r xmlns:w="http://schemas.openxmlformats.org/wordprocessingml/2006/main" w:rsidR="00A37C64">
        <w:t xml:space="preserve">— это битовая карта, указывающая, какие скорости передачи данных (от 0 до 15) включены для этого канала. Band, если находится в диапазоне 0..3, назначает канал указанному диапазону рабочего цикла — значение этого зависит от региона. Если установлено значение -1, то соответствующий диапазон рабочего цикла выбирается на основе значения </w:t>
      </w:r>
      <w:r xmlns:w="http://schemas.openxmlformats.org/wordprocessingml/2006/main" w:rsidR="00244D58" w:rsidRPr="00244D58">
        <w:rPr>
          <w:rFonts w:ascii="Consolas" w:hAnsi="Consolas" w:cs="Consolas"/>
          <w:i/>
          <w:noProof/>
        </w:rPr>
        <w:t xml:space="preserve">freq </w:t>
      </w:r>
      <w:r xmlns:w="http://schemas.openxmlformats.org/wordprocessingml/2006/main" w:rsidR="00244D58">
        <w:t xml:space="preserve">.</w:t>
      </w:r>
    </w:p>
    <w:p w14:paraId="016F22EF" w14:textId="6CA666E1" w:rsidR="00244D58" w:rsidRDefault="00244D58" w:rsidP="002D6605"/>
    <w:p w14:paraId="46C5B83B" w14:textId="01B0CC6B" w:rsidR="00244D58" w:rsidRDefault="00244D58" w:rsidP="002D6605">
      <w:r xmlns:w="http://schemas.openxmlformats.org/wordprocessingml/2006/main">
        <w:t xml:space="preserve">Результат ненулевой, если канал был успешно настроен; в противном случае — ноль.</w:t>
      </w:r>
    </w:p>
    <w:p w14:paraId="769ED3B3" w14:textId="05ADA67F" w:rsidR="00244D58" w:rsidRDefault="00244D58" w:rsidP="002D6605"/>
    <w:p w14:paraId="71D91599" w14:textId="24D1C830" w:rsidR="00244D58" w:rsidRDefault="00244D58" w:rsidP="002D6605">
      <w:r xmlns:w="http://schemas.openxmlformats.org/wordprocessingml/2006/main">
        <w:t xml:space="preserve">Для любого региона есть каналы, которые нельзя изменить («каналы по умолчанию»). Вы не можете отключить или изменить их, но попытка установить канал по умолчанию на его значение по умолчанию не является ошибкой.</w:t>
      </w:r>
    </w:p>
    <w:p w14:paraId="1EF9A784" w14:textId="37B54E62" w:rsidR="00244D58" w:rsidRDefault="00244D58" w:rsidP="002D6605"/>
    <w:p w14:paraId="418CCD29" w14:textId="02767A5F" w:rsidR="00244D58" w:rsidRPr="002D6605" w:rsidRDefault="00244D58" w:rsidP="002D6605">
      <w:r xmlns:w="http://schemas.openxmlformats.org/wordprocessingml/2006/main">
        <w:t xml:space="preserve">В некоторых регионах (например, US915 или AU915) настройка каналов невозможна.</w:t>
      </w:r>
    </w:p>
    <w:p w14:paraId="4A97F1A4" w14:textId="3EA37F9A" w:rsidR="002D6605" w:rsidRDefault="002D6605"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2D6605">
        <w:t xml:space="preserve"> </w:t>
      </w:r>
      <w:proofErr xmlns:w="http://schemas.openxmlformats.org/wordprocessingml/2006/main" w:type="spellStart"/>
      <w:r xmlns:w="http://schemas.openxmlformats.org/wordprocessingml/2006/main" w:rsidRPr="002D6605">
        <w:t xml:space="preserve">LMIC_disableChannel</w:t>
      </w:r>
      <w:proofErr xmlns:w="http://schemas.openxmlformats.org/wordprocessingml/2006/main" w:type="spellEnd"/>
      <w:r xmlns:w="http://schemas.openxmlformats.org/wordprocessingml/2006/main" w:rsidRPr="002D6605">
        <w:t xml:space="preserve"> ( </w:t>
      </w:r>
      <w:r xmlns:w="http://schemas.openxmlformats.org/wordprocessingml/2006/main" w:rsidRPr="003C6796">
        <w:rPr>
          <w:b w:val="0"/>
          <w:i/>
          <w:sz w:val="18"/>
        </w:rPr>
        <w:t xml:space="preserve">канал </w:t>
      </w:r>
      <w:r xmlns:w="http://schemas.openxmlformats.org/wordprocessingml/2006/main" w:rsidRPr="003C6796">
        <w:rPr>
          <w:b w:val="0"/>
          <w:sz w:val="18"/>
        </w:rPr>
        <w:t xml:space="preserve">u1_t </w:t>
      </w:r>
      <w:r xmlns:w="http://schemas.openxmlformats.org/wordprocessingml/2006/main" w:rsidRPr="003C6796">
        <w:rPr>
          <w:b w:val="0"/>
          <w:sz w:val="18"/>
        </w:rPr>
        <w:t xml:space="preserve">)</w:t>
      </w:r>
    </w:p>
    <w:p w14:paraId="59BB08BE" w14:textId="08FD29AF" w:rsidR="007B6338" w:rsidRDefault="002D6605" w:rsidP="002D6605">
      <w:r xmlns:w="http://schemas.openxmlformats.org/wordprocessingml/2006/main">
        <w:t xml:space="preserve">Отключить указанный канал. Каналы по умолчанию не могут быть отключены.</w:t>
      </w:r>
    </w:p>
    <w:p w14:paraId="37033526" w14:textId="28792317" w:rsidR="007B6338" w:rsidRDefault="007B6338" w:rsidP="007B6338">
      <w:pPr xmlns:w="http://schemas.openxmlformats.org/wordprocessingml/2006/main">
        <w:pStyle w:val="StyleHeading3Consolas10pt"/>
      </w:pPr>
      <w:r xmlns:w="http://schemas.openxmlformats.org/wordprocessingml/2006/main">
        <w:rPr>
          <w:b w:val="0"/>
          <w:sz w:val="18"/>
        </w:rPr>
        <w:lastRenderedPageBreak xmlns:w="http://schemas.openxmlformats.org/wordprocessingml/2006/main"/>
      </w:r>
      <w:r xmlns:w="http://schemas.openxmlformats.org/wordprocessingml/2006/main">
        <w:rPr>
          <w:b w:val="0"/>
          <w:sz w:val="18"/>
        </w:rPr>
        <w:t xml:space="preserve">u1_t</w:t>
      </w:r>
      <w:r xmlns:w="http://schemas.openxmlformats.org/wordprocessingml/2006/main" w:rsidRPr="002D6605">
        <w:t xml:space="preserve"> </w:t>
      </w:r>
      <w:proofErr xmlns:w="http://schemas.openxmlformats.org/wordprocessingml/2006/main" w:type="spellStart"/>
      <w:r xmlns:w="http://schemas.openxmlformats.org/wordprocessingml/2006/main" w:rsidRPr="002D6605">
        <w:t xml:space="preserve">LMIC_queryNumDefaultChannels</w:t>
      </w:r>
      <w:proofErr xmlns:w="http://schemas.openxmlformats.org/wordprocessingml/2006/main" w:type="spellEnd"/>
      <w:r xmlns:w="http://schemas.openxmlformats.org/wordprocessingml/2006/main" w:rsidRPr="002D6605">
        <w:t xml:space="preserve"> </w:t>
      </w:r>
      <w:r xmlns:w="http://schemas.openxmlformats.org/wordprocessingml/2006/main" w:rsidRPr="003C6796">
        <w:rPr>
          <w:b w:val="0"/>
          <w:sz w:val="18"/>
        </w:rPr>
        <w:t xml:space="preserve">()</w:t>
      </w:r>
    </w:p>
    <w:p w14:paraId="7334D651" w14:textId="7D6AB12C" w:rsidR="007B6338" w:rsidRPr="002D6605" w:rsidRDefault="007B6338" w:rsidP="002D6605">
      <w:r xmlns:w="http://schemas.openxmlformats.org/wordprocessingml/2006/main">
        <w:t xml:space="preserve">Верните количество каналов по умолчанию, определенных этим регионом. В регионах EU868, KR920 и IN866 результат равен 3; в регионе AS923 результат равен 2; в регионах US и AU результат равен 72.</w:t>
      </w:r>
    </w:p>
    <w:p w14:paraId="05D6CE91" w14:textId="21631AAD" w:rsidR="00491726" w:rsidRPr="00491726" w:rsidRDefault="003A0E98"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LMIC_setAdrMode</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 </w:t>
      </w:r>
      <w:proofErr xmlns:w="http://schemas.openxmlformats.org/wordprocessingml/2006/main" w:type="spellStart"/>
      <w:r xmlns:w="http://schemas.openxmlformats.org/wordprocessingml/2006/main" w:rsidR="00491726" w:rsidRPr="003C6796">
        <w:rPr>
          <w:b w:val="0"/>
          <w:sz w:val="18"/>
        </w:rPr>
        <w:t xml:space="preserve">бит_т</w:t>
      </w:r>
      <w:proofErr xmlns:w="http://schemas.openxmlformats.org/wordprocessingml/2006/main" w:type="spellEnd"/>
      <w:r xmlns:w="http://schemas.openxmlformats.org/wordprocessingml/2006/main" w:rsidR="00491726" w:rsidRPr="003C6796">
        <w:rPr>
          <w:b w:val="0"/>
          <w:sz w:val="18"/>
        </w:rPr>
        <w:t xml:space="preserve"> </w:t>
      </w:r>
      <w:r xmlns:w="http://schemas.openxmlformats.org/wordprocessingml/2006/main" w:rsidR="00491726" w:rsidRPr="003C6796">
        <w:rPr>
          <w:b w:val="0"/>
          <w:i/>
          <w:sz w:val="18"/>
        </w:rPr>
        <w:t xml:space="preserve">включено </w:t>
      </w:r>
      <w:r xmlns:w="http://schemas.openxmlformats.org/wordprocessingml/2006/main" w:rsidR="00491726" w:rsidRPr="003C6796">
        <w:rPr>
          <w:b w:val="0"/>
          <w:sz w:val="18"/>
        </w:rPr>
        <w:t xml:space="preserve">)</w:t>
      </w:r>
    </w:p>
    <w:p w14:paraId="1CBF49B3" w14:textId="77777777" w:rsidR="00491726" w:rsidRDefault="007D1E68" w:rsidP="00491726">
      <w:r xmlns:w="http://schemas.openxmlformats.org/wordprocessingml/2006/main">
        <w:t xml:space="preserve">Включить или отключить адаптацию скорости передачи данных. Следует отключить, если устройство мобильное.</w:t>
      </w:r>
    </w:p>
    <w:p w14:paraId="3D01336B" w14:textId="72032F9E" w:rsidR="00B2406D" w:rsidRDefault="00B2406D"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B2406D">
        <w:t xml:space="preserve"> </w:t>
      </w:r>
      <w:proofErr xmlns:w="http://schemas.openxmlformats.org/wordprocessingml/2006/main" w:type="spellStart"/>
      <w:r xmlns:w="http://schemas.openxmlformats.org/wordprocessingml/2006/main" w:rsidRPr="00B2406D">
        <w:t xml:space="preserve">LMIC_setLinkCheckMode</w:t>
      </w:r>
      <w:proofErr xmlns:w="http://schemas.openxmlformats.org/wordprocessingml/2006/main" w:type="spellEnd"/>
      <w:r xmlns:w="http://schemas.openxmlformats.org/wordprocessingml/2006/main" w:rsidRPr="00B2406D">
        <w:t xml:space="preserve">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sidRPr="003C6796">
        <w:rPr>
          <w:b w:val="0"/>
          <w:sz w:val="18"/>
        </w:rPr>
        <w:t xml:space="preserve">бит_т</w:t>
      </w:r>
      <w:proofErr xmlns:w="http://schemas.openxmlformats.org/wordprocessingml/2006/main" w:type="spellEnd"/>
      <w:r xmlns:w="http://schemas.openxmlformats.org/wordprocessingml/2006/main" w:rsidRPr="003C6796">
        <w:rPr>
          <w:b w:val="0"/>
          <w:sz w:val="18"/>
        </w:rPr>
        <w:t xml:space="preserve"> </w:t>
      </w:r>
      <w:r xmlns:w="http://schemas.openxmlformats.org/wordprocessingml/2006/main" w:rsidRPr="003C6796">
        <w:rPr>
          <w:b w:val="0"/>
          <w:i/>
          <w:sz w:val="18"/>
        </w:rPr>
        <w:t xml:space="preserve">включено </w:t>
      </w:r>
      <w:r xmlns:w="http://schemas.openxmlformats.org/wordprocessingml/2006/main" w:rsidRPr="003C6796">
        <w:rPr>
          <w:b w:val="0"/>
          <w:sz w:val="18"/>
        </w:rPr>
        <w:t xml:space="preserve">)</w:t>
      </w:r>
    </w:p>
    <w:p w14:paraId="017EEA21" w14:textId="1F574AA4" w:rsidR="00B2406D" w:rsidRPr="00B2406D" w:rsidRDefault="00B2406D" w:rsidP="00B2406D">
      <w:r xmlns:w="http://schemas.openxmlformats.org/wordprocessingml/2006/main" w:rsidRPr="00B2406D">
        <w:t xml:space="preserve">Включить/отключить проверку ссылок. Режим проверки ссылок включен по умолчанию и используется для периодической проверки сетевого подключения. Должен вызываться только в случае установления сеанса.</w:t>
      </w:r>
    </w:p>
    <w:p w14:paraId="717B1444" w14:textId="7F46B941" w:rsidR="00491726" w:rsidRPr="00491726" w:rsidRDefault="003A0E98" w:rsidP="00483616">
      <w:pPr xmlns:w="http://schemas.openxmlformats.org/wordprocessingml/2006/main">
        <w:pStyle w:val="StyleHeading3Consolas10pt"/>
      </w:pPr>
      <w:bookmarkStart xmlns:w="http://schemas.openxmlformats.org/wordprocessingml/2006/main" w:id="42" w:name="__RefHeading__1197_1143705402"/>
      <w:bookmarkEnd xmlns:w="http://schemas.openxmlformats.org/wordprocessingml/2006/main" w:id="42"/>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LMIC_setDrTxpow</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 </w:t>
      </w:r>
      <w:proofErr xmlns:w="http://schemas.openxmlformats.org/wordprocessingml/2006/main" w:type="spellStart"/>
      <w:r xmlns:w="http://schemas.openxmlformats.org/wordprocessingml/2006/main" w:rsidR="00491726" w:rsidRPr="003C6796">
        <w:rPr>
          <w:b w:val="0"/>
          <w:sz w:val="18"/>
        </w:rPr>
        <w:t xml:space="preserve">др_т</w:t>
      </w:r>
      <w:proofErr xmlns:w="http://schemas.openxmlformats.org/wordprocessingml/2006/main" w:type="spellEnd"/>
      <w:r xmlns:w="http://schemas.openxmlformats.org/wordprocessingml/2006/main" w:rsidR="00491726" w:rsidRPr="003C6796">
        <w:rPr>
          <w:b w:val="0"/>
          <w:sz w:val="18"/>
        </w:rPr>
        <w:t xml:space="preserve"> </w:t>
      </w:r>
      <w:proofErr xmlns:w="http://schemas.openxmlformats.org/wordprocessingml/2006/main" w:type="spellStart"/>
      <w:r xmlns:w="http://schemas.openxmlformats.org/wordprocessingml/2006/main" w:rsidR="00491726" w:rsidRPr="003C6796">
        <w:rPr>
          <w:b w:val="0"/>
          <w:i/>
          <w:sz w:val="18"/>
        </w:rPr>
        <w:t xml:space="preserve">д-р </w:t>
      </w:r>
      <w:proofErr xmlns:w="http://schemas.openxmlformats.org/wordprocessingml/2006/main" w:type="spellEnd"/>
      <w:r xmlns:w="http://schemas.openxmlformats.org/wordprocessingml/2006/main" w:rsidR="00491726" w:rsidRPr="003C6796">
        <w:rPr>
          <w:b w:val="0"/>
          <w:sz w:val="18"/>
        </w:rPr>
        <w:t xml:space="preserve">, s1_t </w:t>
      </w:r>
      <w:proofErr xmlns:w="http://schemas.openxmlformats.org/wordprocessingml/2006/main" w:type="spellStart"/>
      <w:r xmlns:w="http://schemas.openxmlformats.org/wordprocessingml/2006/main" w:rsidR="00491726" w:rsidRPr="003C6796">
        <w:rPr>
          <w:b w:val="0"/>
          <w:i/>
          <w:sz w:val="18"/>
        </w:rPr>
        <w:t xml:space="preserve">txpow </w:t>
      </w:r>
      <w:proofErr xmlns:w="http://schemas.openxmlformats.org/wordprocessingml/2006/main" w:type="spellEnd"/>
      <w:r xmlns:w="http://schemas.openxmlformats.org/wordprocessingml/2006/main" w:rsidR="00491726" w:rsidRPr="003C6796">
        <w:rPr>
          <w:b w:val="0"/>
          <w:sz w:val="18"/>
        </w:rPr>
        <w:t xml:space="preserve">)</w:t>
      </w:r>
    </w:p>
    <w:p w14:paraId="19C57668" w14:textId="4E4A2CFE" w:rsidR="00491726" w:rsidRDefault="00BE0048" w:rsidP="00491726">
      <w:r xmlns:w="http://schemas.openxmlformats.org/wordprocessingml/2006/main">
        <w:t xml:space="preserve">Установите скорость передачи данных и мощность передачи. Следует использовать только если отключена адаптация скорости передачи данных.</w:t>
      </w:r>
    </w:p>
    <w:p w14:paraId="55063EFF" w14:textId="17900AF2" w:rsidR="007B6338" w:rsidRPr="00491726" w:rsidRDefault="007B6338" w:rsidP="007B6338">
      <w:pPr xmlns:w="http://schemas.openxmlformats.org/wordprocessingml/2006/main">
        <w:pStyle w:val="StyleHeading3Consolas10pt"/>
      </w:pPr>
      <w:proofErr xmlns:w="http://schemas.openxmlformats.org/wordprocessingml/2006/main" w:type="spellStart"/>
      <w:r xmlns:w="http://schemas.openxmlformats.org/wordprocessingml/2006/main">
        <w:rPr>
          <w:b w:val="0"/>
          <w:sz w:val="18"/>
        </w:rPr>
        <w:t xml:space="preserve">бит_т</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LMIC_queryTxReady</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w:t>
      </w:r>
    </w:p>
    <w:p w14:paraId="6BABA502" w14:textId="061AF2D6" w:rsidR="007B6338" w:rsidRDefault="007B6338" w:rsidP="007B6338">
      <w:r xmlns:w="http://schemas.openxmlformats.org/wordprocessingml/2006/main">
        <w:t xml:space="preserve">Возвращает ненулевое значение, если LMIC готов принять передаваемые данные, и ноль, если попытка передачи будет отклонена.</w:t>
      </w:r>
    </w:p>
    <w:p w14:paraId="475C3771" w14:textId="6A38C053" w:rsidR="00491726" w:rsidRDefault="003A0E98" w:rsidP="008A120E">
      <w:pPr xmlns:w="http://schemas.openxmlformats.org/wordprocessingml/2006/main">
        <w:pStyle w:val="StyleHeading3Consolas10pt"/>
        <w:outlineLvl w:val="4"/>
      </w:pPr>
      <w:bookmarkStart xmlns:w="http://schemas.openxmlformats.org/wordprocessingml/2006/main" w:id="43" w:name="__RefHeading__1199_1143705402"/>
      <w:bookmarkStart xmlns:w="http://schemas.openxmlformats.org/wordprocessingml/2006/main" w:id="44" w:name="_Ref396144257"/>
      <w:bookmarkEnd xmlns:w="http://schemas.openxmlformats.org/wordprocessingml/2006/main" w:id="43"/>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LMIC_setTxData</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bookmarkEnd xmlns:w="http://schemas.openxmlformats.org/wordprocessingml/2006/main" w:id="44"/>
    </w:p>
    <w:p w14:paraId="37C7C4B7" w14:textId="3FC24669" w:rsidR="00BE0048" w:rsidRDefault="00BE0048" w:rsidP="001A243A">
      <w:r xmlns:w="http://schemas.openxmlformats.org/wordprocessingml/2006/main">
        <w:t xml:space="preserve">Подготовить </w:t>
      </w:r>
      <w:r xmlns:w="http://schemas.openxmlformats.org/wordprocessingml/2006/main" w:rsidR="00FA4BEA" w:rsidRPr="001A243A">
        <w:rPr>
          <w:rFonts w:cs="Arial"/>
        </w:rPr>
        <w:t xml:space="preserve">передачу данных вверх по течению в ближайшее возможное время. Предполагается, что</w:t>
      </w:r>
      <w:r xmlns:w="http://schemas.openxmlformats.org/wordprocessingml/2006/main" w:rsidR="00F41BCD">
        <w:t xml:space="preserve"> </w:t>
      </w:r>
      <w:proofErr xmlns:w="http://schemas.openxmlformats.org/wordprocessingml/2006/main" w:type="spellStart"/>
      <w:r xmlns:w="http://schemas.openxmlformats.org/wordprocessingml/2006/main" w:rsidR="00F41BCD" w:rsidRPr="00962CDC">
        <w:rPr>
          <w:rFonts w:ascii="Consolas" w:hAnsi="Consolas"/>
        </w:rPr>
        <w:t xml:space="preserve">pendTxData </w:t>
      </w:r>
      <w:proofErr xmlns:w="http://schemas.openxmlformats.org/wordprocessingml/2006/main" w:type="spellEnd"/>
      <w:r xmlns:w="http://schemas.openxmlformats.org/wordprocessingml/2006/main" w:rsidR="00F41BCD">
        <w:t xml:space="preserve">, </w:t>
      </w:r>
      <w:proofErr xmlns:w="http://schemas.openxmlformats.org/wordprocessingml/2006/main" w:type="spellStart"/>
      <w:r xmlns:w="http://schemas.openxmlformats.org/wordprocessingml/2006/main" w:rsidR="00F41BCD" w:rsidRPr="00962CDC">
        <w:rPr>
          <w:rFonts w:ascii="Consolas" w:hAnsi="Consolas"/>
        </w:rPr>
        <w:t xml:space="preserve">pendTxLen </w:t>
      </w:r>
      <w:proofErr xmlns:w="http://schemas.openxmlformats.org/wordprocessingml/2006/main" w:type="spellEnd"/>
      <w:r xmlns:w="http://schemas.openxmlformats.org/wordprocessingml/2006/main" w:rsidR="00F41BCD">
        <w:t xml:space="preserve">, </w:t>
      </w:r>
      <w:proofErr xmlns:w="http://schemas.openxmlformats.org/wordprocessingml/2006/main" w:type="spellStart"/>
      <w:r xmlns:w="http://schemas.openxmlformats.org/wordprocessingml/2006/main" w:rsidR="00F41BCD" w:rsidRPr="00962CDC">
        <w:rPr>
          <w:rFonts w:ascii="Consolas" w:hAnsi="Consolas"/>
        </w:rPr>
        <w:t xml:space="preserve">pendTxPort</w:t>
      </w:r>
      <w:proofErr xmlns:w="http://schemas.openxmlformats.org/wordprocessingml/2006/main" w:type="spellEnd"/>
      <w:r xmlns:w="http://schemas.openxmlformats.org/wordprocessingml/2006/main" w:rsidR="00F41BCD">
        <w:t xml:space="preserve"> </w:t>
      </w:r>
      <w:r xmlns:w="http://schemas.openxmlformats.org/wordprocessingml/2006/main" w:rsidR="00F41BCD">
        <w:rPr>
          <w:rFonts w:cs="Arial"/>
        </w:rPr>
        <w:t xml:space="preserve">и</w:t>
      </w:r>
      <w:r xmlns:w="http://schemas.openxmlformats.org/wordprocessingml/2006/main" w:rsidR="00F41BCD" w:rsidRPr="001A243A">
        <w:t xml:space="preserve"> </w:t>
      </w:r>
      <w:proofErr xmlns:w="http://schemas.openxmlformats.org/wordprocessingml/2006/main" w:type="spellStart"/>
      <w:r xmlns:w="http://schemas.openxmlformats.org/wordprocessingml/2006/main" w:rsidR="00F41BCD" w:rsidRPr="00962CDC">
        <w:rPr>
          <w:rFonts w:ascii="Consolas" w:hAnsi="Consolas"/>
        </w:rPr>
        <w:t xml:space="preserve">pendTxConf</w:t>
      </w:r>
      <w:proofErr xmlns:w="http://schemas.openxmlformats.org/wordprocessingml/2006/main" w:type="spellEnd"/>
      <w:r xmlns:w="http://schemas.openxmlformats.org/wordprocessingml/2006/main" w:rsidR="00F41BCD">
        <w:t xml:space="preserve"> </w:t>
      </w:r>
      <w:r xmlns:w="http://schemas.openxmlformats.org/wordprocessingml/2006/main" w:rsidR="00F41BCD" w:rsidRPr="001A243A">
        <w:rPr>
          <w:rFonts w:cs="Arial"/>
        </w:rPr>
        <w:t xml:space="preserve">уже установлены. Данные о длине</w:t>
      </w:r>
      <w:r xmlns:w="http://schemas.openxmlformats.org/wordprocessingml/2006/main" w:rsidR="00FA4BEA">
        <w:t xml:space="preserve"> </w:t>
      </w:r>
      <w:proofErr xmlns:w="http://schemas.openxmlformats.org/wordprocessingml/2006/main" w:type="spellStart"/>
      <w:r xmlns:w="http://schemas.openxmlformats.org/wordprocessingml/2006/main" w:rsidR="003A0E98" w:rsidRPr="00962CDC">
        <w:rPr>
          <w:rFonts w:ascii="Consolas" w:hAnsi="Consolas" w:cs="Consolas"/>
        </w:rPr>
        <w:t xml:space="preserve">LMIC.pendTxLen</w:t>
      </w:r>
      <w:proofErr xmlns:w="http://schemas.openxmlformats.org/wordprocessingml/2006/main" w:type="spellEnd"/>
      <w:r xmlns:w="http://schemas.openxmlformats.org/wordprocessingml/2006/main" w:rsidR="00FA4BEA">
        <w:rPr>
          <w:rFonts w:cs="Consolas"/>
        </w:rPr>
        <w:t xml:space="preserve"> </w:t>
      </w:r>
      <w:r xmlns:w="http://schemas.openxmlformats.org/wordprocessingml/2006/main" w:rsidR="00FA4BEA" w:rsidRPr="001A243A">
        <w:rPr>
          <w:rFonts w:cs="Arial"/>
        </w:rPr>
        <w:t xml:space="preserve">из массива</w:t>
      </w:r>
      <w:r xmlns:w="http://schemas.openxmlformats.org/wordprocessingml/2006/main" w:rsidR="00FA4BEA">
        <w:t xml:space="preserve"> </w:t>
      </w:r>
      <w:proofErr xmlns:w="http://schemas.openxmlformats.org/wordprocessingml/2006/main" w:type="spellStart"/>
      <w:r xmlns:w="http://schemas.openxmlformats.org/wordprocessingml/2006/main" w:rsidR="003A0E98" w:rsidRPr="00962CDC">
        <w:rPr>
          <w:rFonts w:ascii="Consolas" w:hAnsi="Consolas" w:cs="Consolas"/>
        </w:rPr>
        <w:t xml:space="preserve">LMIC.pendTxData </w:t>
      </w:r>
      <w:proofErr xmlns:w="http://schemas.openxmlformats.org/wordprocessingml/2006/main" w:type="spellEnd"/>
      <w:r xmlns:w="http://schemas.openxmlformats.org/wordprocessingml/2006/main" w:rsidRPr="00962CDC">
        <w:rPr>
          <w:rFonts w:ascii="Consolas" w:hAnsi="Consolas" w:cs="Consolas"/>
        </w:rPr>
        <w:t xml:space="preserve">[]</w:t>
      </w:r>
      <w:r xmlns:w="http://schemas.openxmlformats.org/wordprocessingml/2006/main" w:rsidR="00FA4BEA">
        <w:rPr>
          <w:rFonts w:cs="Consolas"/>
        </w:rPr>
        <w:t xml:space="preserve"> </w:t>
      </w:r>
      <w:r xmlns:w="http://schemas.openxmlformats.org/wordprocessingml/2006/main" w:rsidR="00FA4BEA" w:rsidRPr="001A243A">
        <w:rPr>
          <w:rFonts w:cs="Arial"/>
        </w:rPr>
        <w:t xml:space="preserve">будет отправлен в порт</w:t>
      </w:r>
      <w:r xmlns:w="http://schemas.openxmlformats.org/wordprocessingml/2006/main" w:rsidR="00FA4BEA">
        <w:t xml:space="preserve"> </w:t>
      </w:r>
      <w:proofErr xmlns:w="http://schemas.openxmlformats.org/wordprocessingml/2006/main" w:type="spellStart"/>
      <w:r xmlns:w="http://schemas.openxmlformats.org/wordprocessingml/2006/main" w:rsidR="007C4962" w:rsidRPr="00962CDC">
        <w:rPr>
          <w:rFonts w:ascii="Consolas" w:hAnsi="Consolas" w:cs="Consolas"/>
        </w:rPr>
        <w:t xml:space="preserve">LMIC.pendTxPort </w:t>
      </w:r>
      <w:proofErr xmlns:w="http://schemas.openxmlformats.org/wordprocessingml/2006/main" w:type="spellEnd"/>
      <w:r xmlns:w="http://schemas.openxmlformats.org/wordprocessingml/2006/main" w:rsidR="00FA4BEA">
        <w:t xml:space="preserve">. </w:t>
      </w:r>
      <w:r xmlns:w="http://schemas.openxmlformats.org/wordprocessingml/2006/main" w:rsidR="00FA4BEA" w:rsidRPr="001A243A">
        <w:rPr>
          <w:rFonts w:cs="Arial"/>
        </w:rPr>
        <w:t xml:space="preserve">Если </w:t>
      </w:r>
      <w:proofErr xmlns:w="http://schemas.openxmlformats.org/wordprocessingml/2006/main" w:type="spellStart"/>
      <w:r xmlns:w="http://schemas.openxmlformats.org/wordprocessingml/2006/main" w:rsidR="003A0E98" w:rsidRPr="00962CDC">
        <w:rPr>
          <w:rFonts w:ascii="Consolas" w:hAnsi="Consolas" w:cs="Consolas"/>
        </w:rPr>
        <w:t xml:space="preserve">LMIC.pendTxConf</w:t>
      </w:r>
      <w:proofErr xmlns:w="http://schemas.openxmlformats.org/wordprocessingml/2006/main" w:type="spellEnd"/>
      <w:r xmlns:w="http://schemas.openxmlformats.org/wordprocessingml/2006/main" w:rsidR="00FA4BEA">
        <w:rPr>
          <w:rFonts w:cs="Consolas"/>
        </w:rPr>
        <w:t xml:space="preserve"> </w:t>
      </w:r>
      <w:r xmlns:w="http://schemas.openxmlformats.org/wordprocessingml/2006/main" w:rsidR="00FA4BEA" w:rsidRPr="001A243A">
        <w:rPr>
          <w:rFonts w:cs="Arial"/>
        </w:rPr>
        <w:t xml:space="preserve">true, будет запрошено подтверждение сервера. </w:t>
      </w:r>
      <w:r xmlns:w="http://schemas.openxmlformats.org/wordprocessingml/2006/main" w:rsidR="008C2106">
        <w:t xml:space="preserve">Событие </w:t>
      </w:r>
      <w:r xmlns:w="http://schemas.openxmlformats.org/wordprocessingml/2006/main" w:rsidR="008C2106" w:rsidRPr="00D14CD2">
        <w:rPr>
          <w:rFonts w:ascii="Consolas" w:hAnsi="Consolas"/>
        </w:rPr>
        <w:t xml:space="preserve">EV_TXCOMPLETE </w:t>
      </w:r>
      <w:r xmlns:w="http://schemas.openxmlformats.org/wordprocessingml/2006/main" w:rsidR="008C2106">
        <w:t xml:space="preserve">будет сгенерировано, когда транзакция будет завершена, т.е. после отправки данных и получения возможных данных down или запрошенного подтверждения.</w:t>
      </w:r>
    </w:p>
    <w:p w14:paraId="1B140389" w14:textId="5AE68AD0" w:rsidR="00CB5BA7" w:rsidRDefault="00CB5BA7" w:rsidP="001A243A"/>
    <w:p w14:paraId="59683470" w14:textId="45DE3815" w:rsidR="00CB5BA7" w:rsidRDefault="00C5752D" w:rsidP="001A243A">
      <w:r xmlns:w="http://schemas.openxmlformats.org/wordprocessingml/2006/main">
        <w:t xml:space="preserve">Если включена адаптация скорости передачи данных, эта функция проверит, возможно ли передать сообщение с текущей скоростью передачи данных. Если нет, скорость передачи данных будет увеличена, если это возможно. Это необходимо для обеспечения максимальной совместимости программного обеспечения со старыми приложениями, которые не понимают побочных эффектов изменения скорости для более длинных сообщений. Однако не всегда гарантируется возможность отправки сообщения заданного размера из-за ограничений регионального плана и текущих требований к работе сети (предоставляемых нисходящими каналами). До версии 3.2 LMIC в любом случае передавал данные; с версии 3.2 он сообщит об ошибке. Таким образом, может потребоваться изменение приложений.</w:t>
      </w:r>
    </w:p>
    <w:p w14:paraId="69770EC7" w14:textId="0DD0B8C2" w:rsidR="00E21A97" w:rsidRDefault="00E21A97" w:rsidP="001A243A"/>
    <w:p w14:paraId="1B4C9E41" w14:textId="39E0196B" w:rsidR="00E21A97" w:rsidRDefault="00E21A97" w:rsidP="001A243A">
      <w:r xmlns:w="http://schemas.openxmlformats.org/wordprocessingml/2006/main">
        <w:t xml:space="preserve">Из-за многочисленных постусловий, которые необходимо проверить после вызова </w:t>
      </w:r>
      <w:proofErr xmlns:w="http://schemas.openxmlformats.org/wordprocessingml/2006/main" w:type="spellStart"/>
      <w:r xmlns:w="http://schemas.openxmlformats.org/wordprocessingml/2006/main" w:rsidRPr="00E21A97">
        <w:rPr>
          <w:rFonts w:ascii="Consolas" w:eastAsia="Times New Roman" w:hAnsi="Consolas" w:cs="Times New Roman"/>
          <w:b/>
          <w:bCs/>
          <w:color w:val="365F91"/>
          <w:szCs w:val="26"/>
        </w:rPr>
        <w:t xml:space="preserve">LMIC_setTxData </w:t>
      </w:r>
      <w:proofErr xmlns:w="http://schemas.openxmlformats.org/wordprocessingml/2006/main" w:type="spellEnd"/>
      <w:r xmlns:w="http://schemas.openxmlformats.org/wordprocessingml/2006/main">
        <w:t xml:space="preserve">, мы настоятельно рекомендуем использовать вместо этого </w:t>
      </w:r>
      <w:r xmlns:w="http://schemas.openxmlformats.org/wordprocessingml/2006/main" w:rsidRPr="00E21A97">
        <w:rPr>
          <w:rFonts w:ascii="Consolas" w:eastAsia="Times New Roman" w:hAnsi="Consolas" w:cs="Times New Roman"/>
          <w:b/>
          <w:bCs/>
          <w:color w:val="365F91"/>
          <w:szCs w:val="26"/>
        </w:rPr>
        <w:t xml:space="preserve">LMIC_setTxData2() </w:t>
      </w:r>
      <w:r xmlns:w="http://schemas.openxmlformats.org/wordprocessingml/2006/main">
        <w:t xml:space="preserve">.</w:t>
      </w:r>
    </w:p>
    <w:p w14:paraId="0C34DE6A" w14:textId="25B0F6C5" w:rsidR="00F70B4F" w:rsidRDefault="00F70B4F" w:rsidP="00F70B4F">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LMIC_setTxData_strict</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w:t>
      </w:r>
    </w:p>
    <w:p w14:paraId="634536D0" w14:textId="5E166C03" w:rsidR="00F70B4F" w:rsidRDefault="00F70B4F" w:rsidP="00F70B4F">
      <w:r xmlns:w="http://schemas.openxmlformats.org/wordprocessingml/2006/main">
        <w:t xml:space="preserve">Подготовить </w:t>
      </w:r>
      <w:r xmlns:w="http://schemas.openxmlformats.org/wordprocessingml/2006/main" w:rsidRPr="001A243A">
        <w:rPr>
          <w:rFonts w:cs="Arial"/>
        </w:rPr>
        <w:t xml:space="preserve">передачу данных вверх по течению в ближайшее возможное время. Вызывающий должен сначала инициализировать</w:t>
      </w:r>
      <w:r xmlns:w="http://schemas.openxmlformats.org/wordprocessingml/2006/main">
        <w:t xml:space="preserve"> </w:t>
      </w:r>
      <w:proofErr xmlns:w="http://schemas.openxmlformats.org/wordprocessingml/2006/main" w:type="spellStart"/>
      <w:r xmlns:w="http://schemas.openxmlformats.org/wordprocessingml/2006/main" w:rsidR="00060A88">
        <w:rPr>
          <w:rFonts w:ascii="Consolas" w:hAnsi="Consolas"/>
        </w:rPr>
        <w:t xml:space="preserve">LMIC.pendTxData </w:t>
      </w:r>
      <w:proofErr xmlns:w="http://schemas.openxmlformats.org/wordprocessingml/2006/main" w:type="spellEnd"/>
      <w:r xmlns:w="http://schemas.openxmlformats.org/wordprocessingml/2006/main" w:rsidR="00060A88">
        <w:rPr>
          <w:rFonts w:ascii="Consolas" w:hAnsi="Consolas"/>
        </w:rPr>
        <w:t xml:space="preserve">[] </w:t>
      </w:r>
      <w:r xmlns:w="http://schemas.openxmlformats.org/wordprocessingml/2006/main">
        <w:t xml:space="preserve">, </w:t>
      </w:r>
      <w:proofErr xmlns:w="http://schemas.openxmlformats.org/wordprocessingml/2006/main" w:type="spellStart"/>
      <w:r xmlns:w="http://schemas.openxmlformats.org/wordprocessingml/2006/main" w:rsidR="00060A88">
        <w:rPr>
          <w:rFonts w:ascii="Consolas" w:hAnsi="Consolas"/>
        </w:rPr>
        <w:t xml:space="preserve">LMIC.pendTxLen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sidR="00060A88">
        <w:rPr>
          <w:rFonts w:ascii="Consolas" w:hAnsi="Consolas"/>
        </w:rPr>
        <w:t xml:space="preserve">LMIC.pendTxPort</w:t>
      </w:r>
      <w:proofErr xmlns:w="http://schemas.openxmlformats.org/wordprocessingml/2006/main" w:type="spellEnd"/>
      <w:r xmlns:w="http://schemas.openxmlformats.org/wordprocessingml/2006/main">
        <w:t xml:space="preserve"> </w:t>
      </w:r>
      <w:r xmlns:w="http://schemas.openxmlformats.org/wordprocessingml/2006/main">
        <w:rPr>
          <w:rFonts w:cs="Arial"/>
        </w:rPr>
        <w:t xml:space="preserve">и</w:t>
      </w:r>
      <w:r xmlns:w="http://schemas.openxmlformats.org/wordprocessingml/2006/main" w:rsidRPr="001A243A">
        <w:t xml:space="preserve"> </w:t>
      </w:r>
      <w:proofErr xmlns:w="http://schemas.openxmlformats.org/wordprocessingml/2006/main" w:type="spellStart"/>
      <w:r xmlns:w="http://schemas.openxmlformats.org/wordprocessingml/2006/main" w:rsidR="00060A88">
        <w:rPr>
          <w:rFonts w:ascii="Consolas" w:hAnsi="Consolas"/>
        </w:rPr>
        <w:t xml:space="preserve">LMIC.pendTxConf </w:t>
      </w:r>
      <w:proofErr xmlns:w="http://schemas.openxmlformats.org/wordprocessingml/2006/main" w:type="spellEnd"/>
      <w:r xmlns:w="http://schemas.openxmlformats.org/wordprocessingml/2006/main" w:rsidR="00060A88">
        <w:rPr>
          <w:rFonts w:ascii="Consolas" w:hAnsi="Consolas"/>
        </w:rPr>
        <w:t xml:space="preserve">.</w:t>
      </w:r>
      <w:r xmlns:w="http://schemas.openxmlformats.org/wordprocessingml/2006/main">
        <w:t xml:space="preserve"> </w:t>
      </w:r>
      <w:r xmlns:w="http://schemas.openxmlformats.org/wordprocessingml/2006/main" w:rsidRPr="001A243A">
        <w:rPr>
          <w:rFonts w:cs="Arial"/>
        </w:rPr>
        <w:t xml:space="preserve">Данные о длине</w:t>
      </w:r>
      <w:r xmlns:w="http://schemas.openxmlformats.org/wordprocessingml/2006/main">
        <w:t xml:space="preserve"> </w:t>
      </w:r>
      <w:proofErr xmlns:w="http://schemas.openxmlformats.org/wordprocessingml/2006/main" w:type="spellStart"/>
      <w:r xmlns:w="http://schemas.openxmlformats.org/wordprocessingml/2006/main" w:rsidRPr="00962CDC">
        <w:rPr>
          <w:rFonts w:ascii="Consolas" w:hAnsi="Consolas" w:cs="Consolas"/>
        </w:rPr>
        <w:t xml:space="preserve">LMIC.pendTxLen</w:t>
      </w:r>
      <w:proofErr xmlns:w="http://schemas.openxmlformats.org/wordprocessingml/2006/main" w:type="spellEnd"/>
      <w:r xmlns:w="http://schemas.openxmlformats.org/wordprocessingml/2006/main">
        <w:rPr>
          <w:rFonts w:cs="Consolas"/>
        </w:rPr>
        <w:t xml:space="preserve"> </w:t>
      </w:r>
      <w:r xmlns:w="http://schemas.openxmlformats.org/wordprocessingml/2006/main" w:rsidRPr="001A243A">
        <w:rPr>
          <w:rFonts w:cs="Arial"/>
        </w:rPr>
        <w:t xml:space="preserve">из массива</w:t>
      </w:r>
      <w:r xmlns:w="http://schemas.openxmlformats.org/wordprocessingml/2006/main">
        <w:t xml:space="preserve"> </w:t>
      </w:r>
      <w:proofErr xmlns:w="http://schemas.openxmlformats.org/wordprocessingml/2006/main" w:type="spellStart"/>
      <w:r xmlns:w="http://schemas.openxmlformats.org/wordprocessingml/2006/main" w:rsidRPr="00962CDC">
        <w:rPr>
          <w:rFonts w:ascii="Consolas" w:hAnsi="Consolas" w:cs="Consolas"/>
        </w:rPr>
        <w:t xml:space="preserve">LMIC.pendTxData </w:t>
      </w:r>
      <w:proofErr xmlns:w="http://schemas.openxmlformats.org/wordprocessingml/2006/main" w:type="spellEnd"/>
      <w:r xmlns:w="http://schemas.openxmlformats.org/wordprocessingml/2006/main" w:rsidRPr="00962CDC">
        <w:rPr>
          <w:rFonts w:ascii="Consolas" w:hAnsi="Consolas" w:cs="Consolas"/>
        </w:rPr>
        <w:t xml:space="preserve">[]</w:t>
      </w:r>
      <w:r xmlns:w="http://schemas.openxmlformats.org/wordprocessingml/2006/main">
        <w:rPr>
          <w:rFonts w:cs="Consolas"/>
        </w:rPr>
        <w:t xml:space="preserve"> </w:t>
      </w:r>
      <w:r xmlns:w="http://schemas.openxmlformats.org/wordprocessingml/2006/main" w:rsidRPr="001A243A">
        <w:rPr>
          <w:rFonts w:cs="Arial"/>
        </w:rPr>
        <w:t xml:space="preserve">будет отправлен в порт</w:t>
      </w:r>
      <w:r xmlns:w="http://schemas.openxmlformats.org/wordprocessingml/2006/main">
        <w:t xml:space="preserve"> </w:t>
      </w:r>
      <w:proofErr xmlns:w="http://schemas.openxmlformats.org/wordprocessingml/2006/main" w:type="spellStart"/>
      <w:r xmlns:w="http://schemas.openxmlformats.org/wordprocessingml/2006/main" w:rsidRPr="00962CDC">
        <w:rPr>
          <w:rFonts w:ascii="Consolas" w:hAnsi="Consolas" w:cs="Consolas"/>
        </w:rPr>
        <w:t xml:space="preserve">LMIC.pendTxPort </w:t>
      </w:r>
      <w:proofErr xmlns:w="http://schemas.openxmlformats.org/wordprocessingml/2006/main" w:type="spellEnd"/>
      <w:r xmlns:w="http://schemas.openxmlformats.org/wordprocessingml/2006/main">
        <w:t xml:space="preserve">. </w:t>
      </w:r>
      <w:r xmlns:w="http://schemas.openxmlformats.org/wordprocessingml/2006/main" w:rsidRPr="001A243A">
        <w:rPr>
          <w:rFonts w:cs="Arial"/>
        </w:rPr>
        <w:t xml:space="preserve">Если </w:t>
      </w:r>
      <w:proofErr xmlns:w="http://schemas.openxmlformats.org/wordprocessingml/2006/main" w:type="spellStart"/>
      <w:r xmlns:w="http://schemas.openxmlformats.org/wordprocessingml/2006/main" w:rsidRPr="00962CDC">
        <w:rPr>
          <w:rFonts w:ascii="Consolas" w:hAnsi="Consolas" w:cs="Consolas"/>
        </w:rPr>
        <w:t xml:space="preserve">LMIC.pendTxConf</w:t>
      </w:r>
      <w:proofErr xmlns:w="http://schemas.openxmlformats.org/wordprocessingml/2006/main" w:type="spellEnd"/>
      <w:r xmlns:w="http://schemas.openxmlformats.org/wordprocessingml/2006/main">
        <w:rPr>
          <w:rFonts w:cs="Consolas"/>
        </w:rPr>
        <w:t xml:space="preserve"> </w:t>
      </w:r>
      <w:r xmlns:w="http://schemas.openxmlformats.org/wordprocessingml/2006/main" w:rsidRPr="001A243A">
        <w:rPr>
          <w:rFonts w:cs="Arial"/>
        </w:rPr>
        <w:t xml:space="preserve">true, будет запрошено подтверждение от сетевого сервера. </w:t>
      </w:r>
      <w:r xmlns:w="http://schemas.openxmlformats.org/wordprocessingml/2006/main">
        <w:t xml:space="preserve">Событие </w:t>
      </w:r>
      <w:r xmlns:w="http://schemas.openxmlformats.org/wordprocessingml/2006/main" w:rsidRPr="00D14CD2">
        <w:rPr>
          <w:rFonts w:ascii="Consolas" w:hAnsi="Consolas"/>
        </w:rPr>
        <w:t xml:space="preserve">EV_TXCOMPLETE </w:t>
      </w:r>
      <w:r xmlns:w="http://schemas.openxmlformats.org/wordprocessingml/2006/main">
        <w:t xml:space="preserve">будет сгенерировано, когда транзакция будет завершена, т.е. после отправки данных и получения возможных данных down или запрошенного подтверждения.</w:t>
      </w:r>
    </w:p>
    <w:p w14:paraId="1D3AA687" w14:textId="1CBFBFE1" w:rsidR="00C5752D" w:rsidRDefault="00C5752D" w:rsidP="00F70B4F"/>
    <w:p w14:paraId="0330CC92" w14:textId="4D534722" w:rsidR="00C5752D" w:rsidRPr="00C5752D" w:rsidRDefault="00C5752D" w:rsidP="00F70B4F">
      <w:r xmlns:w="http://schemas.openxmlformats.org/wordprocessingml/2006/main">
        <w:t xml:space="preserve">В отличие от </w:t>
      </w:r>
      <w:proofErr xmlns:w="http://schemas.openxmlformats.org/wordprocessingml/2006/main" w:type="spellStart"/>
      <w:r xmlns:w="http://schemas.openxmlformats.org/wordprocessingml/2006/main" w:rsidRPr="00E21A97">
        <w:rPr>
          <w:rFonts w:ascii="Consolas" w:eastAsia="Times New Roman" w:hAnsi="Consolas" w:cs="Times New Roman"/>
          <w:b/>
          <w:bCs/>
          <w:color w:val="365F91"/>
          <w:szCs w:val="26"/>
        </w:rPr>
        <w:t xml:space="preserve">LMIC_setTxData </w:t>
      </w:r>
      <w:proofErr xmlns:w="http://schemas.openxmlformats.org/wordprocessingml/2006/main" w:type="spellEnd"/>
      <w:r xmlns:w="http://schemas.openxmlformats.org/wordprocessingml/2006/main">
        <w:rPr>
          <w:rFonts w:ascii="Consolas" w:eastAsia="Times New Roman" w:hAnsi="Consolas" w:cs="Times New Roman"/>
          <w:b/>
          <w:bCs/>
          <w:color w:val="365F91"/>
          <w:szCs w:val="26"/>
        </w:rPr>
        <w:t xml:space="preserve">() </w:t>
      </w:r>
      <w:r xmlns:w="http://schemas.openxmlformats.org/wordprocessingml/2006/main">
        <w:t xml:space="preserve">, этот API не будет пытаться настроить скорость передачи данных, если сообщение слишком длинное для текущей скорости передачи данных. </w:t>
      </w:r>
      <w:r xmlns:w="http://schemas.openxmlformats.org/wordprocessingml/2006/main" w:rsidR="008A120E">
        <w:fldChar xmlns:w="http://schemas.openxmlformats.org/wordprocessingml/2006/main" w:fldCharType="begin"/>
      </w:r>
      <w:r xmlns:w="http://schemas.openxmlformats.org/wordprocessingml/2006/main" w:rsidR="008A120E">
        <w:instrText xmlns:w="http://schemas.openxmlformats.org/wordprocessingml/2006/main" xml:space="preserve"> REF _Ref396144257 \r \h </w:instrText>
      </w:r>
      <w:r xmlns:w="http://schemas.openxmlformats.org/wordprocessingml/2006/main" w:rsidR="008A120E">
        <w:fldChar xmlns:w="http://schemas.openxmlformats.org/wordprocessingml/2006/main" w:fldCharType="separate"/>
      </w:r>
      <w:r xmlns:w="http://schemas.openxmlformats.org/wordprocessingml/2006/main" w:rsidR="008A120E">
        <w:t xml:space="preserve">Полное обсуждение см. в </w:t>
      </w:r>
      <w:r xmlns:w="http://schemas.openxmlformats.org/wordprocessingml/2006/main" w:rsidR="001C5FD9">
        <w:t xml:space="preserve">разделе 2.5.13 .</w:t>
      </w:r>
      <w:r xmlns:w="http://schemas.openxmlformats.org/wordprocessingml/2006/main" w:rsidR="008A120E">
        <w:fldChar xmlns:w="http://schemas.openxmlformats.org/wordprocessingml/2006/main" w:fldCharType="end"/>
      </w:r>
    </w:p>
    <w:p w14:paraId="7154AD24" w14:textId="77777777" w:rsidR="00F70B4F" w:rsidRDefault="00F70B4F" w:rsidP="00F70B4F"/>
    <w:p w14:paraId="58832747" w14:textId="545E4647" w:rsidR="00F70B4F" w:rsidRDefault="00F70B4F" w:rsidP="00F70B4F">
      <w:r xmlns:w="http://schemas.openxmlformats.org/wordprocessingml/2006/main">
        <w:t xml:space="preserve">Этот API предпочтителен для новых приложений по двум причинам. Во-первых, автоматическое увеличение скорости передачи данных, возможно, не соответствует требованиям. Во-вторых, это не всегда возможно. Лучше, чтобы приложения были разработаны для управления работой в условиях низкой скорости передачи данных.</w:t>
      </w:r>
    </w:p>
    <w:p w14:paraId="3A86A988" w14:textId="77777777" w:rsidR="00F70B4F" w:rsidRDefault="00F70B4F" w:rsidP="00F70B4F"/>
    <w:p w14:paraId="653BEB45" w14:textId="75B26E50" w:rsidR="00F70B4F" w:rsidRPr="00E21A97" w:rsidRDefault="00F70B4F" w:rsidP="001A243A">
      <w:r xmlns:w="http://schemas.openxmlformats.org/wordprocessingml/2006/main">
        <w:t xml:space="preserve">Из-за многочисленных постусловий, которые необходимо проверить после вызова </w:t>
      </w:r>
      <w:proofErr xmlns:w="http://schemas.openxmlformats.org/wordprocessingml/2006/main" w:type="spellStart"/>
      <w:r xmlns:w="http://schemas.openxmlformats.org/wordprocessingml/2006/main" w:rsidRPr="00E21A97">
        <w:rPr>
          <w:rFonts w:ascii="Consolas" w:eastAsia="Times New Roman" w:hAnsi="Consolas" w:cs="Times New Roman"/>
          <w:b/>
          <w:bCs/>
          <w:color w:val="365F91"/>
          <w:szCs w:val="26"/>
        </w:rPr>
        <w:t xml:space="preserve">LMIC_setTxData_strict </w:t>
      </w:r>
      <w:proofErr xmlns:w="http://schemas.openxmlformats.org/wordprocessingml/2006/main" w:type="spellEnd"/>
      <w:r xmlns:w="http://schemas.openxmlformats.org/wordprocessingml/2006/main" w:rsidR="00740F2E">
        <w:rPr>
          <w:rFonts w:ascii="Consolas" w:eastAsia="Times New Roman" w:hAnsi="Consolas" w:cs="Times New Roman"/>
          <w:b/>
          <w:bCs/>
          <w:color w:val="365F91"/>
          <w:szCs w:val="26"/>
        </w:rPr>
        <w:t xml:space="preserve">() </w:t>
      </w:r>
      <w:r xmlns:w="http://schemas.openxmlformats.org/wordprocessingml/2006/main">
        <w:t xml:space="preserve">, мы настоятельно рекомендуем вместо этого использовать </w:t>
      </w:r>
      <w:r xmlns:w="http://schemas.openxmlformats.org/wordprocessingml/2006/main" w:rsidRPr="00E21A97">
        <w:rPr>
          <w:rFonts w:ascii="Consolas" w:eastAsia="Times New Roman" w:hAnsi="Consolas" w:cs="Times New Roman"/>
          <w:b/>
          <w:bCs/>
          <w:color w:val="365F91"/>
          <w:szCs w:val="26"/>
        </w:rPr>
        <w:t xml:space="preserve">LMIC_setTxData2_strict() </w:t>
      </w:r>
      <w:r xmlns:w="http://schemas.openxmlformats.org/wordprocessingml/2006/main">
        <w:t xml:space="preserve">или </w:t>
      </w:r>
      <w:proofErr xmlns:w="http://schemas.openxmlformats.org/wordprocessingml/2006/main" w:type="spellStart"/>
      <w:r xmlns:w="http://schemas.openxmlformats.org/wordprocessingml/2006/main" w:rsidR="00740F2E" w:rsidRPr="00740F2E">
        <w:rPr>
          <w:rFonts w:ascii="Consolas" w:eastAsia="Times New Roman" w:hAnsi="Consolas" w:cs="Times New Roman"/>
          <w:b/>
          <w:bCs/>
          <w:color w:val="365F91"/>
          <w:szCs w:val="26"/>
        </w:rPr>
        <w:t xml:space="preserve">LMIC_sendWithCallback_strict </w:t>
      </w:r>
      <w:proofErr xmlns:w="http://schemas.openxmlformats.org/wordprocessingml/2006/main" w:type="spellEnd"/>
      <w:r xmlns:w="http://schemas.openxmlformats.org/wordprocessingml/2006/main" w:rsidR="00740F2E" w:rsidRPr="00740F2E">
        <w:rPr>
          <w:rFonts w:ascii="Consolas" w:eastAsia="Times New Roman" w:hAnsi="Consolas" w:cs="Times New Roman"/>
          <w:b/>
          <w:bCs/>
          <w:color w:val="365F91"/>
          <w:szCs w:val="26"/>
        </w:rPr>
        <w:t xml:space="preserve">() </w:t>
      </w:r>
      <w:r xmlns:w="http://schemas.openxmlformats.org/wordprocessingml/2006/main" w:rsidR="00740F2E">
        <w:t xml:space="preserve">.</w:t>
      </w:r>
    </w:p>
    <w:p w14:paraId="05D27215" w14:textId="734FAAF8" w:rsidR="00491726" w:rsidRPr="00491726" w:rsidRDefault="00E21A97" w:rsidP="00483616">
      <w:pPr xmlns:w="http://schemas.openxmlformats.org/wordprocessingml/2006/main">
        <w:pStyle w:val="StyleHeading3Consolas10pt"/>
      </w:pPr>
      <w:bookmarkStart xmlns:w="http://schemas.openxmlformats.org/wordprocessingml/2006/main" w:id="45" w:name="__RefHeading__1201_1143705402"/>
      <w:bookmarkStart xmlns:w="http://schemas.openxmlformats.org/wordprocessingml/2006/main" w:id="46" w:name="_Ref58151686"/>
      <w:bookmarkEnd xmlns:w="http://schemas.openxmlformats.org/wordprocessingml/2006/main" w:id="45"/>
      <w:proofErr xmlns:w="http://schemas.openxmlformats.org/wordprocessingml/2006/main" w:type="spellStart"/>
      <w:r xmlns:w="http://schemas.openxmlformats.org/wordprocessingml/2006/main">
        <w:rPr>
          <w:b w:val="0"/>
          <w:sz w:val="18"/>
        </w:rPr>
        <w:t xml:space="preserve">lmic_tx_error_t </w:t>
      </w:r>
      <w:proofErr xmlns:w="http://schemas.openxmlformats.org/wordprocessingml/2006/main" w:type="spellEnd"/>
      <w:r xmlns:w="http://schemas.openxmlformats.org/wordprocessingml/2006/main" w:rsidR="003A0E98">
        <w:t xml:space="preserve">LMIC_setTxData2 ( </w:t>
      </w:r>
      <w:r xmlns:w="http://schemas.openxmlformats.org/wordprocessingml/2006/main" w:rsidR="00491726" w:rsidRPr="003C6796">
        <w:rPr>
          <w:b w:val="0"/>
          <w:i/>
          <w:sz w:val="18"/>
        </w:rPr>
        <w:t xml:space="preserve">порт </w:t>
      </w:r>
      <w:r xmlns:w="http://schemas.openxmlformats.org/wordprocessingml/2006/main" w:rsidR="00491726" w:rsidRPr="003C6796">
        <w:rPr>
          <w:b w:val="0"/>
          <w:sz w:val="18"/>
        </w:rPr>
        <w:t xml:space="preserve">u1_t , </w:t>
      </w:r>
      <w:r xmlns:w="http://schemas.openxmlformats.org/wordprocessingml/2006/main" w:rsidR="00491726" w:rsidRPr="003C6796">
        <w:rPr>
          <w:b w:val="0"/>
          <w:i/>
          <w:sz w:val="18"/>
        </w:rPr>
        <w:t xml:space="preserve">данные </w:t>
      </w:r>
      <w:r xmlns:w="http://schemas.openxmlformats.org/wordprocessingml/2006/main" w:rsidR="00491726" w:rsidRPr="003C6796">
        <w:rPr>
          <w:b w:val="0"/>
          <w:sz w:val="18"/>
        </w:rPr>
        <w:t xml:space="preserve">xref2u1_t </w:t>
      </w:r>
      <w:r xmlns:w="http://schemas.openxmlformats.org/wordprocessingml/2006/main" w:rsidR="00491726" w:rsidRPr="003C6796">
        <w:rPr>
          <w:b w:val="0"/>
          <w:sz w:val="18"/>
        </w:rPr>
        <w:t xml:space="preserve">, </w:t>
      </w:r>
      <w:proofErr xmlns:w="http://schemas.openxmlformats.org/wordprocessingml/2006/main" w:type="spellStart"/>
      <w:r xmlns:w="http://schemas.openxmlformats.org/wordprocessingml/2006/main" w:rsidR="00491726" w:rsidRPr="003C6796">
        <w:rPr>
          <w:b w:val="0"/>
          <w:i/>
          <w:sz w:val="18"/>
        </w:rPr>
        <w:t xml:space="preserve">dlen u1_t </w:t>
      </w:r>
      <w:proofErr xmlns:w="http://schemas.openxmlformats.org/wordprocessingml/2006/main" w:type="spellEnd"/>
      <w:r xmlns:w="http://schemas.openxmlformats.org/wordprocessingml/2006/main" w:rsidR="00491726" w:rsidRPr="003C6796">
        <w:rPr>
          <w:b w:val="0"/>
          <w:sz w:val="18"/>
        </w:rPr>
        <w:t xml:space="preserve">, </w:t>
      </w:r>
      <w:r xmlns:w="http://schemas.openxmlformats.org/wordprocessingml/2006/main" w:rsidR="00491726" w:rsidRPr="003C6796">
        <w:rPr>
          <w:b w:val="0"/>
          <w:i/>
          <w:sz w:val="18"/>
        </w:rPr>
        <w:t xml:space="preserve">подтверждено u1_t </w:t>
      </w:r>
      <w:r xmlns:w="http://schemas.openxmlformats.org/wordprocessingml/2006/main" w:rsidR="00491726" w:rsidRPr="003C6796">
        <w:rPr>
          <w:b w:val="0"/>
          <w:sz w:val="18"/>
        </w:rPr>
        <w:t xml:space="preserve">)</w:t>
      </w:r>
      <w:bookmarkEnd xmlns:w="http://schemas.openxmlformats.org/wordprocessingml/2006/main" w:id="46"/>
    </w:p>
    <w:p w14:paraId="756F3BAF" w14:textId="1A1B6088" w:rsidR="00491726" w:rsidRDefault="00BE0048" w:rsidP="00491726">
      <w:r xmlns:w="http://schemas.openxmlformats.org/wordprocessingml/2006/main">
        <w:t xml:space="preserve">Подготовьте передачу данных вверх по течению в следующее возможное время. Удобная функция для </w:t>
      </w:r>
      <w:proofErr xmlns:w="http://schemas.openxmlformats.org/wordprocessingml/2006/main" w:type="spellStart"/>
      <w:r xmlns:w="http://schemas.openxmlformats.org/wordprocessingml/2006/main" w:rsidR="003A0E98">
        <w:rPr>
          <w:rFonts w:ascii="Consolas" w:hAnsi="Consolas" w:cs="Consolas"/>
        </w:rPr>
        <w:t xml:space="preserve">LMIC_setTxData </w:t>
      </w:r>
      <w:proofErr xmlns:w="http://schemas.openxmlformats.org/wordprocessingml/2006/main" w:type="spellEnd"/>
      <w:r xmlns:w="http://schemas.openxmlformats.org/wordprocessingml/2006/main" w:rsidR="00FA4BEA" w:rsidRPr="00FA4BEA">
        <w:rPr>
          <w:rFonts w:ascii="Consolas" w:hAnsi="Consolas" w:cs="Consolas"/>
        </w:rPr>
        <w:t xml:space="preserve">() </w:t>
      </w:r>
      <w:r xmlns:w="http://schemas.openxmlformats.org/wordprocessingml/2006/main" w:rsidR="00FA4BEA">
        <w:t xml:space="preserve">. Если </w:t>
      </w:r>
      <w:r xmlns:w="http://schemas.openxmlformats.org/wordprocessingml/2006/main" w:rsidR="00FA4BEA" w:rsidRPr="003C6796">
        <w:rPr>
          <w:rFonts w:ascii="Consolas" w:hAnsi="Consolas" w:cs="Consolas"/>
          <w:i/>
        </w:rPr>
        <w:t xml:space="preserve">данные </w:t>
      </w:r>
      <w:r xmlns:w="http://schemas.openxmlformats.org/wordprocessingml/2006/main" w:rsidR="00FA4BEA">
        <w:t xml:space="preserve">равны </w:t>
      </w:r>
      <w:r xmlns:w="http://schemas.openxmlformats.org/wordprocessingml/2006/main" w:rsidR="00FA4BEA" w:rsidRPr="00FA4BEA">
        <w:rPr>
          <w:rFonts w:ascii="Consolas" w:hAnsi="Consolas" w:cs="Consolas"/>
        </w:rPr>
        <w:t xml:space="preserve">NULL , </w:t>
      </w:r>
      <w:r xmlns:w="http://schemas.openxmlformats.org/wordprocessingml/2006/main" w:rsidR="00FA4BEA">
        <w:t xml:space="preserve">будут использоваться </w:t>
      </w:r>
      <w:r xmlns:w="http://schemas.openxmlformats.org/wordprocessingml/2006/main" w:rsidR="00FA4BEA">
        <w:t xml:space="preserve">данные в </w:t>
      </w:r>
      <w:proofErr xmlns:w="http://schemas.openxmlformats.org/wordprocessingml/2006/main" w:type="spellStart"/>
      <w:r xmlns:w="http://schemas.openxmlformats.org/wordprocessingml/2006/main" w:rsidR="003A0E98">
        <w:rPr>
          <w:rFonts w:ascii="Consolas" w:hAnsi="Consolas" w:cs="Consolas"/>
        </w:rPr>
        <w:t xml:space="preserve">LMIC.pendTxData </w:t>
      </w:r>
      <w:proofErr xmlns:w="http://schemas.openxmlformats.org/wordprocessingml/2006/main" w:type="spellEnd"/>
      <w:r xmlns:w="http://schemas.openxmlformats.org/wordprocessingml/2006/main" w:rsidR="00FA4BEA" w:rsidRPr="00FA4BEA">
        <w:rPr>
          <w:rFonts w:ascii="Consolas" w:hAnsi="Consolas" w:cs="Consolas"/>
        </w:rPr>
        <w:t xml:space="preserve">[] .</w:t>
      </w:r>
    </w:p>
    <w:p w14:paraId="2752F82E" w14:textId="6EFBEB7F" w:rsidR="00E21A97" w:rsidRDefault="00E21A97" w:rsidP="00491726"/>
    <w:p w14:paraId="3B78D58F" w14:textId="48832DBE" w:rsidR="00F70B4F" w:rsidRDefault="00F70B4F" w:rsidP="00F70B4F">
      <w:r xmlns:w="http://schemas.openxmlformats.org/wordprocessingml/2006/main">
        <w:t xml:space="preserve">Для совместимости с существующими приложениями, если включена адаптация скорости передачи данных, эта функция проверит, возможно ли передать сообщение с текущей скоростью передачи данных. Если нет, скорость передачи данных будет увеличена, если это возможно. </w:t>
      </w:r>
      <w:r xmlns:w="http://schemas.openxmlformats.org/wordprocessingml/2006/main" w:rsidR="008A120E">
        <w:fldChar xmlns:w="http://schemas.openxmlformats.org/wordprocessingml/2006/main" w:fldCharType="begin"/>
      </w:r>
      <w:r xmlns:w="http://schemas.openxmlformats.org/wordprocessingml/2006/main" w:rsidR="008A120E">
        <w:instrText xmlns:w="http://schemas.openxmlformats.org/wordprocessingml/2006/main" xml:space="preserve"> REF _Ref396144257 \r \h </w:instrText>
      </w:r>
      <w:r xmlns:w="http://schemas.openxmlformats.org/wordprocessingml/2006/main" w:rsidR="008A120E">
        <w:fldChar xmlns:w="http://schemas.openxmlformats.org/wordprocessingml/2006/main" w:fldCharType="separate"/>
      </w:r>
      <w:r xmlns:w="http://schemas.openxmlformats.org/wordprocessingml/2006/main" w:rsidR="008A120E">
        <w:t xml:space="preserve">Полное обсуждение см. в </w:t>
      </w:r>
      <w:r xmlns:w="http://schemas.openxmlformats.org/wordprocessingml/2006/main" w:rsidR="001C5FD9">
        <w:t xml:space="preserve">разделе 2.5.13 .</w:t>
      </w:r>
      <w:r xmlns:w="http://schemas.openxmlformats.org/wordprocessingml/2006/main" w:rsidR="008A120E">
        <w:fldChar xmlns:w="http://schemas.openxmlformats.org/wordprocessingml/2006/main" w:fldCharType="end"/>
      </w:r>
    </w:p>
    <w:p w14:paraId="25A59994" w14:textId="77777777" w:rsidR="00F70B4F" w:rsidRDefault="00F70B4F" w:rsidP="00F70B4F"/>
    <w:p w14:paraId="51864EC3" w14:textId="25A2B652" w:rsidR="00E21A97" w:rsidRDefault="00E21A97" w:rsidP="00491726">
      <w:r xmlns:w="http://schemas.openxmlformats.org/wordprocessingml/2006/main">
        <w:t xml:space="preserve">Тип результата </w:t>
      </w:r>
      <w:proofErr xmlns:w="http://schemas.openxmlformats.org/wordprocessingml/2006/main" w:type="spellStart"/>
      <w:r xmlns:w="http://schemas.openxmlformats.org/wordprocessingml/2006/main" w:rsidRPr="00E21A97">
        <w:rPr>
          <w:rFonts w:ascii="Consolas" w:eastAsia="Times New Roman" w:hAnsi="Consolas" w:cs="Times New Roman"/>
          <w:bCs/>
          <w:color w:val="365F91"/>
          <w:sz w:val="18"/>
          <w:szCs w:val="26"/>
        </w:rPr>
        <w:t xml:space="preserve">lmic_tx_error_t </w:t>
      </w:r>
      <w:proofErr xmlns:w="http://schemas.openxmlformats.org/wordprocessingml/2006/main" w:type="spellEnd"/>
      <w:r xmlns:w="http://schemas.openxmlformats.org/wordprocessingml/2006/main">
        <w:t xml:space="preserve">является синонимом </w:t>
      </w:r>
      <w:r xmlns:w="http://schemas.openxmlformats.org/wordprocessingml/2006/main" w:rsidRPr="00E21A97">
        <w:rPr>
          <w:rFonts w:ascii="Consolas" w:eastAsia="Times New Roman" w:hAnsi="Consolas" w:cs="Times New Roman"/>
          <w:bCs/>
          <w:color w:val="365F91"/>
          <w:sz w:val="18"/>
          <w:szCs w:val="26"/>
        </w:rPr>
        <w:t xml:space="preserve">int </w:t>
      </w:r>
      <w:r xmlns:w="http://schemas.openxmlformats.org/wordprocessingml/2006/main">
        <w:t xml:space="preserve">. Могут быть возвращены следующие значения.</w:t>
      </w:r>
    </w:p>
    <w:p w14:paraId="54F97844" w14:textId="48F95915" w:rsidR="00E21A97" w:rsidRDefault="00E21A97" w:rsidP="00491726"/>
    <w:tbl>
      <w:tblPr>
        <w:tblStyle w:val="TableGrid"/>
        <w:tblW w:w="5000" w:type="pct"/>
        <w:tblLook w:val="04A0" w:firstRow="1" w:lastRow="0" w:firstColumn="1" w:lastColumn="0" w:noHBand="0" w:noVBand="1"/>
      </w:tblPr>
      <w:tblGrid>
        <w:gridCol w:w="3075"/>
        <w:gridCol w:w="750"/>
        <w:gridCol w:w="5250"/>
      </w:tblGrid>
      <w:tr w:rsidR="00E21A97" w:rsidRPr="00E21A97" w14:paraId="42A33565" w14:textId="77777777" w:rsidTr="00F70B4F">
        <w:tc>
          <w:tcPr>
            <w:tcW w:w="1653" w:type="pct"/>
            <w:shd w:val="clear" w:color="auto" w:fill="F2F2F2" w:themeFill="background1" w:themeFillShade="F2"/>
          </w:tcPr>
          <w:p w14:paraId="44BC2EE7" w14:textId="77777777" w:rsidR="00E21A97" w:rsidRPr="00E21A97" w:rsidRDefault="00E21A97" w:rsidP="00E21A97">
            <w:pPr xmlns:w="http://schemas.openxmlformats.org/wordprocessingml/2006/main">
              <w:keepNext/>
              <w:autoSpaceDE w:val="0"/>
              <w:rPr>
                <w:rFonts w:cs="Arial"/>
                <w:b/>
              </w:rPr>
            </w:pPr>
            <w:r xmlns:w="http://schemas.openxmlformats.org/wordprocessingml/2006/main" w:rsidRPr="00E21A97">
              <w:rPr>
                <w:rFonts w:cs="Arial"/>
                <w:b/>
              </w:rPr>
              <w:t xml:space="preserve">Имя</w:t>
            </w:r>
          </w:p>
        </w:tc>
        <w:tc>
          <w:tcPr>
            <w:tcW w:w="403" w:type="pct"/>
            <w:shd w:val="clear" w:color="auto" w:fill="F2F2F2" w:themeFill="background1" w:themeFillShade="F2"/>
            <w:vAlign w:val="center"/>
          </w:tcPr>
          <w:p w14:paraId="02602359" w14:textId="77777777" w:rsidR="00E21A97" w:rsidRPr="00E21A97" w:rsidRDefault="00E21A97" w:rsidP="00E21A97">
            <w:pPr xmlns:w="http://schemas.openxmlformats.org/wordprocessingml/2006/main">
              <w:keepNext/>
              <w:autoSpaceDE w:val="0"/>
              <w:jc w:val="center"/>
              <w:rPr>
                <w:rFonts w:cs="Arial"/>
                <w:b/>
              </w:rPr>
            </w:pPr>
            <w:r xmlns:w="http://schemas.openxmlformats.org/wordprocessingml/2006/main" w:rsidRPr="00E21A97">
              <w:rPr>
                <w:rFonts w:cs="Arial"/>
                <w:b/>
              </w:rPr>
              <w:t xml:space="preserve">Ценить</w:t>
            </w:r>
          </w:p>
        </w:tc>
        <w:tc>
          <w:tcPr>
            <w:tcW w:w="2944" w:type="pct"/>
            <w:shd w:val="clear" w:color="auto" w:fill="F2F2F2" w:themeFill="background1" w:themeFillShade="F2"/>
          </w:tcPr>
          <w:p w14:paraId="3D38AF20" w14:textId="77777777" w:rsidR="00E21A97" w:rsidRPr="00E21A97" w:rsidRDefault="00E21A97" w:rsidP="00E21A97">
            <w:pPr xmlns:w="http://schemas.openxmlformats.org/wordprocessingml/2006/main">
              <w:keepNext/>
              <w:autoSpaceDE w:val="0"/>
              <w:rPr>
                <w:rFonts w:cs="Arial"/>
                <w:b/>
              </w:rPr>
            </w:pPr>
            <w:r xmlns:w="http://schemas.openxmlformats.org/wordprocessingml/2006/main" w:rsidRPr="00E21A97">
              <w:rPr>
                <w:rFonts w:cs="Arial"/>
                <w:b/>
              </w:rPr>
              <w:t xml:space="preserve">Описание</w:t>
            </w:r>
          </w:p>
        </w:tc>
      </w:tr>
      <w:tr w:rsidR="00E21A97" w:rsidRPr="00E21A97" w14:paraId="0A6EF920" w14:textId="77777777" w:rsidTr="00F70B4F">
        <w:tc>
          <w:tcPr>
            <w:tcW w:w="1653" w:type="pct"/>
            <w:vAlign w:val="center"/>
          </w:tcPr>
          <w:p w14:paraId="0A443B36" w14:textId="77777777" w:rsidR="00E21A97" w:rsidRPr="00E21A97" w:rsidRDefault="00E21A97" w:rsidP="00E21A97">
            <w:pPr xmlns:w="http://schemas.openxmlformats.org/wordprocessingml/2006/main">
              <w:jc w:val="left"/>
              <w:rPr>
                <w:rFonts w:ascii="Consolas" w:hAnsi="Consolas"/>
              </w:rPr>
            </w:pPr>
            <w:r xmlns:w="http://schemas.openxmlformats.org/wordprocessingml/2006/main" w:rsidRPr="00E21A97">
              <w:rPr>
                <w:rFonts w:ascii="Consolas" w:hAnsi="Consolas"/>
              </w:rPr>
              <w:t xml:space="preserve">LMIC_ERROR_SUCCESS</w:t>
            </w:r>
          </w:p>
        </w:tc>
        <w:tc>
          <w:tcPr>
            <w:tcW w:w="403" w:type="pct"/>
            <w:vAlign w:val="center"/>
          </w:tcPr>
          <w:p w14:paraId="76A04016" w14:textId="77777777" w:rsidR="00E21A97" w:rsidRPr="00E21A97" w:rsidRDefault="00E21A97" w:rsidP="00E21A97">
            <w:pPr xmlns:w="http://schemas.openxmlformats.org/wordprocessingml/2006/main">
              <w:jc w:val="center"/>
            </w:pPr>
            <w:r xmlns:w="http://schemas.openxmlformats.org/wordprocessingml/2006/main" w:rsidRPr="00E21A97">
              <w:t xml:space="preserve">0</w:t>
            </w:r>
          </w:p>
        </w:tc>
        <w:tc>
          <w:tcPr>
            <w:tcW w:w="2944" w:type="pct"/>
          </w:tcPr>
          <w:p w14:paraId="7CC7720B" w14:textId="77777777" w:rsidR="00E21A97" w:rsidRPr="00E21A97" w:rsidRDefault="00E21A97" w:rsidP="00F70B4F">
            <w:r xmlns:w="http://schemas.openxmlformats.org/wordprocessingml/2006/main" w:rsidRPr="00E21A97">
              <w:t xml:space="preserve">Ошибок не произошло, </w:t>
            </w:r>
            <w:r xmlns:w="http://schemas.openxmlformats.org/wordprocessingml/2006/main" w:rsidRPr="00E21A97">
              <w:t xml:space="preserve">будет опубликовано </w:t>
            </w:r>
            <w:r xmlns:w="http://schemas.openxmlformats.org/wordprocessingml/2006/main" w:rsidRPr="00E21A97">
              <w:rPr>
                <w:rFonts w:ascii="Consolas" w:hAnsi="Consolas"/>
              </w:rPr>
              <w:t xml:space="preserve">EV_TXCOMPLETE .</w:t>
            </w:r>
          </w:p>
        </w:tc>
      </w:tr>
      <w:tr w:rsidR="00E21A97" w:rsidRPr="00E21A97" w14:paraId="462E3FF6" w14:textId="77777777" w:rsidTr="00F70B4F">
        <w:tc>
          <w:tcPr>
            <w:tcW w:w="1653" w:type="pct"/>
            <w:vAlign w:val="center"/>
          </w:tcPr>
          <w:p w14:paraId="5E57EE1B" w14:textId="77777777" w:rsidR="00E21A97" w:rsidRPr="00E21A97" w:rsidRDefault="00E21A97" w:rsidP="00E21A97">
            <w:pPr xmlns:w="http://schemas.openxmlformats.org/wordprocessingml/2006/main">
              <w:jc w:val="left"/>
              <w:rPr>
                <w:rFonts w:ascii="Consolas" w:hAnsi="Consolas"/>
              </w:rPr>
            </w:pPr>
            <w:r xmlns:w="http://schemas.openxmlformats.org/wordprocessingml/2006/main" w:rsidRPr="00E21A97">
              <w:rPr>
                <w:rFonts w:ascii="Consolas" w:hAnsi="Consolas"/>
              </w:rPr>
              <w:t xml:space="preserve">LMIC_ERROR_TX_BUSY</w:t>
            </w:r>
          </w:p>
        </w:tc>
        <w:tc>
          <w:tcPr>
            <w:tcW w:w="403" w:type="pct"/>
            <w:vAlign w:val="center"/>
          </w:tcPr>
          <w:p w14:paraId="6E566576" w14:textId="77777777" w:rsidR="00E21A97" w:rsidRPr="00E21A97" w:rsidRDefault="00E21A97" w:rsidP="00E21A97">
            <w:pPr xmlns:w="http://schemas.openxmlformats.org/wordprocessingml/2006/main">
              <w:jc w:val="center"/>
            </w:pPr>
            <w:r xmlns:w="http://schemas.openxmlformats.org/wordprocessingml/2006/main" w:rsidRPr="00E21A97">
              <w:t xml:space="preserve">-1</w:t>
            </w:r>
          </w:p>
        </w:tc>
        <w:tc>
          <w:tcPr>
            <w:tcW w:w="2944" w:type="pct"/>
          </w:tcPr>
          <w:p w14:paraId="037F500A" w14:textId="3F901E32" w:rsidR="00E21A97" w:rsidRPr="00E21A97" w:rsidRDefault="00E21A97" w:rsidP="00F70B4F">
            <w:r xmlns:w="http://schemas.openxmlformats.org/wordprocessingml/2006/main">
              <w:t xml:space="preserve">LMIC был занят отправкой другого сообщения. Это сообщение не было отправлено. </w:t>
            </w:r>
            <w:r xmlns:w="http://schemas.openxmlformats.org/wordprocessingml/2006/main" w:rsidRPr="00E21A97">
              <w:rPr>
                <w:rFonts w:ascii="Consolas" w:hAnsi="Consolas"/>
              </w:rPr>
              <w:t xml:space="preserve">EV_TXCOMPLETE </w:t>
            </w:r>
            <w:r xmlns:w="http://schemas.openxmlformats.org/wordprocessingml/2006/main">
              <w:rPr>
                <w:u w:val="single"/>
              </w:rPr>
              <w:t xml:space="preserve">не </w:t>
            </w:r>
            <w:r xmlns:w="http://schemas.openxmlformats.org/wordprocessingml/2006/main" w:rsidRPr="00E21A97">
              <w:t xml:space="preserve">будет </w:t>
            </w:r>
            <w:r xmlns:w="http://schemas.openxmlformats.org/wordprocessingml/2006/main">
              <w:t xml:space="preserve">отправлено для этого сообщения.</w:t>
            </w:r>
          </w:p>
        </w:tc>
      </w:tr>
      <w:tr w:rsidR="00E21A97" w:rsidRPr="00E21A97" w14:paraId="7B3E8453" w14:textId="77777777" w:rsidTr="00F70B4F">
        <w:tc>
          <w:tcPr>
            <w:tcW w:w="1653" w:type="pct"/>
            <w:vAlign w:val="center"/>
          </w:tcPr>
          <w:p w14:paraId="64ADBECA" w14:textId="2C25846C" w:rsidR="00E21A97" w:rsidRPr="00E21A97" w:rsidRDefault="00E21A97" w:rsidP="00E21A97">
            <w:pPr xmlns:w="http://schemas.openxmlformats.org/wordprocessingml/2006/main">
              <w:jc w:val="left"/>
              <w:rPr>
                <w:rFonts w:ascii="Consolas" w:hAnsi="Consolas"/>
              </w:rPr>
            </w:pPr>
            <w:r xmlns:w="http://schemas.openxmlformats.org/wordprocessingml/2006/main" w:rsidRPr="00E21A97">
              <w:rPr>
                <w:rFonts w:ascii="Consolas" w:hAnsi="Consolas"/>
              </w:rPr>
              <w:t xml:space="preserve">LMIC_ERROR_TX_TOO_LARGE</w:t>
            </w:r>
          </w:p>
        </w:tc>
        <w:tc>
          <w:tcPr>
            <w:tcW w:w="403" w:type="pct"/>
            <w:vAlign w:val="center"/>
          </w:tcPr>
          <w:p w14:paraId="787D4450" w14:textId="5BB123C2" w:rsidR="00E21A97" w:rsidRPr="00E21A97" w:rsidRDefault="00E21A97" w:rsidP="00E21A97">
            <w:pPr xmlns:w="http://schemas.openxmlformats.org/wordprocessingml/2006/main">
              <w:jc w:val="center"/>
            </w:pPr>
            <w:r xmlns:w="http://schemas.openxmlformats.org/wordprocessingml/2006/main">
              <w:t xml:space="preserve">-2</w:t>
            </w:r>
          </w:p>
        </w:tc>
        <w:tc>
          <w:tcPr>
            <w:tcW w:w="2944" w:type="pct"/>
          </w:tcPr>
          <w:p w14:paraId="78B2B7B5" w14:textId="24222091" w:rsidR="00E21A97" w:rsidRDefault="00E21A97" w:rsidP="00F70B4F">
            <w:r xmlns:w="http://schemas.openxmlformats.org/wordprocessingml/2006/main">
              <w:t xml:space="preserve">Сообщение в очереди слишком велико для любой скорости передачи данных в этом регионе. Это сообщение не было отправлено. </w:t>
            </w:r>
            <w:r xmlns:w="http://schemas.openxmlformats.org/wordprocessingml/2006/main" w:rsidRPr="00E21A97">
              <w:rPr>
                <w:rFonts w:ascii="Consolas" w:hAnsi="Consolas"/>
              </w:rPr>
              <w:t xml:space="preserve">EV_TXCOMPLETE </w:t>
            </w:r>
            <w:r xmlns:w="http://schemas.openxmlformats.org/wordprocessingml/2006/main">
              <w:rPr>
                <w:u w:val="single"/>
              </w:rPr>
              <w:t xml:space="preserve">не </w:t>
            </w:r>
            <w:r xmlns:w="http://schemas.openxmlformats.org/wordprocessingml/2006/main" w:rsidRPr="00E21A97">
              <w:t xml:space="preserve">будет </w:t>
            </w:r>
            <w:r xmlns:w="http://schemas.openxmlformats.org/wordprocessingml/2006/main">
              <w:t xml:space="preserve">отправлено для этого сообщения.</w:t>
            </w:r>
          </w:p>
        </w:tc>
      </w:tr>
      <w:tr w:rsidR="00E21A97" w:rsidRPr="00E21A97" w14:paraId="4CF45F9A" w14:textId="77777777" w:rsidTr="00F70B4F">
        <w:tc>
          <w:tcPr>
            <w:tcW w:w="1653" w:type="pct"/>
            <w:vAlign w:val="center"/>
          </w:tcPr>
          <w:p w14:paraId="6E9033E6" w14:textId="371F390E" w:rsidR="00E21A97" w:rsidRPr="00E21A97" w:rsidRDefault="00E21A97" w:rsidP="00E21A97">
            <w:pPr xmlns:w="http://schemas.openxmlformats.org/wordprocessingml/2006/main">
              <w:jc w:val="left"/>
              <w:rPr>
                <w:rFonts w:ascii="Consolas" w:hAnsi="Consolas"/>
              </w:rPr>
            </w:pPr>
            <w:r xmlns:w="http://schemas.openxmlformats.org/wordprocessingml/2006/main" w:rsidRPr="00E21A97">
              <w:rPr>
                <w:rFonts w:ascii="Consolas" w:hAnsi="Consolas"/>
              </w:rPr>
              <w:t xml:space="preserve">LMIC_ERROR_TX_NOT_FEASIBLE</w:t>
            </w:r>
          </w:p>
        </w:tc>
        <w:tc>
          <w:tcPr>
            <w:tcW w:w="403" w:type="pct"/>
            <w:vAlign w:val="center"/>
          </w:tcPr>
          <w:p w14:paraId="2D23F099" w14:textId="2A6D8E75" w:rsidR="00E21A97" w:rsidRDefault="00E21A97" w:rsidP="00E21A97">
            <w:pPr xmlns:w="http://schemas.openxmlformats.org/wordprocessingml/2006/main">
              <w:jc w:val="center"/>
            </w:pPr>
            <w:r xmlns:w="http://schemas.openxmlformats.org/wordprocessingml/2006/main">
              <w:t xml:space="preserve">-3</w:t>
            </w:r>
          </w:p>
        </w:tc>
        <w:tc>
          <w:tcPr>
            <w:tcW w:w="2944" w:type="pct"/>
          </w:tcPr>
          <w:p w14:paraId="56D1E2BD" w14:textId="7DBCC7AA" w:rsidR="00E21A97" w:rsidRDefault="00E21A97" w:rsidP="00F70B4F">
            <w:r xmlns:w="http://schemas.openxmlformats.org/wordprocessingml/2006/main">
              <w:t xml:space="preserve">Сообщение в очереди невыполнимо для любой разрешенной скорости передачи данных. Это сообщение не было отправлено. </w:t>
            </w:r>
            <w:r xmlns:w="http://schemas.openxmlformats.org/wordprocessingml/2006/main" w:rsidR="00F70B4F" w:rsidRPr="00E21A97">
              <w:rPr>
                <w:rFonts w:ascii="Consolas" w:hAnsi="Consolas"/>
              </w:rPr>
              <w:t xml:space="preserve">EV_TXCOMPLETE </w:t>
            </w:r>
            <w:r xmlns:w="http://schemas.openxmlformats.org/wordprocessingml/2006/main" w:rsidR="00F70B4F">
              <w:rPr>
                <w:u w:val="single"/>
              </w:rPr>
              <w:t xml:space="preserve">не </w:t>
            </w:r>
            <w:r xmlns:w="http://schemas.openxmlformats.org/wordprocessingml/2006/main" w:rsidR="00F70B4F" w:rsidRPr="00E21A97">
              <w:t xml:space="preserve">будет </w:t>
            </w:r>
            <w:r xmlns:w="http://schemas.openxmlformats.org/wordprocessingml/2006/main" w:rsidR="00F70B4F">
              <w:t xml:space="preserve">отправлено для этого сообщения.</w:t>
            </w:r>
          </w:p>
        </w:tc>
      </w:tr>
      <w:tr w:rsidR="00F70B4F" w:rsidRPr="00E21A97" w14:paraId="1CF31436" w14:textId="77777777" w:rsidTr="00F70B4F">
        <w:tc>
          <w:tcPr>
            <w:tcW w:w="1653" w:type="pct"/>
            <w:vAlign w:val="center"/>
          </w:tcPr>
          <w:p w14:paraId="33EEE490" w14:textId="5940BA8F" w:rsidR="00F70B4F" w:rsidRPr="00E21A97" w:rsidRDefault="00F70B4F" w:rsidP="00E21A97">
            <w:pPr xmlns:w="http://schemas.openxmlformats.org/wordprocessingml/2006/main">
              <w:jc w:val="left"/>
              <w:rPr>
                <w:rFonts w:ascii="Consolas" w:hAnsi="Consolas"/>
              </w:rPr>
            </w:pPr>
            <w:r xmlns:w="http://schemas.openxmlformats.org/wordprocessingml/2006/main">
              <w:rPr>
                <w:rFonts w:ascii="Consolas" w:hAnsi="Consolas"/>
              </w:rPr>
              <w:t xml:space="preserve">LMIC_ERROR_TX_FAILED</w:t>
            </w:r>
          </w:p>
        </w:tc>
        <w:tc>
          <w:tcPr>
            <w:tcW w:w="403" w:type="pct"/>
            <w:vAlign w:val="center"/>
          </w:tcPr>
          <w:p w14:paraId="6EC34106" w14:textId="566A0015" w:rsidR="00F70B4F" w:rsidRDefault="00F70B4F" w:rsidP="00E21A97">
            <w:pPr xmlns:w="http://schemas.openxmlformats.org/wordprocessingml/2006/main">
              <w:jc w:val="center"/>
            </w:pPr>
            <w:r xmlns:w="http://schemas.openxmlformats.org/wordprocessingml/2006/main">
              <w:t xml:space="preserve">-4</w:t>
            </w:r>
          </w:p>
        </w:tc>
        <w:tc>
          <w:tcPr>
            <w:tcW w:w="2944" w:type="pct"/>
          </w:tcPr>
          <w:p w14:paraId="53A285C7" w14:textId="6B0233B0" w:rsidR="00F70B4F" w:rsidRDefault="00F70B4F" w:rsidP="00F70B4F">
            <w:r xmlns:w="http://schemas.openxmlformats.org/wordprocessingml/2006/main">
              <w:t xml:space="preserve">Сообщение в очереди не удалось передать по какой-то причине, отличной от длины данных, во время первоначального вызова LMIC для его передачи. Это сообщение не было отправлено. </w:t>
            </w:r>
            <w:r xmlns:w="http://schemas.openxmlformats.org/wordprocessingml/2006/main" w:rsidRPr="00E21A97">
              <w:rPr>
                <w:rFonts w:ascii="Consolas" w:hAnsi="Consolas"/>
              </w:rPr>
              <w:t xml:space="preserve">EV_TXCOMPLETE </w:t>
            </w:r>
            <w:r xmlns:w="http://schemas.openxmlformats.org/wordprocessingml/2006/main">
              <w:rPr>
                <w:u w:val="single"/>
              </w:rPr>
              <w:t xml:space="preserve">не </w:t>
            </w:r>
            <w:r xmlns:w="http://schemas.openxmlformats.org/wordprocessingml/2006/main" w:rsidRPr="00E21A97">
              <w:t xml:space="preserve">будет </w:t>
            </w:r>
            <w:r xmlns:w="http://schemas.openxmlformats.org/wordprocessingml/2006/main">
              <w:t xml:space="preserve">отправлено для этого сообщения.</w:t>
            </w:r>
          </w:p>
        </w:tc>
      </w:tr>
    </w:tbl>
    <w:p w14:paraId="274882C1" w14:textId="06EACDE7" w:rsidR="00740F2E" w:rsidRPr="00491726" w:rsidRDefault="00740F2E" w:rsidP="00740F2E">
      <w:pPr xmlns:w="http://schemas.openxmlformats.org/wordprocessingml/2006/main">
        <w:pStyle w:val="StyleHeading3Consolas10pt"/>
      </w:pPr>
      <w:bookmarkStart xmlns:w="http://schemas.openxmlformats.org/wordprocessingml/2006/main" w:id="47" w:name="_Ref58151733"/>
      <w:proofErr xmlns:w="http://schemas.openxmlformats.org/wordprocessingml/2006/main" w:type="spellStart"/>
      <w:r xmlns:w="http://schemas.openxmlformats.org/wordprocessingml/2006/main">
        <w:rPr>
          <w:b w:val="0"/>
          <w:sz w:val="18"/>
        </w:rPr>
        <w:t xml:space="preserve">lmic_tx_error_t </w:t>
      </w:r>
      <w:proofErr xmlns:w="http://schemas.openxmlformats.org/wordprocessingml/2006/main" w:type="spellEnd"/>
      <w:r xmlns:w="http://schemas.openxmlformats.org/wordprocessingml/2006/main">
        <w:t xml:space="preserve">LMIC_setTxData2_strict ( </w:t>
      </w:r>
      <w:r xmlns:w="http://schemas.openxmlformats.org/wordprocessingml/2006/main" w:rsidRPr="003C6796">
        <w:rPr>
          <w:b w:val="0"/>
          <w:i/>
          <w:sz w:val="18"/>
        </w:rPr>
        <w:t xml:space="preserve">порт </w:t>
      </w:r>
      <w:r xmlns:w="http://schemas.openxmlformats.org/wordprocessingml/2006/main" w:rsidRPr="003C6796">
        <w:rPr>
          <w:b w:val="0"/>
          <w:sz w:val="18"/>
        </w:rPr>
        <w:t xml:space="preserve">u1_t , </w:t>
      </w:r>
      <w:r xmlns:w="http://schemas.openxmlformats.org/wordprocessingml/2006/main" w:rsidRPr="003C6796">
        <w:rPr>
          <w:b w:val="0"/>
          <w:i/>
          <w:sz w:val="18"/>
        </w:rPr>
        <w:t xml:space="preserve">данные </w:t>
      </w:r>
      <w:r xmlns:w="http://schemas.openxmlformats.org/wordprocessingml/2006/main" w:rsidRPr="003C6796">
        <w:rPr>
          <w:b w:val="0"/>
          <w:sz w:val="18"/>
        </w:rPr>
        <w:t xml:space="preserve">xref2u1_t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sidRPr="003C6796">
        <w:rPr>
          <w:b w:val="0"/>
          <w:i/>
          <w:sz w:val="18"/>
        </w:rPr>
        <w:t xml:space="preserve">dlen u1_t </w:t>
      </w:r>
      <w:proofErr xmlns:w="http://schemas.openxmlformats.org/wordprocessingml/2006/main" w:type="spellEnd"/>
      <w:r xmlns:w="http://schemas.openxmlformats.org/wordprocessingml/2006/main" w:rsidRPr="003C6796">
        <w:rPr>
          <w:b w:val="0"/>
          <w:sz w:val="18"/>
        </w:rPr>
        <w:t xml:space="preserve">, </w:t>
      </w:r>
      <w:r xmlns:w="http://schemas.openxmlformats.org/wordprocessingml/2006/main" w:rsidRPr="003C6796">
        <w:rPr>
          <w:b w:val="0"/>
          <w:i/>
          <w:sz w:val="18"/>
        </w:rPr>
        <w:t xml:space="preserve">подтверждено u1_t </w:t>
      </w:r>
      <w:r xmlns:w="http://schemas.openxmlformats.org/wordprocessingml/2006/main" w:rsidRPr="003C6796">
        <w:rPr>
          <w:b w:val="0"/>
          <w:sz w:val="18"/>
        </w:rPr>
        <w:t xml:space="preserve">)</w:t>
      </w:r>
      <w:bookmarkEnd xmlns:w="http://schemas.openxmlformats.org/wordprocessingml/2006/main" w:id="47"/>
    </w:p>
    <w:p w14:paraId="23CCFC95" w14:textId="78572F24" w:rsidR="00740F2E" w:rsidRDefault="00740F2E" w:rsidP="00740F2E">
      <w:r xmlns:w="http://schemas.openxmlformats.org/wordprocessingml/2006/main">
        <w:t xml:space="preserve">Подготовить передачу данных вверх по течению в следующее возможное время. Эта функция идентична LMIC_setTxData2(), за исключением того, что текущая скорость передачи данных никогда не будет изменена. Таким образом, возвращаемая ошибка </w:t>
      </w:r>
      <w:r xmlns:w="http://schemas.openxmlformats.org/wordprocessingml/2006/main" w:rsidR="00957DFB" w:rsidRPr="00957DFB">
        <w:rPr>
          <w:rFonts w:ascii="Consolas" w:hAnsi="Consolas"/>
        </w:rPr>
        <w:t xml:space="preserve">LMIC_ERROR_TX_NOT_FEASIBLE </w:t>
      </w:r>
      <w:r xmlns:w="http://schemas.openxmlformats.org/wordprocessingml/2006/main" w:rsidR="00957DFB">
        <w:t xml:space="preserve">имеет немного иное значение. </w:t>
      </w:r>
      <w:r xmlns:w="http://schemas.openxmlformats.org/wordprocessingml/2006/main" w:rsidR="008A120E">
        <w:fldChar xmlns:w="http://schemas.openxmlformats.org/wordprocessingml/2006/main" w:fldCharType="begin"/>
      </w:r>
      <w:r xmlns:w="http://schemas.openxmlformats.org/wordprocessingml/2006/main" w:rsidR="008A120E">
        <w:instrText xmlns:w="http://schemas.openxmlformats.org/wordprocessingml/2006/main" xml:space="preserve"> REF _Ref396144257 \r \h </w:instrText>
      </w:r>
      <w:r xmlns:w="http://schemas.openxmlformats.org/wordprocessingml/2006/main" w:rsidR="008A120E">
        <w:fldChar xmlns:w="http://schemas.openxmlformats.org/wordprocessingml/2006/main" w:fldCharType="separate"/>
      </w:r>
      <w:r xmlns:w="http://schemas.openxmlformats.org/wordprocessingml/2006/main" w:rsidR="008A120E">
        <w:t xml:space="preserve">Полное обсуждение см. в </w:t>
      </w:r>
      <w:r xmlns:w="http://schemas.openxmlformats.org/wordprocessingml/2006/main" w:rsidR="001C5FD9">
        <w:t xml:space="preserve">2.5.13 .</w:t>
      </w:r>
      <w:r xmlns:w="http://schemas.openxmlformats.org/wordprocessingml/2006/main" w:rsidR="008A120E">
        <w:fldChar xmlns:w="http://schemas.openxmlformats.org/wordprocessingml/2006/main" w:fldCharType="end"/>
      </w:r>
    </w:p>
    <w:p w14:paraId="1131FEF3" w14:textId="77777777" w:rsidR="00957DFB" w:rsidRDefault="00957DFB" w:rsidP="00740F2E"/>
    <w:tbl>
      <w:tblPr>
        <w:tblStyle w:val="TableGrid"/>
        <w:tblW w:w="5000" w:type="pct"/>
        <w:tblLook w:val="04A0" w:firstRow="1" w:lastRow="0" w:firstColumn="1" w:lastColumn="0" w:noHBand="0" w:noVBand="1"/>
      </w:tblPr>
      <w:tblGrid>
        <w:gridCol w:w="3075"/>
        <w:gridCol w:w="750"/>
        <w:gridCol w:w="5250"/>
      </w:tblGrid>
      <w:tr w:rsidR="00957DFB" w:rsidRPr="00E21A97" w14:paraId="571DB9F2" w14:textId="77777777" w:rsidTr="002425F0">
        <w:tc>
          <w:tcPr>
            <w:tcW w:w="1653" w:type="pct"/>
            <w:shd w:val="clear" w:color="auto" w:fill="F2F2F2" w:themeFill="background1" w:themeFillShade="F2"/>
          </w:tcPr>
          <w:p w14:paraId="6141B03D" w14:textId="77777777" w:rsidR="00957DFB" w:rsidRPr="00E21A97" w:rsidRDefault="00957DFB" w:rsidP="002425F0">
            <w:pPr xmlns:w="http://schemas.openxmlformats.org/wordprocessingml/2006/main">
              <w:keepNext/>
              <w:autoSpaceDE w:val="0"/>
              <w:rPr>
                <w:rFonts w:cs="Arial"/>
                <w:b/>
              </w:rPr>
            </w:pPr>
            <w:r xmlns:w="http://schemas.openxmlformats.org/wordprocessingml/2006/main" w:rsidRPr="00E21A97">
              <w:rPr>
                <w:rFonts w:cs="Arial"/>
                <w:b/>
              </w:rPr>
              <w:t xml:space="preserve">Имя</w:t>
            </w:r>
          </w:p>
        </w:tc>
        <w:tc>
          <w:tcPr>
            <w:tcW w:w="403" w:type="pct"/>
            <w:shd w:val="clear" w:color="auto" w:fill="F2F2F2" w:themeFill="background1" w:themeFillShade="F2"/>
            <w:vAlign w:val="center"/>
          </w:tcPr>
          <w:p w14:paraId="3012FF16" w14:textId="77777777" w:rsidR="00957DFB" w:rsidRPr="00E21A97" w:rsidRDefault="00957DFB" w:rsidP="002425F0">
            <w:pPr xmlns:w="http://schemas.openxmlformats.org/wordprocessingml/2006/main">
              <w:keepNext/>
              <w:autoSpaceDE w:val="0"/>
              <w:jc w:val="center"/>
              <w:rPr>
                <w:rFonts w:cs="Arial"/>
                <w:b/>
              </w:rPr>
            </w:pPr>
            <w:r xmlns:w="http://schemas.openxmlformats.org/wordprocessingml/2006/main" w:rsidRPr="00E21A97">
              <w:rPr>
                <w:rFonts w:cs="Arial"/>
                <w:b/>
              </w:rPr>
              <w:t xml:space="preserve">Ценить</w:t>
            </w:r>
          </w:p>
        </w:tc>
        <w:tc>
          <w:tcPr>
            <w:tcW w:w="2944" w:type="pct"/>
            <w:shd w:val="clear" w:color="auto" w:fill="F2F2F2" w:themeFill="background1" w:themeFillShade="F2"/>
          </w:tcPr>
          <w:p w14:paraId="63D0AA2F" w14:textId="77777777" w:rsidR="00957DFB" w:rsidRPr="00E21A97" w:rsidRDefault="00957DFB" w:rsidP="002425F0">
            <w:pPr xmlns:w="http://schemas.openxmlformats.org/wordprocessingml/2006/main">
              <w:keepNext/>
              <w:autoSpaceDE w:val="0"/>
              <w:rPr>
                <w:rFonts w:cs="Arial"/>
                <w:b/>
              </w:rPr>
            </w:pPr>
            <w:r xmlns:w="http://schemas.openxmlformats.org/wordprocessingml/2006/main" w:rsidRPr="00E21A97">
              <w:rPr>
                <w:rFonts w:cs="Arial"/>
                <w:b/>
              </w:rPr>
              <w:t xml:space="preserve">Описание</w:t>
            </w:r>
          </w:p>
        </w:tc>
      </w:tr>
      <w:tr w:rsidR="00957DFB" w:rsidRPr="00E21A97" w14:paraId="51C2B991" w14:textId="77777777" w:rsidTr="002425F0">
        <w:tc>
          <w:tcPr>
            <w:tcW w:w="1653" w:type="pct"/>
            <w:vAlign w:val="center"/>
          </w:tcPr>
          <w:p w14:paraId="6E9D535F" w14:textId="77777777" w:rsidR="00957DFB" w:rsidRPr="00E21A97" w:rsidRDefault="00957DFB" w:rsidP="002425F0">
            <w:pPr xmlns:w="http://schemas.openxmlformats.org/wordprocessingml/2006/main">
              <w:jc w:val="left"/>
              <w:rPr>
                <w:rFonts w:ascii="Consolas" w:hAnsi="Consolas"/>
              </w:rPr>
            </w:pPr>
            <w:r xmlns:w="http://schemas.openxmlformats.org/wordprocessingml/2006/main" w:rsidRPr="00E21A97">
              <w:rPr>
                <w:rFonts w:ascii="Consolas" w:hAnsi="Consolas"/>
              </w:rPr>
              <w:t xml:space="preserve">LMIC_ERROR_TX_NOT_FEASIBLE</w:t>
            </w:r>
          </w:p>
        </w:tc>
        <w:tc>
          <w:tcPr>
            <w:tcW w:w="403" w:type="pct"/>
            <w:vAlign w:val="center"/>
          </w:tcPr>
          <w:p w14:paraId="24945ACD" w14:textId="77777777" w:rsidR="00957DFB" w:rsidRDefault="00957DFB" w:rsidP="002425F0">
            <w:pPr xmlns:w="http://schemas.openxmlformats.org/wordprocessingml/2006/main">
              <w:jc w:val="center"/>
            </w:pPr>
            <w:r xmlns:w="http://schemas.openxmlformats.org/wordprocessingml/2006/main">
              <w:t xml:space="preserve">-3</w:t>
            </w:r>
          </w:p>
        </w:tc>
        <w:tc>
          <w:tcPr>
            <w:tcW w:w="2944" w:type="pct"/>
          </w:tcPr>
          <w:p w14:paraId="6A6C248A" w14:textId="66D30A73" w:rsidR="00957DFB" w:rsidRDefault="00957DFB" w:rsidP="002425F0">
            <w:r xmlns:w="http://schemas.openxmlformats.org/wordprocessingml/2006/main">
              <w:t xml:space="preserve">Сообщение в очереди невыполнимо для текущей скорости передачи данных. Это сообщение не было отправлено. </w:t>
            </w:r>
            <w:r xmlns:w="http://schemas.openxmlformats.org/wordprocessingml/2006/main" w:rsidRPr="00E21A97">
              <w:rPr>
                <w:rFonts w:ascii="Consolas" w:hAnsi="Consolas"/>
              </w:rPr>
              <w:t xml:space="preserve">EV_TXCOMPLETE </w:t>
            </w:r>
            <w:r xmlns:w="http://schemas.openxmlformats.org/wordprocessingml/2006/main">
              <w:rPr>
                <w:u w:val="single"/>
              </w:rPr>
              <w:t xml:space="preserve">не </w:t>
            </w:r>
            <w:r xmlns:w="http://schemas.openxmlformats.org/wordprocessingml/2006/main" w:rsidRPr="00E21A97">
              <w:t xml:space="preserve">будет </w:t>
            </w:r>
            <w:r xmlns:w="http://schemas.openxmlformats.org/wordprocessingml/2006/main">
              <w:t xml:space="preserve">отправлено для этого сообщения.</w:t>
            </w:r>
          </w:p>
        </w:tc>
      </w:tr>
    </w:tbl>
    <w:p w14:paraId="06863C54" w14:textId="77777777" w:rsidR="00957DFB" w:rsidRDefault="00957DFB" w:rsidP="00740F2E"/>
    <w:p w14:paraId="19E1A76F" w14:textId="511A4EA1" w:rsidR="00CB5BA7" w:rsidRPr="00491726" w:rsidRDefault="00F70B4F" w:rsidP="00CB5BA7">
      <w:pPr xmlns:w="http://schemas.openxmlformats.org/wordprocessingml/2006/main">
        <w:pStyle w:val="StyleHeading3Consolas10pt"/>
      </w:pPr>
      <w:proofErr xmlns:w="http://schemas.openxmlformats.org/wordprocessingml/2006/main" w:type="spellStart"/>
      <w:r xmlns:w="http://schemas.openxmlformats.org/wordprocessingml/2006/main">
        <w:rPr>
          <w:b w:val="0"/>
          <w:sz w:val="18"/>
        </w:rPr>
        <w:lastRenderedPageBreak xmlns:w="http://schemas.openxmlformats.org/wordprocessingml/2006/main"/>
      </w:r>
      <w:r xmlns:w="http://schemas.openxmlformats.org/wordprocessingml/2006/main">
        <w:rPr>
          <w:b w:val="0"/>
          <w:sz w:val="18"/>
        </w:rPr>
        <w:t xml:space="preserve">lmic_tx_error_t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sidR="00CB5BA7">
        <w:t xml:space="preserve">LMIC_sendWithCallback</w:t>
      </w:r>
      <w:proofErr xmlns:w="http://schemas.openxmlformats.org/wordprocessingml/2006/main" w:type="spellEnd"/>
      <w:r xmlns:w="http://schemas.openxmlformats.org/wordprocessingml/2006/main" w:rsidR="00CB5BA7" w:rsidRPr="00491726">
        <w:t xml:space="preserve"> </w:t>
      </w:r>
      <w:r xmlns:w="http://schemas.openxmlformats.org/wordprocessingml/2006/main" w:rsidR="00CB5BA7" w:rsidRPr="003C6796">
        <w:rPr>
          <w:b w:val="0"/>
          <w:sz w:val="18"/>
        </w:rPr>
        <w:t xml:space="preserve">(u1_t </w:t>
      </w:r>
      <w:r xmlns:w="http://schemas.openxmlformats.org/wordprocessingml/2006/main" w:rsidR="00CB5BA7" w:rsidRPr="003C6796">
        <w:rPr>
          <w:b w:val="0"/>
          <w:i/>
          <w:sz w:val="18"/>
        </w:rPr>
        <w:t xml:space="preserve">порт </w:t>
      </w:r>
      <w:r xmlns:w="http://schemas.openxmlformats.org/wordprocessingml/2006/main" w:rsidR="00CB5BA7" w:rsidRPr="003C6796">
        <w:rPr>
          <w:b w:val="0"/>
          <w:sz w:val="18"/>
        </w:rPr>
        <w:t xml:space="preserve">, u1_t * </w:t>
      </w:r>
      <w:r xmlns:w="http://schemas.openxmlformats.org/wordprocessingml/2006/main" w:rsidR="00CB5BA7" w:rsidRPr="003C6796">
        <w:rPr>
          <w:b w:val="0"/>
          <w:i/>
          <w:sz w:val="18"/>
        </w:rPr>
        <w:t xml:space="preserve">данные </w:t>
      </w:r>
      <w:r xmlns:w="http://schemas.openxmlformats.org/wordprocessingml/2006/main" w:rsidR="00CB5BA7" w:rsidRPr="003C6796">
        <w:rPr>
          <w:b w:val="0"/>
          <w:sz w:val="18"/>
        </w:rPr>
        <w:t xml:space="preserve">, u1_t </w:t>
      </w:r>
      <w:proofErr xmlns:w="http://schemas.openxmlformats.org/wordprocessingml/2006/main" w:type="spellStart"/>
      <w:r xmlns:w="http://schemas.openxmlformats.org/wordprocessingml/2006/main" w:rsidR="00CB5BA7" w:rsidRPr="003C6796">
        <w:rPr>
          <w:b w:val="0"/>
          <w:i/>
          <w:sz w:val="18"/>
        </w:rPr>
        <w:t xml:space="preserve">dlen </w:t>
      </w:r>
      <w:proofErr xmlns:w="http://schemas.openxmlformats.org/wordprocessingml/2006/main" w:type="spellEnd"/>
      <w:r xmlns:w="http://schemas.openxmlformats.org/wordprocessingml/2006/main" w:rsidR="00CB5BA7" w:rsidRPr="003C6796">
        <w:rPr>
          <w:b w:val="0"/>
          <w:sz w:val="18"/>
        </w:rPr>
        <w:t xml:space="preserve">, u1_t </w:t>
      </w:r>
      <w:r xmlns:w="http://schemas.openxmlformats.org/wordprocessingml/2006/main" w:rsidR="00CB5BA7" w:rsidRPr="003C6796">
        <w:rPr>
          <w:b w:val="0"/>
          <w:i/>
          <w:sz w:val="18"/>
        </w:rPr>
        <w:t xml:space="preserve">подтверждено </w:t>
      </w:r>
      <w:r xmlns:w="http://schemas.openxmlformats.org/wordprocessingml/2006/main" w:rsidR="00CB5BA7" w:rsidRPr="003C6796">
        <w:rPr>
          <w:b w:val="0"/>
          <w:sz w:val="18"/>
        </w:rPr>
        <w:t xml:space="preserve">, </w:t>
      </w:r>
      <w:proofErr xmlns:w="http://schemas.openxmlformats.org/wordprocessingml/2006/main" w:type="spellStart"/>
      <w:r xmlns:w="http://schemas.openxmlformats.org/wordprocessingml/2006/main" w:rsidR="00CB5BA7">
        <w:rPr>
          <w:b w:val="0"/>
          <w:sz w:val="18"/>
        </w:rPr>
        <w:t xml:space="preserve">lmic_txmessage_cb_t</w:t>
      </w:r>
      <w:proofErr xmlns:w="http://schemas.openxmlformats.org/wordprocessingml/2006/main" w:type="spellEnd"/>
      <w:r xmlns:w="http://schemas.openxmlformats.org/wordprocessingml/2006/main" w:rsidR="00CB5BA7" w:rsidRPr="003C6796">
        <w:rPr>
          <w:b w:val="0"/>
          <w:sz w:val="18"/>
        </w:rPr>
        <w:t xml:space="preserve"> </w:t>
      </w:r>
      <w:r xmlns:w="http://schemas.openxmlformats.org/wordprocessingml/2006/main" w:rsidR="00CB5BA7">
        <w:rPr>
          <w:b w:val="0"/>
          <w:i/>
          <w:sz w:val="18"/>
        </w:rPr>
        <w:t xml:space="preserve">* </w:t>
      </w:r>
      <w:proofErr xmlns:w="http://schemas.openxmlformats.org/wordprocessingml/2006/main" w:type="spellStart"/>
      <w:r xmlns:w="http://schemas.openxmlformats.org/wordprocessingml/2006/main" w:rsidR="00CB5BA7">
        <w:rPr>
          <w:b w:val="0"/>
          <w:i/>
          <w:sz w:val="18"/>
        </w:rPr>
        <w:t xml:space="preserve">pCb </w:t>
      </w:r>
      <w:proofErr xmlns:w="http://schemas.openxmlformats.org/wordprocessingml/2006/main" w:type="spellEnd"/>
      <w:r xmlns:w="http://schemas.openxmlformats.org/wordprocessingml/2006/main" w:rsidR="00CB5BA7" w:rsidRPr="003C6796">
        <w:rPr>
          <w:b w:val="0"/>
          <w:sz w:val="18"/>
        </w:rPr>
        <w:t xml:space="preserve">, void * </w:t>
      </w:r>
      <w:proofErr xmlns:w="http://schemas.openxmlformats.org/wordprocessingml/2006/main" w:type="spellStart"/>
      <w:r xmlns:w="http://schemas.openxmlformats.org/wordprocessingml/2006/main" w:rsidR="00CB5BA7">
        <w:rPr>
          <w:b w:val="0"/>
          <w:i/>
          <w:sz w:val="18"/>
        </w:rPr>
        <w:t xml:space="preserve">pUserData </w:t>
      </w:r>
      <w:proofErr xmlns:w="http://schemas.openxmlformats.org/wordprocessingml/2006/main" w:type="spellEnd"/>
      <w:r xmlns:w="http://schemas.openxmlformats.org/wordprocessingml/2006/main" w:rsidR="00CB5BA7" w:rsidRPr="003C6796">
        <w:rPr>
          <w:b w:val="0"/>
          <w:sz w:val="18"/>
        </w:rPr>
        <w:t xml:space="preserve">)</w:t>
      </w:r>
    </w:p>
    <w:p w14:paraId="00E11FE6" w14:textId="2B32DDC7" w:rsidR="00CB5BA7" w:rsidRDefault="00CB5BA7" w:rsidP="00CB5BA7">
      <w:r xmlns:w="http://schemas.openxmlformats.org/wordprocessingml/2006/main">
        <w:t xml:space="preserve">Подготовьте передачу данных вверх по течению в следующее возможное время и вызовите указанную функцию, когда передача завершится. Удобная функция для </w:t>
      </w:r>
      <w:proofErr xmlns:w="http://schemas.openxmlformats.org/wordprocessingml/2006/main" w:type="spellStart"/>
      <w:r xmlns:w="http://schemas.openxmlformats.org/wordprocessingml/2006/main">
        <w:rPr>
          <w:rFonts w:ascii="Consolas" w:hAnsi="Consolas" w:cs="Consolas"/>
        </w:rPr>
        <w:t xml:space="preserve">LMIC_setTxData </w:t>
      </w:r>
      <w:proofErr xmlns:w="http://schemas.openxmlformats.org/wordprocessingml/2006/main" w:type="spellEnd"/>
      <w:r xmlns:w="http://schemas.openxmlformats.org/wordprocessingml/2006/main" w:rsidRPr="00FA4BEA">
        <w:rPr>
          <w:rFonts w:ascii="Consolas" w:hAnsi="Consolas" w:cs="Consolas"/>
        </w:rPr>
        <w:t xml:space="preserve">() </w:t>
      </w:r>
      <w:r xmlns:w="http://schemas.openxmlformats.org/wordprocessingml/2006/main">
        <w:t xml:space="preserve">. Если </w:t>
      </w:r>
      <w:r xmlns:w="http://schemas.openxmlformats.org/wordprocessingml/2006/main" w:rsidRPr="003C6796">
        <w:rPr>
          <w:rFonts w:ascii="Consolas" w:hAnsi="Consolas" w:cs="Consolas"/>
          <w:i/>
        </w:rPr>
        <w:t xml:space="preserve">data </w:t>
      </w:r>
      <w:r xmlns:w="http://schemas.openxmlformats.org/wordprocessingml/2006/main">
        <w:t xml:space="preserve">равен </w:t>
      </w:r>
      <w:r xmlns:w="http://schemas.openxmlformats.org/wordprocessingml/2006/main" w:rsidRPr="00FA4BEA">
        <w:rPr>
          <w:rFonts w:ascii="Consolas" w:hAnsi="Consolas" w:cs="Consolas"/>
        </w:rPr>
        <w:t xml:space="preserve">NULL </w:t>
      </w:r>
      <w:r xmlns:w="http://schemas.openxmlformats.org/wordprocessingml/2006/main">
        <w:t xml:space="preserve">, будут использоваться данные в </w:t>
      </w:r>
      <w:proofErr xmlns:w="http://schemas.openxmlformats.org/wordprocessingml/2006/main" w:type="spellStart"/>
      <w:r xmlns:w="http://schemas.openxmlformats.org/wordprocessingml/2006/main">
        <w:rPr>
          <w:rFonts w:ascii="Consolas" w:hAnsi="Consolas" w:cs="Consolas"/>
        </w:rPr>
        <w:t xml:space="preserve">LMIC.pendTxData </w:t>
      </w:r>
      <w:proofErr xmlns:w="http://schemas.openxmlformats.org/wordprocessingml/2006/main" w:type="spellEnd"/>
      <w:r xmlns:w="http://schemas.openxmlformats.org/wordprocessingml/2006/main" w:rsidRPr="00FA4BEA">
        <w:rPr>
          <w:rFonts w:ascii="Consolas" w:hAnsi="Consolas" w:cs="Consolas"/>
        </w:rPr>
        <w:t xml:space="preserve">[] </w:t>
      </w:r>
      <w:r xmlns:w="http://schemas.openxmlformats.org/wordprocessingml/2006/main">
        <w:t xml:space="preserve">. Аргументы </w:t>
      </w:r>
      <w:proofErr xmlns:w="http://schemas.openxmlformats.org/wordprocessingml/2006/main" w:type="spellStart"/>
      <w:r xmlns:w="http://schemas.openxmlformats.org/wordprocessingml/2006/main" w:rsidR="00F70B4F" w:rsidRPr="00F70B4F">
        <w:rPr>
          <w:rFonts w:ascii="Consolas" w:eastAsia="Times New Roman" w:hAnsi="Consolas" w:cs="Times New Roman"/>
          <w:bCs/>
          <w:i/>
          <w:color w:val="365F91"/>
          <w:sz w:val="18"/>
          <w:szCs w:val="26"/>
        </w:rPr>
        <w:t xml:space="preserve">dlen </w:t>
      </w:r>
      <w:proofErr xmlns:w="http://schemas.openxmlformats.org/wordprocessingml/2006/main" w:type="spellEnd"/>
      <w:r xmlns:w="http://schemas.openxmlformats.org/wordprocessingml/2006/main" w:rsidR="00F70B4F">
        <w:t xml:space="preserve">, </w:t>
      </w:r>
      <w:r xmlns:w="http://schemas.openxmlformats.org/wordprocessingml/2006/main" w:rsidR="00F70B4F" w:rsidRPr="00F70B4F">
        <w:rPr>
          <w:rFonts w:ascii="Consolas" w:eastAsia="Times New Roman" w:hAnsi="Consolas" w:cs="Times New Roman"/>
          <w:bCs/>
          <w:i/>
          <w:color w:val="365F91"/>
          <w:sz w:val="18"/>
          <w:szCs w:val="26"/>
        </w:rPr>
        <w:t xml:space="preserve">confirmed </w:t>
      </w:r>
      <w:r xmlns:w="http://schemas.openxmlformats.org/wordprocessingml/2006/main" w:rsidR="00F70B4F">
        <w:t xml:space="preserve">и </w:t>
      </w:r>
      <w:r xmlns:w="http://schemas.openxmlformats.org/wordprocessingml/2006/main" w:rsidR="00F70B4F" w:rsidRPr="00F70B4F">
        <w:rPr>
          <w:rFonts w:ascii="Consolas" w:eastAsia="Times New Roman" w:hAnsi="Consolas" w:cs="Times New Roman"/>
          <w:bCs/>
          <w:i/>
          <w:color w:val="365F91"/>
          <w:sz w:val="18"/>
          <w:szCs w:val="26"/>
        </w:rPr>
        <w:t xml:space="preserve">port </w:t>
      </w:r>
      <w:r xmlns:w="http://schemas.openxmlformats.org/wordprocessingml/2006/main" w:rsidR="00F70B4F">
        <w:t xml:space="preserve">имеют то же значение, что и для </w:t>
      </w:r>
      <w:r xmlns:w="http://schemas.openxmlformats.org/wordprocessingml/2006/main" w:rsidR="00F70B4F" w:rsidRPr="00F70B4F">
        <w:rPr>
          <w:rFonts w:ascii="Consolas" w:hAnsi="Consolas" w:cs="Consolas"/>
        </w:rPr>
        <w:t xml:space="preserve">LMIC_setTxData2() </w:t>
      </w:r>
      <w:r xmlns:w="http://schemas.openxmlformats.org/wordprocessingml/2006/main" w:rsidR="00F70B4F">
        <w:t xml:space="preserve">.</w:t>
      </w:r>
    </w:p>
    <w:p w14:paraId="5972D284" w14:textId="5FD59EB9" w:rsidR="008A120E" w:rsidRDefault="008A120E" w:rsidP="00CB5BA7"/>
    <w:p w14:paraId="21370E41" w14:textId="146750E0" w:rsidR="008A120E" w:rsidRDefault="008A120E" w:rsidP="00CB5BA7">
      <w:r xmlns:w="http://schemas.openxmlformats.org/wordprocessingml/2006/main">
        <w:t xml:space="preserve">Если первоначальный вызов успешен, будет вызван обратный вызов, а также будет выдано событие EV_TXCOMPLETE.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_Ref21689554 \r \h </w:instrText>
      </w:r>
      <w:r xmlns:w="http://schemas.openxmlformats.org/wordprocessingml/2006/main">
        <w:fldChar xmlns:w="http://schemas.openxmlformats.org/wordprocessingml/2006/main" w:fldCharType="separate"/>
      </w:r>
      <w:r xmlns:w="http://schemas.openxmlformats.org/wordprocessingml/2006/main">
        <w:t xml:space="preserve">Полное обсуждение см. в разделе </w:t>
      </w:r>
      <w:r xmlns:w="http://schemas.openxmlformats.org/wordprocessingml/2006/main" w:rsidR="001C5FD9">
        <w:t xml:space="preserve">2.5.21 .</w:t>
      </w:r>
      <w:r xmlns:w="http://schemas.openxmlformats.org/wordprocessingml/2006/main">
        <w:fldChar xmlns:w="http://schemas.openxmlformats.org/wordprocessingml/2006/main" w:fldCharType="end"/>
      </w:r>
    </w:p>
    <w:p w14:paraId="57917479" w14:textId="3C9826A4" w:rsidR="00CB5BA7" w:rsidRDefault="00CB5BA7" w:rsidP="00CB5BA7"/>
    <w:p w14:paraId="5956059E" w14:textId="5598117A" w:rsidR="00F70B4F" w:rsidRDefault="00F70B4F" w:rsidP="00F70B4F">
      <w:r xmlns:w="http://schemas.openxmlformats.org/wordprocessingml/2006/main">
        <w:t xml:space="preserve">Для совместимости с существующими приложениями, если включена адаптация скорости передачи данных, эта функция проверит, возможно ли передать сообщение с текущей скоростью передачи данных. Если нет, скорость передачи данных будет увеличена, если это возможно. </w:t>
      </w:r>
      <w:r xmlns:w="http://schemas.openxmlformats.org/wordprocessingml/2006/main" w:rsidR="008A120E">
        <w:fldChar xmlns:w="http://schemas.openxmlformats.org/wordprocessingml/2006/main" w:fldCharType="begin"/>
      </w:r>
      <w:r xmlns:w="http://schemas.openxmlformats.org/wordprocessingml/2006/main" w:rsidR="008A120E">
        <w:instrText xmlns:w="http://schemas.openxmlformats.org/wordprocessingml/2006/main" xml:space="preserve"> REF _Ref396144257 \r \h </w:instrText>
      </w:r>
      <w:r xmlns:w="http://schemas.openxmlformats.org/wordprocessingml/2006/main" w:rsidR="008A120E">
        <w:fldChar xmlns:w="http://schemas.openxmlformats.org/wordprocessingml/2006/main" w:fldCharType="separate"/>
      </w:r>
      <w:r xmlns:w="http://schemas.openxmlformats.org/wordprocessingml/2006/main" w:rsidR="008A120E">
        <w:t xml:space="preserve">Полное обсуждение см. в </w:t>
      </w:r>
      <w:r xmlns:w="http://schemas.openxmlformats.org/wordprocessingml/2006/main" w:rsidR="001C5FD9">
        <w:t xml:space="preserve">разделе 2.5.13 .</w:t>
      </w:r>
      <w:r xmlns:w="http://schemas.openxmlformats.org/wordprocessingml/2006/main" w:rsidR="008A120E">
        <w:fldChar xmlns:w="http://schemas.openxmlformats.org/wordprocessingml/2006/main" w:fldCharType="end"/>
      </w:r>
    </w:p>
    <w:p w14:paraId="340F2D42" w14:textId="77777777" w:rsidR="00F70B4F" w:rsidRDefault="00F70B4F" w:rsidP="00CB5BA7"/>
    <w:p w14:paraId="33EA465C" w14:textId="21C4A142" w:rsidR="00F70B4F" w:rsidRDefault="00F70B4F" w:rsidP="00F70B4F">
      <w:r xmlns:w="http://schemas.openxmlformats.org/wordprocessingml/2006/main">
        <w:t xml:space="preserve">Функция обратного вызова имеет прототип:</w:t>
      </w:r>
    </w:p>
    <w:p w14:paraId="0F6B265D" w14:textId="0DF767C0" w:rsidR="00740F2E" w:rsidRDefault="00740F2E" w:rsidP="00F70B4F"/>
    <w:p w14:paraId="5094034D" w14:textId="3D64B7D2" w:rsidR="00740F2E" w:rsidRDefault="00740F2E" w:rsidP="00F70B4F">
      <w:pPr xmlns:w="http://schemas.openxmlformats.org/wordprocessingml/2006/main">
        <w:rPr>
          <w:rFonts w:ascii="Consolas" w:eastAsia="Times New Roman" w:hAnsi="Consolas" w:cs="Times New Roman"/>
          <w:bCs/>
          <w:color w:val="365F91"/>
          <w:sz w:val="18"/>
          <w:szCs w:val="26"/>
        </w:rPr>
      </w:pPr>
      <w:r xmlns:w="http://schemas.openxmlformats.org/wordprocessingml/2006/main">
        <w:t xml:space="preserve">t </w:t>
      </w:r>
      <w:r xmlns:w="http://schemas.openxmlformats.org/wordprocessingml/2006/main" w:rsidRPr="00740F2E">
        <w:rPr>
          <w:rFonts w:ascii="Consolas" w:eastAsia="Times New Roman" w:hAnsi="Consolas" w:cs="Times New Roman"/>
          <w:bCs/>
          <w:color w:val="365F91"/>
          <w:sz w:val="18"/>
          <w:szCs w:val="26"/>
        </w:rPr>
        <w:t xml:space="preserve">ypedef void ( </w:t>
      </w:r>
      <w:proofErr xmlns:w="http://schemas.openxmlformats.org/wordprocessingml/2006/main" w:type="spellStart"/>
      <w:r xmlns:w="http://schemas.openxmlformats.org/wordprocessingml/2006/main" w:rsidRPr="00740F2E">
        <w:rPr>
          <w:rFonts w:ascii="Consolas" w:eastAsia="Times New Roman" w:hAnsi="Consolas" w:cs="Times New Roman"/>
          <w:b/>
          <w:color w:val="365F91"/>
          <w:sz w:val="18"/>
          <w:szCs w:val="26"/>
        </w:rPr>
        <w:t xml:space="preserve">lmic_txmessage_cb_t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)(void *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pUserData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int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fSuccess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w:t>
      </w:r>
    </w:p>
    <w:p w14:paraId="5BECC436" w14:textId="024B8E76" w:rsidR="00740F2E" w:rsidRDefault="00740F2E" w:rsidP="00F70B4F"/>
    <w:p w14:paraId="27A4F57F" w14:textId="055EAADC" w:rsidR="00740F2E" w:rsidRDefault="00740F2E" w:rsidP="00F70B4F">
      <w:r xmlns:w="http://schemas.openxmlformats.org/wordprocessingml/2006/main">
        <w:t xml:space="preserve">Вызывается LMIC, когда передача сообщения завершена.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fSuccess </w:t>
      </w:r>
      <w:proofErr xmlns:w="http://schemas.openxmlformats.org/wordprocessingml/2006/main" w:type="spellEnd"/>
      <w:r xmlns:w="http://schemas.openxmlformats.org/wordprocessingml/2006/main">
        <w:t xml:space="preserve">будет ненулевым для передачи, которая считается успешной, или нулевым, если передача считается неудавшейся.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pUserData</w:t>
      </w:r>
      <w:proofErr xmlns:w="http://schemas.openxmlformats.org/wordprocessingml/2006/main" w:type="spellEnd"/>
      <w:r xmlns:w="http://schemas.openxmlformats.org/wordprocessingml/2006/main">
        <w:rPr>
          <w:rFonts w:ascii="Consolas" w:eastAsia="Times New Roman" w:hAnsi="Consolas" w:cs="Times New Roman"/>
          <w:bCs/>
          <w:i/>
          <w:iCs/>
          <w:color w:val="365F91"/>
          <w:sz w:val="18"/>
          <w:szCs w:val="26"/>
        </w:rPr>
        <w:t xml:space="preserve"> </w:t>
      </w:r>
      <w:r xmlns:w="http://schemas.openxmlformats.org/wordprocessingml/2006/main">
        <w:t xml:space="preserve">устанавливается на значение, переданное в соответствующем вызове </w:t>
      </w:r>
      <w:proofErr xmlns:w="http://schemas.openxmlformats.org/wordprocessingml/2006/main" w:type="spellStart"/>
      <w:r xmlns:w="http://schemas.openxmlformats.org/wordprocessingml/2006/main" w:rsidRPr="00740F2E">
        <w:rPr>
          <w:rFonts w:ascii="Consolas" w:hAnsi="Consolas" w:cs="Consolas"/>
        </w:rPr>
        <w:t xml:space="preserve">LMIC_sendWithCallback </w:t>
      </w:r>
      <w:proofErr xmlns:w="http://schemas.openxmlformats.org/wordprocessingml/2006/main" w:type="spellEnd"/>
      <w:r xmlns:w="http://schemas.openxmlformats.org/wordprocessingml/2006/main" w:rsidRPr="00740F2E">
        <w:rPr>
          <w:rFonts w:ascii="Consolas" w:hAnsi="Consolas" w:cs="Consolas"/>
        </w:rPr>
        <w:t xml:space="preserve">() </w:t>
      </w:r>
      <w:r xmlns:w="http://schemas.openxmlformats.org/wordprocessingml/2006/main">
        <w:t xml:space="preserve">.</w:t>
      </w:r>
    </w:p>
    <w:p w14:paraId="1BCD6C93" w14:textId="31E9BECA" w:rsidR="00740F2E" w:rsidRDefault="00740F2E" w:rsidP="00F70B4F"/>
    <w:p w14:paraId="6F490706" w14:textId="3D8E7BFD" w:rsidR="00740F2E" w:rsidRPr="00740F2E" w:rsidRDefault="00340DFA" w:rsidP="00F70B4F">
      <w:r xmlns:w="http://schemas.openxmlformats.org/wordprocessingml/2006/main">
        <w:t xml:space="preserve">Список возможных кодов результата </w:t>
      </w:r>
      <w:r xmlns:w="http://schemas.openxmlformats.org/wordprocessingml/2006/main">
        <w:t xml:space="preserve">см. в разделе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_Ref58151686 \r \h </w:instrText>
      </w:r>
      <w:r xmlns:w="http://schemas.openxmlformats.org/wordprocessingml/2006/main">
        <w:fldChar xmlns:w="http://schemas.openxmlformats.org/wordprocessingml/2006/main" w:fldCharType="separate"/>
      </w:r>
      <w:r xmlns:w="http://schemas.openxmlformats.org/wordprocessingml/2006/main" w:rsidR="001C5FD9">
        <w:t xml:space="preserve">2.5.15 . Во всех случаях, если результат отличается от </w:t>
      </w:r>
      <w:r xmlns:w="http://schemas.openxmlformats.org/wordprocessingml/2006/main">
        <w:fldChar xmlns:w="http://schemas.openxmlformats.org/wordprocessingml/2006/main" w:fldCharType="end"/>
      </w:r>
      <w:r xmlns:w="http://schemas.openxmlformats.org/wordprocessingml/2006/main" w:rsidR="00740F2E" w:rsidRPr="00740F2E">
        <w:rPr>
          <w:rFonts w:ascii="Consolas" w:hAnsi="Consolas" w:cs="Consolas"/>
        </w:rPr>
        <w:t xml:space="preserve">LMIC_ERROR_SUCCESS </w:t>
      </w:r>
      <w:r xmlns:w="http://schemas.openxmlformats.org/wordprocessingml/2006/main" w:rsidR="00740F2E">
        <w:t xml:space="preserve">, функция обратного вызова пользователя не была вызвана и не будет вызвана, а </w:t>
      </w:r>
      <w:r xmlns:w="http://schemas.openxmlformats.org/wordprocessingml/2006/main" w:rsidR="008A120E" w:rsidRPr="008A120E">
        <w:rPr>
          <w:rFonts w:ascii="Consolas" w:hAnsi="Consolas" w:cs="Consolas"/>
        </w:rPr>
        <w:t xml:space="preserve">EV_TXCOMPLETE </w:t>
      </w:r>
      <w:r xmlns:w="http://schemas.openxmlformats.org/wordprocessingml/2006/main" w:rsidR="008A120E">
        <w:t xml:space="preserve">не будет выведен.</w:t>
      </w:r>
    </w:p>
    <w:p w14:paraId="4000B841" w14:textId="77777777" w:rsidR="00F70B4F" w:rsidRDefault="00F70B4F" w:rsidP="00F70B4F"/>
    <w:p w14:paraId="4537CD73" w14:textId="3F614F83" w:rsidR="00957DFB" w:rsidRPr="00491726" w:rsidRDefault="00957DFB" w:rsidP="00957DFB">
      <w:pPr xmlns:w="http://schemas.openxmlformats.org/wordprocessingml/2006/main">
        <w:pStyle w:val="StyleHeading3Consolas10pt"/>
      </w:pPr>
      <w:bookmarkStart xmlns:w="http://schemas.openxmlformats.org/wordprocessingml/2006/main" w:id="48" w:name="__RefHeading__1203_1143705402"/>
      <w:bookmarkEnd xmlns:w="http://schemas.openxmlformats.org/wordprocessingml/2006/main" w:id="48"/>
      <w:proofErr xmlns:w="http://schemas.openxmlformats.org/wordprocessingml/2006/main" w:type="spellStart"/>
      <w:r xmlns:w="http://schemas.openxmlformats.org/wordprocessingml/2006/main">
        <w:rPr>
          <w:b w:val="0"/>
          <w:sz w:val="18"/>
        </w:rPr>
        <w:t xml:space="preserve">lmic_tx_error_t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LMIC_sendWithCallback_strict</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(u1_t </w:t>
      </w:r>
      <w:r xmlns:w="http://schemas.openxmlformats.org/wordprocessingml/2006/main" w:rsidRPr="003C6796">
        <w:rPr>
          <w:b w:val="0"/>
          <w:i/>
          <w:sz w:val="18"/>
        </w:rPr>
        <w:t xml:space="preserve">порт </w:t>
      </w:r>
      <w:r xmlns:w="http://schemas.openxmlformats.org/wordprocessingml/2006/main" w:rsidRPr="003C6796">
        <w:rPr>
          <w:b w:val="0"/>
          <w:sz w:val="18"/>
        </w:rPr>
        <w:t xml:space="preserve">, u1_t * </w:t>
      </w:r>
      <w:r xmlns:w="http://schemas.openxmlformats.org/wordprocessingml/2006/main" w:rsidRPr="003C6796">
        <w:rPr>
          <w:b w:val="0"/>
          <w:i/>
          <w:sz w:val="18"/>
        </w:rPr>
        <w:t xml:space="preserve">данные </w:t>
      </w:r>
      <w:r xmlns:w="http://schemas.openxmlformats.org/wordprocessingml/2006/main" w:rsidRPr="003C6796">
        <w:rPr>
          <w:b w:val="0"/>
          <w:sz w:val="18"/>
        </w:rPr>
        <w:t xml:space="preserve">, u1_t </w:t>
      </w:r>
      <w:proofErr xmlns:w="http://schemas.openxmlformats.org/wordprocessingml/2006/main" w:type="spellStart"/>
      <w:r xmlns:w="http://schemas.openxmlformats.org/wordprocessingml/2006/main" w:rsidRPr="003C6796">
        <w:rPr>
          <w:b w:val="0"/>
          <w:i/>
          <w:sz w:val="18"/>
        </w:rPr>
        <w:t xml:space="preserve">dlen </w:t>
      </w:r>
      <w:proofErr xmlns:w="http://schemas.openxmlformats.org/wordprocessingml/2006/main" w:type="spellEnd"/>
      <w:r xmlns:w="http://schemas.openxmlformats.org/wordprocessingml/2006/main" w:rsidRPr="003C6796">
        <w:rPr>
          <w:b w:val="0"/>
          <w:sz w:val="18"/>
        </w:rPr>
        <w:t xml:space="preserve">, u1_t </w:t>
      </w:r>
      <w:r xmlns:w="http://schemas.openxmlformats.org/wordprocessingml/2006/main" w:rsidRPr="003C6796">
        <w:rPr>
          <w:b w:val="0"/>
          <w:i/>
          <w:sz w:val="18"/>
        </w:rPr>
        <w:t xml:space="preserve">подтверждено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Pr>
          <w:b w:val="0"/>
          <w:sz w:val="18"/>
        </w:rPr>
        <w:t xml:space="preserve">lmic_txmessage_cb_t</w:t>
      </w:r>
      <w:proofErr xmlns:w="http://schemas.openxmlformats.org/wordprocessingml/2006/main" w:type="spellEnd"/>
      <w:r xmlns:w="http://schemas.openxmlformats.org/wordprocessingml/2006/main" w:rsidRPr="003C6796">
        <w:rPr>
          <w:b w:val="0"/>
          <w:sz w:val="18"/>
        </w:rPr>
        <w:t xml:space="preserve"> </w:t>
      </w:r>
      <w:r xmlns:w="http://schemas.openxmlformats.org/wordprocessingml/2006/main">
        <w:rPr>
          <w:b w:val="0"/>
          <w:i/>
          <w:sz w:val="18"/>
        </w:rPr>
        <w:t xml:space="preserve">* </w:t>
      </w:r>
      <w:proofErr xmlns:w="http://schemas.openxmlformats.org/wordprocessingml/2006/main" w:type="spellStart"/>
      <w:r xmlns:w="http://schemas.openxmlformats.org/wordprocessingml/2006/main">
        <w:rPr>
          <w:b w:val="0"/>
          <w:i/>
          <w:sz w:val="18"/>
        </w:rPr>
        <w:t xml:space="preserve">pCb </w:t>
      </w:r>
      <w:proofErr xmlns:w="http://schemas.openxmlformats.org/wordprocessingml/2006/main" w:type="spellEnd"/>
      <w:r xmlns:w="http://schemas.openxmlformats.org/wordprocessingml/2006/main" w:rsidRPr="003C6796">
        <w:rPr>
          <w:b w:val="0"/>
          <w:sz w:val="18"/>
        </w:rPr>
        <w:t xml:space="preserve">, void * </w:t>
      </w:r>
      <w:proofErr xmlns:w="http://schemas.openxmlformats.org/wordprocessingml/2006/main" w:type="spellStart"/>
      <w:r xmlns:w="http://schemas.openxmlformats.org/wordprocessingml/2006/main">
        <w:rPr>
          <w:b w:val="0"/>
          <w:i/>
          <w:sz w:val="18"/>
        </w:rPr>
        <w:t xml:space="preserve">pUserData </w:t>
      </w:r>
      <w:proofErr xmlns:w="http://schemas.openxmlformats.org/wordprocessingml/2006/main" w:type="spellEnd"/>
      <w:r xmlns:w="http://schemas.openxmlformats.org/wordprocessingml/2006/main" w:rsidRPr="003C6796">
        <w:rPr>
          <w:b w:val="0"/>
          <w:sz w:val="18"/>
        </w:rPr>
        <w:t xml:space="preserve">)</w:t>
      </w:r>
    </w:p>
    <w:p w14:paraId="327BFD37" w14:textId="67BDCB23" w:rsidR="008A120E" w:rsidRDefault="00957DFB" w:rsidP="00957DFB">
      <w:r xmlns:w="http://schemas.openxmlformats.org/wordprocessingml/2006/main">
        <w:t xml:space="preserve">Подготовить передачу данных вверх по течению в следующее возможное время и вызвать указанную функцию, когда передача завершится. Эта функция идентична </w:t>
      </w:r>
      <w:proofErr xmlns:w="http://schemas.openxmlformats.org/wordprocessingml/2006/main" w:type="spellStart"/>
      <w:r xmlns:w="http://schemas.openxmlformats.org/wordprocessingml/2006/main" w:rsidRPr="00957DFB">
        <w:rPr>
          <w:rFonts w:ascii="Consolas" w:hAnsi="Consolas"/>
        </w:rPr>
        <w:t xml:space="preserve">LMIC_sendWithCallback </w:t>
      </w:r>
      <w:proofErr xmlns:w="http://schemas.openxmlformats.org/wordprocessingml/2006/main" w:type="spellEnd"/>
      <w:r xmlns:w="http://schemas.openxmlformats.org/wordprocessingml/2006/main" w:rsidRPr="00957DFB">
        <w:rPr>
          <w:rFonts w:ascii="Consolas" w:hAnsi="Consolas"/>
        </w:rPr>
        <w:t xml:space="preserve">() </w:t>
      </w:r>
      <w:r xmlns:w="http://schemas.openxmlformats.org/wordprocessingml/2006/main">
        <w:t xml:space="preserve">, за исключением того, что она не будет пытаться изменить текущую скорость передачи данных, если текущая передача невозможна. (См. </w:t>
      </w:r>
      <w:r xmlns:w="http://schemas.openxmlformats.org/wordprocessingml/2006/main" w:rsidR="008A120E">
        <w:fldChar xmlns:w="http://schemas.openxmlformats.org/wordprocessingml/2006/main" w:fldCharType="begin"/>
      </w:r>
      <w:r xmlns:w="http://schemas.openxmlformats.org/wordprocessingml/2006/main" w:rsidR="008A120E">
        <w:instrText xmlns:w="http://schemas.openxmlformats.org/wordprocessingml/2006/main" xml:space="preserve"> REF _Ref396144257 \r \h </w:instrText>
      </w:r>
      <w:r xmlns:w="http://schemas.openxmlformats.org/wordprocessingml/2006/main" w:rsidR="008A120E">
        <w:fldChar xmlns:w="http://schemas.openxmlformats.org/wordprocessingml/2006/main" w:fldCharType="separate"/>
      </w:r>
      <w:r xmlns:w="http://schemas.openxmlformats.org/wordprocessingml/2006/main" w:rsidR="001C5FD9">
        <w:t xml:space="preserve">2.5.13 </w:t>
      </w:r>
      <w:r xmlns:w="http://schemas.openxmlformats.org/wordprocessingml/2006/main" w:rsidR="008A120E">
        <w:fldChar xmlns:w="http://schemas.openxmlformats.org/wordprocessingml/2006/main" w:fldCharType="end"/>
      </w:r>
      <w:r xmlns:w="http://schemas.openxmlformats.org/wordprocessingml/2006/main" w:rsidR="008A120E">
        <w:t xml:space="preserve">для полного обсуждения.) Таким образом, возвращаемое значение ошибки </w:t>
      </w:r>
      <w:r xmlns:w="http://schemas.openxmlformats.org/wordprocessingml/2006/main" w:rsidRPr="00957DFB">
        <w:rPr>
          <w:rFonts w:ascii="Consolas" w:hAnsi="Consolas"/>
        </w:rPr>
        <w:t xml:space="preserve">LMIC_ERROR_TX_NOT_FEASIBLE </w:t>
      </w:r>
      <w:r xmlns:w="http://schemas.openxmlformats.org/wordprocessingml/2006/main">
        <w:t xml:space="preserve">имеет немного иное значение, как описано в разделе </w:t>
      </w:r>
      <w:r xmlns:w="http://schemas.openxmlformats.org/wordprocessingml/2006/main" w:rsidR="00340DFA">
        <w:fldChar xmlns:w="http://schemas.openxmlformats.org/wordprocessingml/2006/main" w:fldCharType="begin"/>
      </w:r>
      <w:r xmlns:w="http://schemas.openxmlformats.org/wordprocessingml/2006/main" w:rsidR="00340DFA">
        <w:instrText xmlns:w="http://schemas.openxmlformats.org/wordprocessingml/2006/main" xml:space="preserve"> REF _Ref58151733 \r \h </w:instrText>
      </w:r>
      <w:r xmlns:w="http://schemas.openxmlformats.org/wordprocessingml/2006/main" w:rsidR="00340DFA">
        <w:fldChar xmlns:w="http://schemas.openxmlformats.org/wordprocessingml/2006/main" w:fldCharType="separate"/>
      </w:r>
      <w:r xmlns:w="http://schemas.openxmlformats.org/wordprocessingml/2006/main" w:rsidR="001C5FD9">
        <w:t xml:space="preserve">2.5.16 </w:t>
      </w:r>
      <w:r xmlns:w="http://schemas.openxmlformats.org/wordprocessingml/2006/main" w:rsidR="00340DFA">
        <w:fldChar xmlns:w="http://schemas.openxmlformats.org/wordprocessingml/2006/main" w:fldCharType="end"/>
      </w:r>
      <w:r xmlns:w="http://schemas.openxmlformats.org/wordprocessingml/2006/main" w:rsidR="00340DFA">
        <w:t xml:space="preserve">.</w:t>
      </w:r>
    </w:p>
    <w:p w14:paraId="6C6FA312" w14:textId="77777777" w:rsidR="00957DFB" w:rsidRDefault="00957DFB" w:rsidP="00957DFB"/>
    <w:p w14:paraId="4751A149" w14:textId="3B07E480" w:rsidR="00491726" w:rsidRPr="00491726" w:rsidRDefault="003A0E98"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LMIC_clrTxData</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p>
    <w:p w14:paraId="21A538F9" w14:textId="4E6D5779" w:rsidR="00491726" w:rsidRDefault="00177F03" w:rsidP="00491726">
      <w:r xmlns:w="http://schemas.openxmlformats.org/wordprocessingml/2006/main">
        <w:t xml:space="preserve">Удалить данные, ранее подготовленные для передачи вверх по течению. Если операции </w:t>
      </w:r>
      <w:proofErr xmlns:w="http://schemas.openxmlformats.org/wordprocessingml/2006/main" w:type="spellStart"/>
      <w:r xmlns:w="http://schemas.openxmlformats.org/wordprocessingml/2006/main" w:rsidR="00957DFB">
        <w:t xml:space="preserve">LMIC_ </w:t>
      </w:r>
      <w:r xmlns:w="http://schemas.openxmlformats.org/wordprocessingml/2006/main" w:rsidR="00957DFB" w:rsidRPr="00957DFB">
        <w:rPr>
          <w:rFonts w:ascii="Consolas" w:hAnsi="Consolas"/>
        </w:rPr>
        <w:t xml:space="preserve">sendWithCallback </w:t>
      </w:r>
      <w:proofErr xmlns:w="http://schemas.openxmlformats.org/wordprocessingml/2006/main" w:type="spellEnd"/>
      <w:r xmlns:w="http://schemas.openxmlformats.org/wordprocessingml/2006/main" w:rsidR="00957DFB" w:rsidRPr="00957DFB">
        <w:rPr>
          <w:rFonts w:ascii="Consolas" w:hAnsi="Consolas"/>
        </w:rPr>
        <w:t xml:space="preserve">() </w:t>
      </w:r>
      <w:r xmlns:w="http://schemas.openxmlformats.org/wordprocessingml/2006/main" w:rsidR="00957DFB">
        <w:t xml:space="preserve">или </w:t>
      </w:r>
      <w:proofErr xmlns:w="http://schemas.openxmlformats.org/wordprocessingml/2006/main" w:type="spellStart"/>
      <w:r xmlns:w="http://schemas.openxmlformats.org/wordprocessingml/2006/main" w:rsidR="00957DFB" w:rsidRPr="00957DFB">
        <w:rPr>
          <w:rFonts w:ascii="Consolas" w:hAnsi="Consolas"/>
        </w:rPr>
        <w:t xml:space="preserve">LMIC_sendWithCallback_strict </w:t>
      </w:r>
      <w:proofErr xmlns:w="http://schemas.openxmlformats.org/wordprocessingml/2006/main" w:type="spellEnd"/>
      <w:r xmlns:w="http://schemas.openxmlformats.org/wordprocessingml/2006/main" w:rsidR="00957DFB" w:rsidRPr="00957DFB">
        <w:rPr>
          <w:rFonts w:ascii="Consolas" w:hAnsi="Consolas"/>
        </w:rPr>
        <w:t xml:space="preserve">() </w:t>
      </w:r>
      <w:r xmlns:w="http://schemas.openxmlformats.org/wordprocessingml/2006/main" w:rsidR="00957DFB">
        <w:t xml:space="preserve">ожидают выполнения, функция обратного вызова будет вызвана с </w:t>
      </w:r>
      <w:proofErr xmlns:w="http://schemas.openxmlformats.org/wordprocessingml/2006/main" w:type="spellStart"/>
      <w:r xmlns:w="http://schemas.openxmlformats.org/wordprocessingml/2006/main" w:rsidR="00957DFB" w:rsidRPr="00957DFB">
        <w:rPr>
          <w:rFonts w:ascii="Consolas" w:hAnsi="Consolas"/>
        </w:rPr>
        <w:t xml:space="preserve">fSuccess </w:t>
      </w:r>
      <w:proofErr xmlns:w="http://schemas.openxmlformats.org/wordprocessingml/2006/main" w:type="spellEnd"/>
      <w:r xmlns:w="http://schemas.openxmlformats.org/wordprocessingml/2006/main" w:rsidR="00957DFB">
        <w:t xml:space="preserve">, установленным в ноль. Если сообщения передачи ожидают выполнения, </w:t>
      </w:r>
      <w:r xmlns:w="http://schemas.openxmlformats.org/wordprocessingml/2006/main" w:rsidR="008A120E">
        <w:t xml:space="preserve">будет сообщено о событии </w:t>
      </w:r>
      <w:r xmlns:w="http://schemas.openxmlformats.org/wordprocessingml/2006/main" w:rsidR="008A120E" w:rsidRPr="008A120E">
        <w:rPr>
          <w:rFonts w:ascii="Consolas" w:hAnsi="Consolas"/>
        </w:rPr>
        <w:t xml:space="preserve">EV_TXCOMPLETE .</w:t>
      </w:r>
    </w:p>
    <w:p w14:paraId="35C881F8" w14:textId="2692A7C0" w:rsidR="006D2DE8" w:rsidRPr="00491726" w:rsidRDefault="006D2DE8" w:rsidP="006D2DE8">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LMIC_registerRxMessageCb</w:t>
      </w:r>
      <w:proofErr xmlns:w="http://schemas.openxmlformats.org/wordprocessingml/2006/main" w:type="spellEnd"/>
      <w:r xmlns:w="http://schemas.openxmlformats.org/wordprocessingml/2006/main" w:rsidR="00F35422" w:rsidRPr="00F35422">
        <w:rPr>
          <w:w w:val="90"/>
        </w:rPr>
        <w:t xml:space="preserve"> </w:t>
      </w:r>
      <w:r xmlns:w="http://schemas.openxmlformats.org/wordprocessingml/2006/main" w:rsidRPr="00F35422">
        <w:rPr>
          <w:b w:val="0"/>
          <w:spacing w:val="-2"/>
          <w:sz w:val="18"/>
        </w:rPr>
        <w:t xml:space="preserve">( </w:t>
      </w:r>
      <w:proofErr xmlns:w="http://schemas.openxmlformats.org/wordprocessingml/2006/main" w:type="spellStart"/>
      <w:r xmlns:w="http://schemas.openxmlformats.org/wordprocessingml/2006/main" w:rsidRPr="00F35422">
        <w:rPr>
          <w:b w:val="0"/>
          <w:spacing w:val="-2"/>
          <w:sz w:val="18"/>
        </w:rPr>
        <w:t xml:space="preserve">lmic_rxmessage_cb_t </w:t>
      </w:r>
      <w:proofErr xmlns:w="http://schemas.openxmlformats.org/wordprocessingml/2006/main" w:type="spellEnd"/>
      <w:r xmlns:w="http://schemas.openxmlformats.org/wordprocessingml/2006/main" w:rsidR="00F35422" w:rsidRPr="00F35422">
        <w:rPr>
          <w:b w:val="0"/>
          <w:spacing w:val="-2"/>
          <w:sz w:val="18"/>
        </w:rPr>
        <w:t xml:space="preserve">* </w:t>
      </w:r>
      <w:proofErr xmlns:w="http://schemas.openxmlformats.org/wordprocessingml/2006/main" w:type="spellStart"/>
      <w:r xmlns:w="http://schemas.openxmlformats.org/wordprocessingml/2006/main" w:rsidRPr="00F35422">
        <w:rPr>
          <w:b w:val="0"/>
          <w:i/>
          <w:spacing w:val="-2"/>
          <w:sz w:val="18"/>
        </w:rPr>
        <w:t xml:space="preserve">pRxMessageCb </w:t>
      </w:r>
      <w:proofErr xmlns:w="http://schemas.openxmlformats.org/wordprocessingml/2006/main" w:type="spellEnd"/>
      <w:r xmlns:w="http://schemas.openxmlformats.org/wordprocessingml/2006/main" w:rsidRPr="00F35422">
        <w:rPr>
          <w:b w:val="0"/>
          <w:spacing w:val="-2"/>
          <w:sz w:val="18"/>
        </w:rPr>
        <w:t xml:space="preserve">, void * </w:t>
      </w:r>
      <w:proofErr xmlns:w="http://schemas.openxmlformats.org/wordprocessingml/2006/main" w:type="spellStart"/>
      <w:r xmlns:w="http://schemas.openxmlformats.org/wordprocessingml/2006/main" w:rsidRPr="00F35422">
        <w:rPr>
          <w:b w:val="0"/>
          <w:i/>
          <w:spacing w:val="-2"/>
          <w:sz w:val="18"/>
        </w:rPr>
        <w:t xml:space="preserve">pUserData </w:t>
      </w:r>
      <w:proofErr xmlns:w="http://schemas.openxmlformats.org/wordprocessingml/2006/main" w:type="spellEnd"/>
      <w:r xmlns:w="http://schemas.openxmlformats.org/wordprocessingml/2006/main" w:rsidRPr="00F35422">
        <w:rPr>
          <w:b w:val="0"/>
          <w:spacing w:val="-2"/>
          <w:sz w:val="18"/>
        </w:rPr>
        <w:t xml:space="preserve">)</w:t>
      </w:r>
    </w:p>
    <w:p w14:paraId="682EC86E" w14:textId="4529C1E3" w:rsidR="006D2DE8" w:rsidRDefault="006D2DE8" w:rsidP="006D2DE8">
      <w:r xmlns:w="http://schemas.openxmlformats.org/wordprocessingml/2006/main">
        <w:t xml:space="preserve">Эта функция регистрирует функцию обратного вызова, которая будет вызвана, когда LMIC обнаружит прием сообщения.</w:t>
      </w:r>
    </w:p>
    <w:p w14:paraId="6AB8E291" w14:textId="77777777" w:rsidR="00F35422" w:rsidRDefault="00F35422" w:rsidP="00F35422"/>
    <w:p w14:paraId="18C24DBE" w14:textId="7B905279" w:rsidR="00F35422" w:rsidRDefault="00F35422" w:rsidP="00F35422">
      <w:r xmlns:w="http://schemas.openxmlformats.org/wordprocessingml/2006/main">
        <w:t xml:space="preserve">Функция обратного вызова имеет прототип:</w:t>
      </w:r>
    </w:p>
    <w:p w14:paraId="712D2918" w14:textId="77777777" w:rsidR="00F35422" w:rsidRDefault="00F35422" w:rsidP="00F35422"/>
    <w:p w14:paraId="3731F339" w14:textId="77777777" w:rsidR="00F35422" w:rsidRDefault="00F35422" w:rsidP="00F35422">
      <w:pPr xmlns:w="http://schemas.openxmlformats.org/wordprocessingml/2006/main">
        <w:rPr>
          <w:rFonts w:ascii="Consolas" w:eastAsia="Times New Roman" w:hAnsi="Consolas" w:cs="Times New Roman"/>
          <w:bCs/>
          <w:color w:val="365F91"/>
          <w:sz w:val="18"/>
          <w:szCs w:val="26"/>
        </w:rPr>
      </w:pPr>
      <w:r xmlns:w="http://schemas.openxmlformats.org/wordprocessingml/2006/main">
        <w:t xml:space="preserve">t </w:t>
      </w:r>
      <w:r xmlns:w="http://schemas.openxmlformats.org/wordprocessingml/2006/main" w:rsidRPr="00740F2E">
        <w:rPr>
          <w:rFonts w:ascii="Consolas" w:eastAsia="Times New Roman" w:hAnsi="Consolas" w:cs="Times New Roman"/>
          <w:bCs/>
          <w:color w:val="365F91"/>
          <w:sz w:val="18"/>
          <w:szCs w:val="26"/>
        </w:rPr>
        <w:t xml:space="preserve">ypedef void ( </w:t>
      </w:r>
      <w:proofErr xmlns:w="http://schemas.openxmlformats.org/wordprocessingml/2006/main" w:type="spellStart"/>
      <w:r xmlns:w="http://schemas.openxmlformats.org/wordprocessingml/2006/main" w:rsidRPr="00740F2E">
        <w:rPr>
          <w:rFonts w:ascii="Consolas" w:eastAsia="Times New Roman" w:hAnsi="Consolas" w:cs="Times New Roman"/>
          <w:b/>
          <w:color w:val="365F91"/>
          <w:sz w:val="18"/>
          <w:szCs w:val="26"/>
        </w:rPr>
        <w:t xml:space="preserve">lmic_rxmessage_cb_t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w:t>
      </w:r>
    </w:p>
    <w:p w14:paraId="33DC0902" w14:textId="77777777" w:rsidR="00F35422" w:rsidRDefault="00F35422" w:rsidP="00F35422">
      <w:pPr xmlns:w="http://schemas.openxmlformats.org/wordprocessingml/2006/main">
        <w:rPr>
          <w:rFonts w:ascii="Consolas" w:eastAsia="Times New Roman" w:hAnsi="Consolas" w:cs="Times New Roman"/>
          <w:bCs/>
          <w:i/>
          <w:iCs/>
          <w:color w:val="365F91"/>
          <w:sz w:val="18"/>
          <w:szCs w:val="26"/>
        </w:rPr>
      </w:pPr>
      <w:r xmlns:w="http://schemas.openxmlformats.org/wordprocessingml/2006/main">
        <w:rPr>
          <w:rFonts w:ascii="Consolas" w:eastAsia="Times New Roman" w:hAnsi="Consolas" w:cs="Times New Roman"/>
          <w:bCs/>
          <w:color w:val="365F91"/>
          <w:sz w:val="18"/>
          <w:szCs w:val="26"/>
        </w:rPr>
        <w:tab xmlns:w="http://schemas.openxmlformats.org/wordprocessingml/2006/main"/>
      </w:r>
      <w:r xmlns:w="http://schemas.openxmlformats.org/wordprocessingml/2006/main" w:rsidRPr="00740F2E">
        <w:rPr>
          <w:rFonts w:ascii="Consolas" w:eastAsia="Times New Roman" w:hAnsi="Consolas" w:cs="Times New Roman"/>
          <w:bCs/>
          <w:color w:val="365F91"/>
          <w:sz w:val="18"/>
          <w:szCs w:val="26"/>
        </w:rPr>
        <w:t xml:space="preserve">void *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pUserData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u1_t </w:t>
      </w:r>
      <w:r xmlns:w="http://schemas.openxmlformats.org/wordprocessingml/2006/main">
        <w:rPr>
          <w:rFonts w:ascii="Consolas" w:eastAsia="Times New Roman" w:hAnsi="Consolas" w:cs="Times New Roman"/>
          <w:bCs/>
          <w:i/>
          <w:iCs/>
          <w:color w:val="365F91"/>
          <w:sz w:val="18"/>
          <w:szCs w:val="26"/>
        </w:rPr>
        <w:t xml:space="preserve">порт </w:t>
      </w:r>
      <w:r xmlns:w="http://schemas.openxmlformats.org/wordprocessingml/2006/main" w:rsidRPr="00740F2E">
        <w:rPr>
          <w:rFonts w:ascii="Consolas" w:eastAsia="Times New Roman" w:hAnsi="Consolas" w:cs="Times New Roman"/>
          <w:bCs/>
          <w:color w:val="365F91"/>
          <w:sz w:val="18"/>
          <w:szCs w:val="26"/>
        </w:rPr>
        <w:t xml:space="preserve">, const u1_t * </w:t>
      </w:r>
      <w:proofErr xmlns:w="http://schemas.openxmlformats.org/wordprocessingml/2006/main" w:type="spellStart"/>
      <w:r xmlns:w="http://schemas.openxmlformats.org/wordprocessingml/2006/main">
        <w:rPr>
          <w:rFonts w:ascii="Consolas" w:eastAsia="Times New Roman" w:hAnsi="Consolas" w:cs="Times New Roman"/>
          <w:bCs/>
          <w:i/>
          <w:iCs/>
          <w:color w:val="365F91"/>
          <w:sz w:val="18"/>
          <w:szCs w:val="26"/>
        </w:rPr>
        <w:t xml:space="preserve">pMessage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w:t>
      </w:r>
      <w:proofErr xmlns:w="http://schemas.openxmlformats.org/wordprocessingml/2006/main" w:type="spellStart"/>
      <w:r xmlns:w="http://schemas.openxmlformats.org/wordprocessingml/2006/main">
        <w:rPr>
          <w:rFonts w:ascii="Consolas" w:eastAsia="Times New Roman" w:hAnsi="Consolas" w:cs="Times New Roman"/>
          <w:bCs/>
          <w:color w:val="365F91"/>
          <w:sz w:val="18"/>
          <w:szCs w:val="26"/>
        </w:rPr>
        <w:t xml:space="preserve">size_t</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w:t>
      </w:r>
      <w:proofErr xmlns:w="http://schemas.openxmlformats.org/wordprocessingml/2006/main" w:type="spellStart"/>
      <w:r xmlns:w="http://schemas.openxmlformats.org/wordprocessingml/2006/main">
        <w:rPr>
          <w:rFonts w:ascii="Consolas" w:eastAsia="Times New Roman" w:hAnsi="Consolas" w:cs="Times New Roman"/>
          <w:bCs/>
          <w:i/>
          <w:iCs/>
          <w:color w:val="365F91"/>
          <w:sz w:val="18"/>
          <w:szCs w:val="26"/>
        </w:rPr>
        <w:t xml:space="preserve">nСообщение</w:t>
      </w:r>
      <w:proofErr xmlns:w="http://schemas.openxmlformats.org/wordprocessingml/2006/main" w:type="spellEnd"/>
    </w:p>
    <w:p w14:paraId="6C8E6AF6" w14:textId="3DD353D2" w:rsidR="00F35422" w:rsidRDefault="00F35422" w:rsidP="00F35422">
      <w:pPr xmlns:w="http://schemas.openxmlformats.org/wordprocessingml/2006/main">
        <w:rPr>
          <w:rFonts w:ascii="Consolas" w:eastAsia="Times New Roman" w:hAnsi="Consolas" w:cs="Times New Roman"/>
          <w:bCs/>
          <w:color w:val="365F91"/>
          <w:sz w:val="18"/>
          <w:szCs w:val="26"/>
        </w:rPr>
      </w:pPr>
      <w:r xmlns:w="http://schemas.openxmlformats.org/wordprocessingml/2006/main">
        <w:rPr>
          <w:rFonts w:ascii="Consolas" w:eastAsia="Times New Roman" w:hAnsi="Consolas" w:cs="Times New Roman"/>
          <w:bCs/>
          <w:color w:val="365F91"/>
          <w:sz w:val="18"/>
          <w:szCs w:val="26"/>
        </w:rPr>
        <w:tab xmlns:w="http://schemas.openxmlformats.org/wordprocessingml/2006/main"/>
      </w:r>
      <w:r xmlns:w="http://schemas.openxmlformats.org/wordprocessingml/2006/main" w:rsidRPr="00740F2E">
        <w:rPr>
          <w:rFonts w:ascii="Consolas" w:eastAsia="Times New Roman" w:hAnsi="Consolas" w:cs="Times New Roman"/>
          <w:bCs/>
          <w:color w:val="365F91"/>
          <w:sz w:val="18"/>
          <w:szCs w:val="26"/>
        </w:rPr>
        <w:t xml:space="preserve">);</w:t>
      </w:r>
    </w:p>
    <w:p w14:paraId="13C5ED4F" w14:textId="0E20C9FF" w:rsidR="00F35422" w:rsidRDefault="00F35422" w:rsidP="006D2DE8"/>
    <w:p w14:paraId="1AF1FFE6" w14:textId="0586BDE9" w:rsidR="00F35422" w:rsidRDefault="00F35422" w:rsidP="006D2DE8">
      <w:r xmlns:w="http://schemas.openxmlformats.org/wordprocessingml/2006/main">
        <w:t xml:space="preserve">Эта функция вызывается из LMIC; она должна избегать вызова API LMIC и операций, критичных по времени.</w:t>
      </w:r>
    </w:p>
    <w:p w14:paraId="1D3046AC" w14:textId="1E71F5FE" w:rsidR="00F35422" w:rsidRDefault="00F35422" w:rsidP="006D2DE8"/>
    <w:p w14:paraId="14F6CBF2" w14:textId="78B3A784" w:rsidR="00F35422" w:rsidRDefault="00F35422" w:rsidP="006D2DE8">
      <w:r xmlns:w="http://schemas.openxmlformats.org/wordprocessingml/2006/main">
        <w:t xml:space="preserve">Аргумент </w:t>
      </w:r>
      <w:proofErr xmlns:w="http://schemas.openxmlformats.org/wordprocessingml/2006/main" w:type="spellStart"/>
      <w:r xmlns:w="http://schemas.openxmlformats.org/wordprocessingml/2006/main" w:rsidRPr="00F35422">
        <w:rPr>
          <w:rFonts w:ascii="Consolas" w:eastAsia="Times New Roman" w:hAnsi="Consolas" w:cs="Times New Roman"/>
          <w:bCs/>
          <w:i/>
          <w:iCs/>
          <w:color w:val="365F91"/>
          <w:sz w:val="18"/>
          <w:szCs w:val="26"/>
        </w:rPr>
        <w:t xml:space="preserve">pUserData </w:t>
      </w:r>
      <w:proofErr xmlns:w="http://schemas.openxmlformats.org/wordprocessingml/2006/main" w:type="spellEnd"/>
      <w:r xmlns:w="http://schemas.openxmlformats.org/wordprocessingml/2006/main">
        <w:t xml:space="preserve">устанавливается на значение, переданное в </w:t>
      </w:r>
      <w:proofErr xmlns:w="http://schemas.openxmlformats.org/wordprocessingml/2006/main" w:type="spellStart"/>
      <w:r xmlns:w="http://schemas.openxmlformats.org/wordprocessingml/2006/main" w:rsidRPr="00DA12DE">
        <w:rPr>
          <w:rFonts w:ascii="Consolas" w:hAnsi="Consolas"/>
        </w:rPr>
        <w:t xml:space="preserve">LMIC_registerRxMessageCb </w:t>
      </w:r>
      <w:proofErr xmlns:w="http://schemas.openxmlformats.org/wordprocessingml/2006/main" w:type="spellEnd"/>
      <w:r xmlns:w="http://schemas.openxmlformats.org/wordprocessingml/2006/main" w:rsidRPr="00DA12DE">
        <w:rPr>
          <w:rFonts w:ascii="Consolas" w:hAnsi="Consolas"/>
        </w:rPr>
        <w:t xml:space="preserve">() </w:t>
      </w:r>
      <w:r xmlns:w="http://schemas.openxmlformats.org/wordprocessingml/2006/main" w:rsidR="00DA12DE">
        <w:t xml:space="preserve">. Аргумент</w:t>
      </w:r>
      <w:r xmlns:w="http://schemas.openxmlformats.org/wordprocessingml/2006/main">
        <w:rPr>
          <w:w w:val="90"/>
        </w:rPr>
        <w:t xml:space="preserve"> </w:t>
      </w:r>
      <w:r xmlns:w="http://schemas.openxmlformats.org/wordprocessingml/2006/main" w:rsidRPr="00F35422">
        <w:rPr>
          <w:rFonts w:ascii="Consolas" w:eastAsia="Times New Roman" w:hAnsi="Consolas" w:cs="Times New Roman"/>
          <w:bCs/>
          <w:i/>
          <w:iCs/>
          <w:color w:val="365F91"/>
          <w:sz w:val="18"/>
          <w:szCs w:val="26"/>
        </w:rPr>
        <w:t xml:space="preserve">port </w:t>
      </w:r>
      <w:r xmlns:w="http://schemas.openxmlformats.org/wordprocessingml/2006/main" w:rsidRPr="00F35422">
        <w:t xml:space="preserve">устанавливается на номер порта сообщения. Если ноль, то было получено сообщение MAC, и </w:t>
      </w:r>
      <w:proofErr xmlns:w="http://schemas.openxmlformats.org/wordprocessingml/2006/main" w:type="spellStart"/>
      <w:r xmlns:w="http://schemas.openxmlformats.org/wordprocessingml/2006/main" w:rsidRPr="00F35422">
        <w:rPr>
          <w:rFonts w:ascii="Consolas" w:eastAsia="Times New Roman" w:hAnsi="Consolas" w:cs="Times New Roman"/>
          <w:bCs/>
          <w:i/>
          <w:iCs/>
          <w:color w:val="365F91"/>
          <w:sz w:val="18"/>
          <w:szCs w:val="26"/>
        </w:rPr>
        <w:t xml:space="preserve">nMessage </w:t>
      </w:r>
      <w:proofErr xmlns:w="http://schemas.openxmlformats.org/wordprocessingml/2006/main" w:type="spellEnd"/>
      <w:r xmlns:w="http://schemas.openxmlformats.org/wordprocessingml/2006/main" w:rsidRPr="00F35422">
        <w:t xml:space="preserve">будет равен нулю. Аргумент </w:t>
      </w:r>
      <w:proofErr xmlns:w="http://schemas.openxmlformats.org/wordprocessingml/2006/main" w:type="spellStart"/>
      <w:r xmlns:w="http://schemas.openxmlformats.org/wordprocessingml/2006/main" w:rsidR="002D0C2C" w:rsidRPr="002D0C2C">
        <w:rPr>
          <w:rFonts w:ascii="Consolas" w:eastAsia="Times New Roman" w:hAnsi="Consolas" w:cs="Times New Roman"/>
          <w:bCs/>
          <w:i/>
          <w:iCs/>
          <w:color w:val="365F91"/>
          <w:sz w:val="18"/>
          <w:szCs w:val="26"/>
        </w:rPr>
        <w:t xml:space="preserve">pMessage </w:t>
      </w:r>
      <w:proofErr xmlns:w="http://schemas.openxmlformats.org/wordprocessingml/2006/main" w:type="spellEnd"/>
      <w:r xmlns:w="http://schemas.openxmlformats.org/wordprocessingml/2006/main" w:rsidR="002D0C2C">
        <w:t xml:space="preserve">устанавливается на первый байт сообщения во внутренних буферах LMIC, а </w:t>
      </w:r>
      <w:proofErr xmlns:w="http://schemas.openxmlformats.org/wordprocessingml/2006/main" w:type="spellStart"/>
      <w:r xmlns:w="http://schemas.openxmlformats.org/wordprocessingml/2006/main" w:rsidR="00DA12DE" w:rsidRPr="00DA12DE">
        <w:rPr>
          <w:rFonts w:ascii="Consolas" w:eastAsia="Times New Roman" w:hAnsi="Consolas" w:cs="Times New Roman"/>
          <w:bCs/>
          <w:i/>
          <w:iCs/>
          <w:color w:val="365F91"/>
          <w:sz w:val="18"/>
          <w:szCs w:val="26"/>
        </w:rPr>
        <w:t xml:space="preserve">nMessage </w:t>
      </w:r>
      <w:proofErr xmlns:w="http://schemas.openxmlformats.org/wordprocessingml/2006/main" w:type="spellEnd"/>
      <w:r xmlns:w="http://schemas.openxmlformats.org/wordprocessingml/2006/main" w:rsidR="00DA12DE">
        <w:t xml:space="preserve">устанавливается на количество байтов данных.</w:t>
      </w:r>
    </w:p>
    <w:p w14:paraId="76ADD7C1" w14:textId="6DF3FBE1" w:rsidR="002D0C2C" w:rsidRDefault="002D0C2C" w:rsidP="006D2DE8"/>
    <w:p w14:paraId="4412D243" w14:textId="650F3364" w:rsidR="002D0C2C" w:rsidRDefault="002D0C2C" w:rsidP="006D2DE8">
      <w:r xmlns:w="http://schemas.openxmlformats.org/wordprocessingml/2006/main">
        <w:t xml:space="preserve">Можно выделить следующие состояния.</w:t>
      </w:r>
    </w:p>
    <w:p w14:paraId="1333639D" w14:textId="5F814826" w:rsidR="002D0C2C" w:rsidRDefault="002D0C2C" w:rsidP="006D2DE8"/>
    <w:tbl>
      <w:tblPr>
        <w:tblStyle w:val="TableGrid"/>
        <w:tblW w:w="0" w:type="auto"/>
        <w:tblLook w:val="04A0" w:firstRow="1" w:lastRow="0" w:firstColumn="1" w:lastColumn="0" w:noHBand="0" w:noVBand="1"/>
      </w:tblPr>
      <w:tblGrid>
        <w:gridCol w:w="605"/>
        <w:gridCol w:w="1184"/>
        <w:gridCol w:w="7286"/>
      </w:tblGrid>
      <w:tr w:rsidR="002D0C2C" w:rsidRPr="002D0C2C" w14:paraId="6639F783" w14:textId="77777777" w:rsidTr="002D0C2C">
        <w:tc>
          <w:tcPr>
            <w:tcW w:w="0" w:type="auto"/>
          </w:tcPr>
          <w:p w14:paraId="35B8F400" w14:textId="77777777" w:rsidR="002D0C2C" w:rsidRPr="002D0C2C" w:rsidRDefault="002D0C2C" w:rsidP="002D0C2C">
            <w:pPr xmlns:w="http://schemas.openxmlformats.org/wordprocessingml/2006/main">
              <w:keepNext/>
              <w:autoSpaceDE w:val="0"/>
              <w:rPr>
                <w:rFonts w:cs="Arial"/>
                <w:b/>
              </w:rPr>
            </w:pPr>
            <w:r xmlns:w="http://schemas.openxmlformats.org/wordprocessingml/2006/main" w:rsidRPr="002D0C2C">
              <w:rPr>
                <w:rFonts w:cs="Arial"/>
                <w:b/>
              </w:rPr>
              <w:t xml:space="preserve">порт</w:t>
            </w:r>
          </w:p>
        </w:tc>
        <w:tc>
          <w:tcPr>
            <w:tcW w:w="0" w:type="auto"/>
          </w:tcPr>
          <w:p w14:paraId="137563EB" w14:textId="77777777" w:rsidR="002D0C2C" w:rsidRPr="002D0C2C" w:rsidRDefault="002D0C2C" w:rsidP="002D0C2C">
            <w:pPr xmlns:w="http://schemas.openxmlformats.org/wordprocessingml/2006/main">
              <w:keepNext/>
              <w:autoSpaceDE w:val="0"/>
              <w:rPr>
                <w:rFonts w:cs="Arial"/>
                <w:b/>
              </w:rPr>
            </w:pPr>
            <w:proofErr xmlns:w="http://schemas.openxmlformats.org/wordprocessingml/2006/main" w:type="spellStart"/>
            <w:r xmlns:w="http://schemas.openxmlformats.org/wordprocessingml/2006/main" w:rsidRPr="002D0C2C">
              <w:rPr>
                <w:rFonts w:cs="Arial"/>
                <w:b/>
              </w:rPr>
              <w:t xml:space="preserve">nСообщение</w:t>
            </w:r>
            <w:proofErr xmlns:w="http://schemas.openxmlformats.org/wordprocessingml/2006/main" w:type="spellEnd"/>
          </w:p>
        </w:tc>
        <w:tc>
          <w:tcPr>
            <w:tcW w:w="0" w:type="auto"/>
          </w:tcPr>
          <w:p w14:paraId="1986DF87" w14:textId="77777777" w:rsidR="002D0C2C" w:rsidRPr="002D0C2C" w:rsidRDefault="002D0C2C" w:rsidP="002D0C2C">
            <w:pPr xmlns:w="http://schemas.openxmlformats.org/wordprocessingml/2006/main">
              <w:keepNext/>
              <w:autoSpaceDE w:val="0"/>
              <w:rPr>
                <w:rFonts w:cs="Arial"/>
                <w:b/>
              </w:rPr>
            </w:pPr>
            <w:r xmlns:w="http://schemas.openxmlformats.org/wordprocessingml/2006/main" w:rsidRPr="002D0C2C">
              <w:rPr>
                <w:rFonts w:cs="Arial"/>
                <w:b/>
              </w:rPr>
              <w:t xml:space="preserve">Значение</w:t>
            </w:r>
          </w:p>
        </w:tc>
      </w:tr>
      <w:tr w:rsidR="002D0C2C" w:rsidRPr="002D0C2C" w14:paraId="63324CCC" w14:textId="77777777" w:rsidTr="002D0C2C">
        <w:tc>
          <w:tcPr>
            <w:tcW w:w="0" w:type="auto"/>
            <w:vAlign w:val="center"/>
          </w:tcPr>
          <w:p w14:paraId="58D942A4" w14:textId="77777777" w:rsidR="002D0C2C" w:rsidRPr="002D0C2C" w:rsidRDefault="002D0C2C" w:rsidP="002D0C2C">
            <w:pPr xmlns:w="http://schemas.openxmlformats.org/wordprocessingml/2006/main">
              <w:jc w:val="center"/>
            </w:pPr>
            <w:r xmlns:w="http://schemas.openxmlformats.org/wordprocessingml/2006/main" w:rsidRPr="002D0C2C">
              <w:t xml:space="preserve">0</w:t>
            </w:r>
          </w:p>
        </w:tc>
        <w:tc>
          <w:tcPr>
            <w:tcW w:w="0" w:type="auto"/>
            <w:vAlign w:val="center"/>
          </w:tcPr>
          <w:p w14:paraId="21DE768E" w14:textId="77777777" w:rsidR="002D0C2C" w:rsidRPr="002D0C2C" w:rsidRDefault="002D0C2C" w:rsidP="002D0C2C">
            <w:pPr xmlns:w="http://schemas.openxmlformats.org/wordprocessingml/2006/main">
              <w:jc w:val="center"/>
            </w:pPr>
            <w:r xmlns:w="http://schemas.openxmlformats.org/wordprocessingml/2006/main" w:rsidRPr="002D0C2C">
              <w:rPr>
                <w:rFonts w:cs="Arial"/>
              </w:rPr>
              <w:t xml:space="preserve">≠ </w:t>
            </w:r>
            <w:r xmlns:w="http://schemas.openxmlformats.org/wordprocessingml/2006/main" w:rsidRPr="002D0C2C">
              <w:t xml:space="preserve">0</w:t>
            </w:r>
          </w:p>
        </w:tc>
        <w:tc>
          <w:tcPr>
            <w:tcW w:w="0" w:type="auto"/>
          </w:tcPr>
          <w:p w14:paraId="6E76EB6B" w14:textId="393D0587" w:rsidR="002D0C2C" w:rsidRPr="002D0C2C" w:rsidRDefault="002D0C2C" w:rsidP="00060A88">
            <w:r xmlns:w="http://schemas.openxmlformats.org/wordprocessingml/2006/main" w:rsidRPr="002D0C2C">
              <w:t xml:space="preserve">Сообщение MAC получено на порту 0. Оно уже обработано, но доставлено клиенту для проверки. LMIC отклонит все сообщения с прицепленными данными MAC, нацеленными на порт 0.</w:t>
            </w:r>
          </w:p>
        </w:tc>
      </w:tr>
      <w:tr w:rsidR="002D0C2C" w:rsidRPr="002D0C2C" w14:paraId="4ED50119" w14:textId="77777777" w:rsidTr="002D0C2C">
        <w:tc>
          <w:tcPr>
            <w:tcW w:w="0" w:type="auto"/>
            <w:vAlign w:val="center"/>
          </w:tcPr>
          <w:p w14:paraId="1BB921BA" w14:textId="77777777" w:rsidR="002D0C2C" w:rsidRPr="002D0C2C" w:rsidRDefault="002D0C2C" w:rsidP="002D0C2C">
            <w:pPr xmlns:w="http://schemas.openxmlformats.org/wordprocessingml/2006/main">
              <w:jc w:val="center"/>
            </w:pPr>
            <w:r xmlns:w="http://schemas.openxmlformats.org/wordprocessingml/2006/main" w:rsidRPr="002D0C2C">
              <w:t xml:space="preserve">0</w:t>
            </w:r>
          </w:p>
        </w:tc>
        <w:tc>
          <w:tcPr>
            <w:tcW w:w="0" w:type="auto"/>
            <w:vAlign w:val="center"/>
          </w:tcPr>
          <w:p w14:paraId="284F9A76" w14:textId="77777777" w:rsidR="002D0C2C" w:rsidRPr="002D0C2C" w:rsidRDefault="002D0C2C" w:rsidP="002D0C2C">
            <w:pPr xmlns:w="http://schemas.openxmlformats.org/wordprocessingml/2006/main">
              <w:jc w:val="center"/>
            </w:pPr>
            <w:r xmlns:w="http://schemas.openxmlformats.org/wordprocessingml/2006/main" w:rsidRPr="002D0C2C">
              <w:t xml:space="preserve">0</w:t>
            </w:r>
          </w:p>
        </w:tc>
        <w:tc>
          <w:tcPr>
            <w:tcW w:w="0" w:type="auto"/>
          </w:tcPr>
          <w:p w14:paraId="10E57C0F" w14:textId="77777777" w:rsidR="002D0C2C" w:rsidRPr="002D0C2C" w:rsidRDefault="002D0C2C" w:rsidP="00060A88">
            <w:r xmlns:w="http://schemas.openxmlformats.org/wordprocessingml/2006/main" w:rsidRPr="002D0C2C">
              <w:t xml:space="preserve">Получена пустая полезная нагрузка (без порта, без кадра). Скорее всего, есть данные MAC-адреса. См. ниже.</w:t>
            </w:r>
          </w:p>
        </w:tc>
      </w:tr>
      <w:tr w:rsidR="002D0C2C" w:rsidRPr="002D0C2C" w14:paraId="7B222EE2" w14:textId="77777777" w:rsidTr="002D0C2C">
        <w:tc>
          <w:tcPr>
            <w:tcW w:w="0" w:type="auto"/>
            <w:vAlign w:val="center"/>
          </w:tcPr>
          <w:p w14:paraId="5C97F805" w14:textId="77777777" w:rsidR="002D0C2C" w:rsidRPr="002D0C2C" w:rsidRDefault="002D0C2C" w:rsidP="002D0C2C">
            <w:pPr xmlns:w="http://schemas.openxmlformats.org/wordprocessingml/2006/main">
              <w:jc w:val="center"/>
            </w:pPr>
            <w:r xmlns:w="http://schemas.openxmlformats.org/wordprocessingml/2006/main" w:rsidRPr="002D0C2C">
              <w:rPr>
                <w:rFonts w:cs="Arial"/>
              </w:rPr>
              <w:t xml:space="preserve">≠ </w:t>
            </w:r>
            <w:r xmlns:w="http://schemas.openxmlformats.org/wordprocessingml/2006/main" w:rsidRPr="002D0C2C">
              <w:t xml:space="preserve">0</w:t>
            </w:r>
          </w:p>
        </w:tc>
        <w:tc>
          <w:tcPr>
            <w:tcW w:w="0" w:type="auto"/>
            <w:vAlign w:val="center"/>
          </w:tcPr>
          <w:p w14:paraId="4D12ACC9" w14:textId="77777777" w:rsidR="002D0C2C" w:rsidRPr="002D0C2C" w:rsidRDefault="002D0C2C" w:rsidP="002D0C2C">
            <w:pPr xmlns:w="http://schemas.openxmlformats.org/wordprocessingml/2006/main">
              <w:jc w:val="center"/>
            </w:pPr>
            <w:r xmlns:w="http://schemas.openxmlformats.org/wordprocessingml/2006/main" w:rsidRPr="002D0C2C">
              <w:t xml:space="preserve">0</w:t>
            </w:r>
          </w:p>
        </w:tc>
        <w:tc>
          <w:tcPr>
            <w:tcW w:w="0" w:type="auto"/>
          </w:tcPr>
          <w:p w14:paraId="607B741C" w14:textId="77777777" w:rsidR="002D0C2C" w:rsidRPr="002D0C2C" w:rsidRDefault="002D0C2C" w:rsidP="00060A88">
            <w:r xmlns:w="http://schemas.openxmlformats.org/wordprocessingml/2006/main" w:rsidRPr="002D0C2C">
              <w:t xml:space="preserve">Получена пустая полезная нагрузка для определенного порта. Интерпретировать это — задача приложения.</w:t>
            </w:r>
          </w:p>
        </w:tc>
      </w:tr>
      <w:tr w:rsidR="002D0C2C" w:rsidRPr="002D0C2C" w14:paraId="3D488181" w14:textId="77777777" w:rsidTr="002D0C2C">
        <w:tc>
          <w:tcPr>
            <w:tcW w:w="0" w:type="auto"/>
            <w:vAlign w:val="center"/>
          </w:tcPr>
          <w:p w14:paraId="696D96B3" w14:textId="77777777" w:rsidR="002D0C2C" w:rsidRPr="002D0C2C" w:rsidRDefault="002D0C2C" w:rsidP="002D0C2C">
            <w:pPr xmlns:w="http://schemas.openxmlformats.org/wordprocessingml/2006/main">
              <w:jc w:val="center"/>
            </w:pPr>
            <w:r xmlns:w="http://schemas.openxmlformats.org/wordprocessingml/2006/main" w:rsidRPr="002D0C2C">
              <w:rPr>
                <w:rFonts w:cs="Arial"/>
              </w:rPr>
              <w:t xml:space="preserve">≠ </w:t>
            </w:r>
            <w:r xmlns:w="http://schemas.openxmlformats.org/wordprocessingml/2006/main" w:rsidRPr="002D0C2C">
              <w:t xml:space="preserve">0</w:t>
            </w:r>
          </w:p>
        </w:tc>
        <w:tc>
          <w:tcPr>
            <w:tcW w:w="0" w:type="auto"/>
            <w:vAlign w:val="center"/>
          </w:tcPr>
          <w:p w14:paraId="2C3B41F2" w14:textId="77777777" w:rsidR="002D0C2C" w:rsidRPr="002D0C2C" w:rsidRDefault="002D0C2C" w:rsidP="002D0C2C">
            <w:pPr xmlns:w="http://schemas.openxmlformats.org/wordprocessingml/2006/main">
              <w:jc w:val="center"/>
            </w:pPr>
            <w:r xmlns:w="http://schemas.openxmlformats.org/wordprocessingml/2006/main" w:rsidRPr="002D0C2C">
              <w:rPr>
                <w:rFonts w:cs="Arial"/>
              </w:rPr>
              <w:t xml:space="preserve">≠ </w:t>
            </w:r>
            <w:r xmlns:w="http://schemas.openxmlformats.org/wordprocessingml/2006/main" w:rsidRPr="002D0C2C">
              <w:t xml:space="preserve">0</w:t>
            </w:r>
          </w:p>
        </w:tc>
        <w:tc>
          <w:tcPr>
            <w:tcW w:w="0" w:type="auto"/>
          </w:tcPr>
          <w:p w14:paraId="785DB07C" w14:textId="77777777" w:rsidR="002D0C2C" w:rsidRPr="002D0C2C" w:rsidRDefault="002D0C2C" w:rsidP="00060A88">
            <w:r xmlns:w="http://schemas.openxmlformats.org/wordprocessingml/2006/main" w:rsidRPr="002D0C2C">
              <w:t xml:space="preserve">Получена непустая полезная нагрузка для определенного порта. Интерпретация этого зависит от приложения.</w:t>
            </w:r>
          </w:p>
        </w:tc>
      </w:tr>
    </w:tbl>
    <w:p w14:paraId="4AC6226C" w14:textId="7589F29F" w:rsidR="002D0C2C" w:rsidRDefault="002D0C2C" w:rsidP="006D2DE8"/>
    <w:p w14:paraId="482DC3E2" w14:textId="7657359D" w:rsidR="002D0C2C" w:rsidRDefault="00DA12DE" w:rsidP="006D2DE8">
      <w:r xmlns:w="http://schemas.openxmlformats.org/wordprocessingml/2006/main">
        <w:t xml:space="preserve">Если </w:t>
      </w:r>
      <w:r xmlns:w="http://schemas.openxmlformats.org/wordprocessingml/2006/main" w:rsidRPr="00DA12DE">
        <w:rPr>
          <w:rFonts w:ascii="Consolas" w:eastAsia="Times New Roman" w:hAnsi="Consolas" w:cs="Times New Roman"/>
          <w:bCs/>
          <w:i/>
          <w:iCs/>
          <w:color w:val="365F91"/>
          <w:sz w:val="18"/>
          <w:szCs w:val="26"/>
        </w:rPr>
        <w:t xml:space="preserve">port </w:t>
      </w:r>
      <w:r xmlns:w="http://schemas.openxmlformats.org/wordprocessingml/2006/main">
        <w:t xml:space="preserve">равен нулю, а </w:t>
      </w:r>
      <w:proofErr xmlns:w="http://schemas.openxmlformats.org/wordprocessingml/2006/main" w:type="spellStart"/>
      <w:r xmlns:w="http://schemas.openxmlformats.org/wordprocessingml/2006/main" w:rsidRPr="00DA12DE">
        <w:rPr>
          <w:rFonts w:ascii="Consolas" w:eastAsia="Times New Roman" w:hAnsi="Consolas" w:cs="Times New Roman"/>
          <w:bCs/>
          <w:i/>
          <w:iCs/>
          <w:color w:val="365F91"/>
          <w:sz w:val="18"/>
          <w:szCs w:val="26"/>
        </w:rPr>
        <w:t xml:space="preserve">nMessage </w:t>
      </w:r>
      <w:proofErr xmlns:w="http://schemas.openxmlformats.org/wordprocessingml/2006/main" w:type="spellEnd"/>
      <w:r xmlns:w="http://schemas.openxmlformats.org/wordprocessingml/2006/main">
        <w:t xml:space="preserve">равен нулю, то можно обнаружить и проверить данные MAC-адреса, скопированные с помощью проверки значения </w:t>
      </w:r>
      <w:proofErr xmlns:w="http://schemas.openxmlformats.org/wordprocessingml/2006/main" w:type="spellStart"/>
      <w:r xmlns:w="http://schemas.openxmlformats.org/wordprocessingml/2006/main" w:rsidR="002D0C2C" w:rsidRPr="00DA12DE">
        <w:rPr>
          <w:rFonts w:ascii="Consolas" w:hAnsi="Consolas"/>
        </w:rPr>
        <w:t xml:space="preserve">LMIC.dataBeg </w:t>
      </w:r>
      <w:proofErr xmlns:w="http://schemas.openxmlformats.org/wordprocessingml/2006/main" w:type="spellEnd"/>
      <w:r xmlns:w="http://schemas.openxmlformats.org/wordprocessingml/2006/main" w:rsidR="002D0C2C">
        <w:t xml:space="preserve">. Если значение не равно нулю, то есть </w:t>
      </w:r>
      <w:proofErr xmlns:w="http://schemas.openxmlformats.org/wordprocessingml/2006/main" w:type="spellStart"/>
      <w:r xmlns:w="http://schemas.openxmlformats.org/wordprocessingml/2006/main" w:rsidR="002D0C2C" w:rsidRPr="00DA12DE">
        <w:rPr>
          <w:rFonts w:ascii="Consolas" w:hAnsi="Consolas"/>
        </w:rPr>
        <w:t xml:space="preserve">LMIC.dataBeg </w:t>
      </w:r>
      <w:proofErr xmlns:w="http://schemas.openxmlformats.org/wordprocessingml/2006/main" w:type="spellEnd"/>
      <w:r xmlns:w="http://schemas.openxmlformats.org/wordprocessingml/2006/main" w:rsidR="002D0C2C">
        <w:t xml:space="preserve">байт данных, скопированных с помощью LMIC, и эти данные можно найти в </w:t>
      </w:r>
      <w:proofErr xmlns:w="http://schemas.openxmlformats.org/wordprocessingml/2006/main" w:type="spellStart"/>
      <w:r xmlns:w="http://schemas.openxmlformats.org/wordprocessingml/2006/main" w:rsidRPr="00DA12DE">
        <w:rPr>
          <w:rFonts w:ascii="Consolas" w:hAnsi="Consolas"/>
        </w:rPr>
        <w:t xml:space="preserve">LMIC.frame </w:t>
      </w:r>
      <w:proofErr xmlns:w="http://schemas.openxmlformats.org/wordprocessingml/2006/main" w:type="spellEnd"/>
      <w:r xmlns:w="http://schemas.openxmlformats.org/wordprocessingml/2006/main" w:rsidRPr="00DA12DE">
        <w:rPr>
          <w:rFonts w:ascii="Consolas" w:hAnsi="Consolas"/>
        </w:rPr>
        <w:t xml:space="preserve">[0] </w:t>
      </w:r>
      <w:r xmlns:w="http://schemas.openxmlformats.org/wordprocessingml/2006/main">
        <w:t xml:space="preserve">через </w:t>
      </w:r>
      <w:proofErr xmlns:w="http://schemas.openxmlformats.org/wordprocessingml/2006/main" w:type="spellStart"/>
      <w:r xmlns:w="http://schemas.openxmlformats.org/wordprocessingml/2006/main" w:rsidRPr="00DA12DE">
        <w:rPr>
          <w:rFonts w:ascii="Consolas" w:hAnsi="Consolas"/>
        </w:rPr>
        <w:t xml:space="preserve">LMIC.frame </w:t>
      </w:r>
      <w:proofErr xmlns:w="http://schemas.openxmlformats.org/wordprocessingml/2006/main" w:type="spellEnd"/>
      <w:r xmlns:w="http://schemas.openxmlformats.org/wordprocessingml/2006/main" w:rsidRPr="00DA12DE">
        <w:rPr>
          <w:rFonts w:ascii="Consolas" w:hAnsi="Consolas"/>
        </w:rPr>
        <w:t xml:space="preserve">[LMIC.dataBeg-1] </w:t>
      </w:r>
      <w:r xmlns:w="http://schemas.openxmlformats.org/wordprocessingml/2006/main">
        <w:t xml:space="preserve">.</w:t>
      </w:r>
    </w:p>
    <w:p w14:paraId="64462E7B" w14:textId="01B345B6" w:rsidR="00DA12DE" w:rsidRDefault="00DA12DE" w:rsidP="006D2DE8"/>
    <w:p w14:paraId="5585FB88" w14:textId="10A93CE8" w:rsidR="00DA12DE" w:rsidRDefault="00DA12DE" w:rsidP="006D2DE8">
      <w:r xmlns:w="http://schemas.openxmlformats.org/wordprocessingml/2006/main">
        <w:t xml:space="preserve">Если порт не равен нулю, данные MAC-адреса, полученные в результате пигбэкинга, также можно проверить с помощью значения </w:t>
      </w:r>
      <w:proofErr xmlns:w="http://schemas.openxmlformats.org/wordprocessingml/2006/main" w:type="spellStart"/>
      <w:r xmlns:w="http://schemas.openxmlformats.org/wordprocessingml/2006/main" w:rsidRPr="00DA12DE">
        <w:rPr>
          <w:rFonts w:ascii="Consolas" w:hAnsi="Consolas"/>
        </w:rPr>
        <w:t xml:space="preserve">LMIC.dataBeg </w:t>
      </w:r>
      <w:proofErr xmlns:w="http://schemas.openxmlformats.org/wordprocessingml/2006/main" w:type="spellEnd"/>
      <w:r xmlns:w="http://schemas.openxmlformats.org/wordprocessingml/2006/main">
        <w:t xml:space="preserve">. Если значение больше 1, то имеется </w:t>
      </w:r>
      <w:r xmlns:w="http://schemas.openxmlformats.org/wordprocessingml/2006/main">
        <w:rPr>
          <w:rFonts w:ascii="Consolas" w:hAnsi="Consolas"/>
        </w:rPr>
        <w:t xml:space="preserve">(LMIC.dataBeg-1) </w:t>
      </w:r>
      <w:r xmlns:w="http://schemas.openxmlformats.org/wordprocessingml/2006/main">
        <w:t xml:space="preserve">байт данных, полученных в результате пигбэкинга, и эти данные можно найти в </w:t>
      </w:r>
      <w:proofErr xmlns:w="http://schemas.openxmlformats.org/wordprocessingml/2006/main" w:type="spellStart"/>
      <w:r xmlns:w="http://schemas.openxmlformats.org/wordprocessingml/2006/main" w:rsidRPr="00DA12DE">
        <w:rPr>
          <w:rFonts w:ascii="Consolas" w:hAnsi="Consolas"/>
        </w:rPr>
        <w:t xml:space="preserve">LMIC.frame </w:t>
      </w:r>
      <w:proofErr xmlns:w="http://schemas.openxmlformats.org/wordprocessingml/2006/main" w:type="spellEnd"/>
      <w:r xmlns:w="http://schemas.openxmlformats.org/wordprocessingml/2006/main" w:rsidRPr="00DA12DE">
        <w:rPr>
          <w:rFonts w:ascii="Consolas" w:hAnsi="Consolas"/>
        </w:rPr>
        <w:t xml:space="preserve">[0] </w:t>
      </w:r>
      <w:r xmlns:w="http://schemas.openxmlformats.org/wordprocessingml/2006/main">
        <w:t xml:space="preserve">через </w:t>
      </w:r>
      <w:proofErr xmlns:w="http://schemas.openxmlformats.org/wordprocessingml/2006/main" w:type="spellStart"/>
      <w:r xmlns:w="http://schemas.openxmlformats.org/wordprocessingml/2006/main" w:rsidRPr="00DA12DE">
        <w:rPr>
          <w:rFonts w:ascii="Consolas" w:hAnsi="Consolas"/>
        </w:rPr>
        <w:t xml:space="preserve">LMIC.frame </w:t>
      </w:r>
      <w:proofErr xmlns:w="http://schemas.openxmlformats.org/wordprocessingml/2006/main" w:type="spellEnd"/>
      <w:r xmlns:w="http://schemas.openxmlformats.org/wordprocessingml/2006/main" w:rsidRPr="00DA12DE">
        <w:rPr>
          <w:rFonts w:ascii="Consolas" w:hAnsi="Consolas"/>
        </w:rPr>
        <w:t xml:space="preserve">[LMIC.dataBeg-2] </w:t>
      </w:r>
      <w:r xmlns:w="http://schemas.openxmlformats.org/wordprocessingml/2006/main">
        <w:t xml:space="preserve">.</w:t>
      </w:r>
    </w:p>
    <w:p w14:paraId="47924E06" w14:textId="7C8049D4" w:rsidR="008A120E" w:rsidRDefault="008A120E" w:rsidP="006D2DE8"/>
    <w:p w14:paraId="609D4725" w14:textId="29F13FB2" w:rsidR="008A120E" w:rsidRPr="00DA12DE" w:rsidRDefault="008A120E" w:rsidP="006D2DE8">
      <w:r xmlns:w="http://schemas.openxmlformats.org/wordprocessingml/2006/main">
        <w:t xml:space="preserve">Имейте в виду, что если вы также используете обратные вызовы событий, события также будут сообщаться функциям прослушивания событий.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_Ref21689554 \r \h </w:instrText>
      </w:r>
      <w:r xmlns:w="http://schemas.openxmlformats.org/wordprocessingml/2006/main">
        <w:fldChar xmlns:w="http://schemas.openxmlformats.org/wordprocessingml/2006/main" w:fldCharType="separate"/>
      </w:r>
      <w:r xmlns:w="http://schemas.openxmlformats.org/wordprocessingml/2006/main">
        <w:t xml:space="preserve">Полное обсуждение см. в разделе </w:t>
      </w:r>
      <w:r xmlns:w="http://schemas.openxmlformats.org/wordprocessingml/2006/main" w:rsidR="001C5FD9">
        <w:t xml:space="preserve">2.5.21 .</w:t>
      </w:r>
      <w:r xmlns:w="http://schemas.openxmlformats.org/wordprocessingml/2006/main">
        <w:fldChar xmlns:w="http://schemas.openxmlformats.org/wordprocessingml/2006/main" w:fldCharType="end"/>
      </w:r>
    </w:p>
    <w:p w14:paraId="2F6B4D56" w14:textId="5E6E8AE3" w:rsidR="006D2DE8" w:rsidRPr="00491726" w:rsidRDefault="006D2DE8" w:rsidP="006D2DE8">
      <w:pPr xmlns:w="http://schemas.openxmlformats.org/wordprocessingml/2006/main">
        <w:pStyle w:val="StyleHeading3Consolas10pt"/>
      </w:pPr>
      <w:bookmarkStart xmlns:w="http://schemas.openxmlformats.org/wordprocessingml/2006/main" w:id="49" w:name="_Ref21689554"/>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LMIC_registerEventCb</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Pr>
          <w:b w:val="0"/>
          <w:sz w:val="18"/>
        </w:rPr>
        <w:t xml:space="preserve">lmic_event_cb_t </w:t>
      </w:r>
      <w:proofErr xmlns:w="http://schemas.openxmlformats.org/wordprocessingml/2006/main" w:type="spellEnd"/>
      <w:r xmlns:w="http://schemas.openxmlformats.org/wordprocessingml/2006/main">
        <w:rPr>
          <w:b w:val="0"/>
          <w:sz w:val="18"/>
        </w:rPr>
        <w:t xml:space="preserve">* </w:t>
      </w:r>
      <w:proofErr xmlns:w="http://schemas.openxmlformats.org/wordprocessingml/2006/main" w:type="spellStart"/>
      <w:r xmlns:w="http://schemas.openxmlformats.org/wordprocessingml/2006/main" w:rsidRPr="006D2DE8">
        <w:rPr>
          <w:b w:val="0"/>
          <w:i/>
          <w:sz w:val="18"/>
        </w:rPr>
        <w:t xml:space="preserve">pEventCb </w:t>
      </w:r>
      <w:proofErr xmlns:w="http://schemas.openxmlformats.org/wordprocessingml/2006/main" w:type="spellEnd"/>
      <w:r xmlns:w="http://schemas.openxmlformats.org/wordprocessingml/2006/main">
        <w:rPr>
          <w:b w:val="0"/>
          <w:sz w:val="18"/>
        </w:rPr>
        <w:t xml:space="preserve">, void * </w:t>
      </w:r>
      <w:proofErr xmlns:w="http://schemas.openxmlformats.org/wordprocessingml/2006/main" w:type="spellStart"/>
      <w:r xmlns:w="http://schemas.openxmlformats.org/wordprocessingml/2006/main" w:rsidRPr="006D2DE8">
        <w:rPr>
          <w:b w:val="0"/>
          <w:i/>
          <w:sz w:val="18"/>
        </w:rPr>
        <w:t xml:space="preserve">pUserData </w:t>
      </w:r>
      <w:proofErr xmlns:w="http://schemas.openxmlformats.org/wordprocessingml/2006/main" w:type="spellEnd"/>
      <w:r xmlns:w="http://schemas.openxmlformats.org/wordprocessingml/2006/main" w:rsidRPr="003C6796">
        <w:rPr>
          <w:b w:val="0"/>
          <w:sz w:val="18"/>
        </w:rPr>
        <w:t xml:space="preserve">)</w:t>
      </w:r>
      <w:bookmarkEnd xmlns:w="http://schemas.openxmlformats.org/wordprocessingml/2006/main" w:id="49"/>
    </w:p>
    <w:p w14:paraId="61C0A826" w14:textId="522AC4BC" w:rsidR="006D2DE8" w:rsidRDefault="006D2DE8" w:rsidP="00491726">
      <w:r xmlns:w="http://schemas.openxmlformats.org/wordprocessingml/2006/main">
        <w:t xml:space="preserve">Эта функция регистрирует функцию обратного вызова, которая будет вызвана при обнаружении LMIC события.</w:t>
      </w:r>
    </w:p>
    <w:p w14:paraId="4DCA51AA" w14:textId="58B97A2B" w:rsidR="006D2DE8" w:rsidRDefault="006D2DE8" w:rsidP="00491726"/>
    <w:p w14:paraId="40948AEE" w14:textId="77777777" w:rsidR="006D2DE8" w:rsidRDefault="006D2DE8" w:rsidP="006D2DE8">
      <w:r xmlns:w="http://schemas.openxmlformats.org/wordprocessingml/2006/main">
        <w:t xml:space="preserve">Функция обратного вызова имеет прототип:</w:t>
      </w:r>
    </w:p>
    <w:p w14:paraId="1DA29D89" w14:textId="77777777" w:rsidR="006D2DE8" w:rsidRDefault="006D2DE8" w:rsidP="006D2DE8"/>
    <w:p w14:paraId="028258C8" w14:textId="291BFD06" w:rsidR="006D2DE8" w:rsidRDefault="006D2DE8" w:rsidP="006D2DE8">
      <w:pPr xmlns:w="http://schemas.openxmlformats.org/wordprocessingml/2006/main">
        <w:rPr>
          <w:rFonts w:ascii="Consolas" w:eastAsia="Times New Roman" w:hAnsi="Consolas" w:cs="Times New Roman"/>
          <w:bCs/>
          <w:color w:val="365F91"/>
          <w:sz w:val="18"/>
          <w:szCs w:val="26"/>
        </w:rPr>
      </w:pPr>
      <w:r xmlns:w="http://schemas.openxmlformats.org/wordprocessingml/2006/main">
        <w:t xml:space="preserve">t </w:t>
      </w:r>
      <w:r xmlns:w="http://schemas.openxmlformats.org/wordprocessingml/2006/main" w:rsidRPr="00740F2E">
        <w:rPr>
          <w:rFonts w:ascii="Consolas" w:eastAsia="Times New Roman" w:hAnsi="Consolas" w:cs="Times New Roman"/>
          <w:bCs/>
          <w:color w:val="365F91"/>
          <w:sz w:val="18"/>
          <w:szCs w:val="26"/>
        </w:rPr>
        <w:t xml:space="preserve">ypedef void ( </w:t>
      </w:r>
      <w:proofErr xmlns:w="http://schemas.openxmlformats.org/wordprocessingml/2006/main" w:type="spellStart"/>
      <w:r xmlns:w="http://schemas.openxmlformats.org/wordprocessingml/2006/main" w:rsidRPr="00740F2E">
        <w:rPr>
          <w:rFonts w:ascii="Consolas" w:eastAsia="Times New Roman" w:hAnsi="Consolas" w:cs="Times New Roman"/>
          <w:b/>
          <w:color w:val="365F91"/>
          <w:sz w:val="18"/>
          <w:szCs w:val="26"/>
        </w:rPr>
        <w:t xml:space="preserve">lmic_event_cb_t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)(void * </w:t>
      </w:r>
      <w:proofErr xmlns:w="http://schemas.openxmlformats.org/wordprocessingml/2006/main" w:type="spellStart"/>
      <w:r xmlns:w="http://schemas.openxmlformats.org/wordprocessingml/2006/main" w:rsidRPr="00740F2E">
        <w:rPr>
          <w:rFonts w:ascii="Consolas" w:eastAsia="Times New Roman" w:hAnsi="Consolas" w:cs="Times New Roman"/>
          <w:bCs/>
          <w:i/>
          <w:iCs/>
          <w:color w:val="365F91"/>
          <w:sz w:val="18"/>
          <w:szCs w:val="26"/>
        </w:rPr>
        <w:t xml:space="preserve">pUserData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w:t>
      </w:r>
      <w:proofErr xmlns:w="http://schemas.openxmlformats.org/wordprocessingml/2006/main" w:type="spellStart"/>
      <w:r xmlns:w="http://schemas.openxmlformats.org/wordprocessingml/2006/main">
        <w:rPr>
          <w:rFonts w:ascii="Consolas" w:eastAsia="Times New Roman" w:hAnsi="Consolas" w:cs="Times New Roman"/>
          <w:bCs/>
          <w:color w:val="365F91"/>
          <w:sz w:val="18"/>
          <w:szCs w:val="26"/>
        </w:rPr>
        <w:t xml:space="preserve">ev_t</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 </w:t>
      </w:r>
      <w:proofErr xmlns:w="http://schemas.openxmlformats.org/wordprocessingml/2006/main" w:type="spellStart"/>
      <w:r xmlns:w="http://schemas.openxmlformats.org/wordprocessingml/2006/main">
        <w:rPr>
          <w:rFonts w:ascii="Consolas" w:eastAsia="Times New Roman" w:hAnsi="Consolas" w:cs="Times New Roman"/>
          <w:bCs/>
          <w:i/>
          <w:iCs/>
          <w:color w:val="365F91"/>
          <w:sz w:val="18"/>
          <w:szCs w:val="26"/>
        </w:rPr>
        <w:t xml:space="preserve">ев </w:t>
      </w:r>
      <w:proofErr xmlns:w="http://schemas.openxmlformats.org/wordprocessingml/2006/main" w:type="spellEnd"/>
      <w:r xmlns:w="http://schemas.openxmlformats.org/wordprocessingml/2006/main" w:rsidRPr="00740F2E">
        <w:rPr>
          <w:rFonts w:ascii="Consolas" w:eastAsia="Times New Roman" w:hAnsi="Consolas" w:cs="Times New Roman"/>
          <w:bCs/>
          <w:color w:val="365F91"/>
          <w:sz w:val="18"/>
          <w:szCs w:val="26"/>
        </w:rPr>
        <w:t xml:space="preserve">);</w:t>
      </w:r>
    </w:p>
    <w:p w14:paraId="5E909A29" w14:textId="737DCE79" w:rsidR="006D2DE8" w:rsidRDefault="006D2DE8" w:rsidP="00491726"/>
    <w:p w14:paraId="3C66E919" w14:textId="7FED0CBD" w:rsidR="006D2DE8" w:rsidRDefault="006D2DE8" w:rsidP="00491726">
      <w:r xmlns:w="http://schemas.openxmlformats.org/wordprocessingml/2006/main">
        <w:t xml:space="preserve">Аргумент </w:t>
      </w:r>
      <w:proofErr xmlns:w="http://schemas.openxmlformats.org/wordprocessingml/2006/main" w:type="spellStart"/>
      <w:r xmlns:w="http://schemas.openxmlformats.org/wordprocessingml/2006/main" w:rsidRPr="006D2DE8">
        <w:rPr>
          <w:rFonts w:ascii="Consolas" w:eastAsia="Times New Roman" w:hAnsi="Consolas" w:cs="Times New Roman"/>
          <w:bCs/>
          <w:i/>
          <w:iCs/>
          <w:color w:val="365F91"/>
          <w:sz w:val="18"/>
          <w:szCs w:val="26"/>
        </w:rPr>
        <w:t xml:space="preserve">ev </w:t>
      </w:r>
      <w:proofErr xmlns:w="http://schemas.openxmlformats.org/wordprocessingml/2006/main" w:type="spellEnd"/>
      <w:r xmlns:w="http://schemas.openxmlformats.org/wordprocessingml/2006/main">
        <w:t xml:space="preserve">устанавливается в числовой код, указывающий тип произошедшего события. Аргумент </w:t>
      </w:r>
      <w:proofErr xmlns:w="http://schemas.openxmlformats.org/wordprocessingml/2006/main" w:type="spellStart"/>
      <w:r xmlns:w="http://schemas.openxmlformats.org/wordprocessingml/2006/main" w:rsidRPr="006D2DE8">
        <w:rPr>
          <w:rFonts w:ascii="Consolas" w:eastAsia="Times New Roman" w:hAnsi="Consolas" w:cs="Times New Roman"/>
          <w:bCs/>
          <w:i/>
          <w:iCs/>
          <w:color w:val="365F91"/>
          <w:sz w:val="18"/>
          <w:szCs w:val="26"/>
        </w:rPr>
        <w:t xml:space="preserve">pUserData </w:t>
      </w:r>
      <w:proofErr xmlns:w="http://schemas.openxmlformats.org/wordprocessingml/2006/main" w:type="spellEnd"/>
      <w:r xmlns:w="http://schemas.openxmlformats.org/wordprocessingml/2006/main">
        <w:t xml:space="preserve">устанавливается в соответствии со значением, переданным в </w:t>
      </w:r>
      <w:proofErr xmlns:w="http://schemas.openxmlformats.org/wordprocessingml/2006/main" w:type="spellStart"/>
      <w:r xmlns:w="http://schemas.openxmlformats.org/wordprocessingml/2006/main" w:rsidRPr="006D2DE8">
        <w:rPr>
          <w:rFonts w:ascii="Consolas" w:hAnsi="Consolas"/>
        </w:rPr>
        <w:t xml:space="preserve">LMIC_registerEventCb </w:t>
      </w:r>
      <w:proofErr xmlns:w="http://schemas.openxmlformats.org/wordprocessingml/2006/main" w:type="spellEnd"/>
      <w:r xmlns:w="http://schemas.openxmlformats.org/wordprocessingml/2006/main" w:rsidRPr="006D2DE8">
        <w:rPr>
          <w:rFonts w:ascii="Consolas" w:hAnsi="Consolas"/>
        </w:rPr>
        <w:t xml:space="preserve">() </w:t>
      </w:r>
      <w:r xmlns:w="http://schemas.openxmlformats.org/wordprocessingml/2006/main">
        <w:t xml:space="preserve">.</w:t>
      </w:r>
    </w:p>
    <w:p w14:paraId="440E9E61" w14:textId="77777777" w:rsidR="006D2DE8" w:rsidRDefault="006D2DE8" w:rsidP="00491726"/>
    <w:p w14:paraId="5D326F28" w14:textId="77777777" w:rsidR="006D2DE8" w:rsidRDefault="006D2DE8" w:rsidP="006D2DE8">
      <w:r xmlns:w="http://schemas.openxmlformats.org/wordprocessingml/2006/main">
        <w:t xml:space="preserve">Реализация этой функции обратного вызова может реагировать на определенные события и запускать новые действия на основе события и состояния </w:t>
      </w:r>
      <w:r xmlns:w="http://schemas.openxmlformats.org/wordprocessingml/2006/main" w:rsidRPr="001C0633">
        <w:rPr>
          <w:rFonts w:ascii="Consolas" w:hAnsi="Consolas"/>
        </w:rPr>
        <w:t xml:space="preserve">LMIC </w:t>
      </w:r>
      <w:r xmlns:w="http://schemas.openxmlformats.org/wordprocessingml/2006/main">
        <w:t xml:space="preserve">. Обычно реализация обрабатывает интересующие ее события и планирует дальнейшие действия протокола с использованием API LMIC. Будут сообщены следующие события:</w:t>
      </w:r>
    </w:p>
    <w:p w14:paraId="72DF485D" w14:textId="77777777" w:rsidR="006D2DE8" w:rsidRPr="004E4584"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Pr>
          <w:rStyle w:val="parameter-name"/>
        </w:rPr>
        <w:t xml:space="preserve">EV_JOINING </w:t>
      </w:r>
      <w:r xmlns:w="http://schemas.openxmlformats.org/wordprocessingml/2006/main">
        <w:rPr>
          <w:rStyle w:val="parameter-name"/>
        </w:rPr>
        <w:br xmlns:w="http://schemas.openxmlformats.org/wordprocessingml/2006/main"/>
      </w:r>
      <w:r xmlns:w="http://schemas.openxmlformats.org/wordprocessingml/2006/main">
        <w:t xml:space="preserve">Узел начал присоединение к сети.</w:t>
      </w:r>
    </w:p>
    <w:p w14:paraId="7AE81B22" w14:textId="77777777" w:rsidR="006D2DE8" w:rsidRPr="004E4584"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Pr>
          <w:rStyle w:val="parameter-name"/>
        </w:rPr>
        <w:t xml:space="preserve">EV_JOINED </w:t>
      </w:r>
      <w:r xmlns:w="http://schemas.openxmlformats.org/wordprocessingml/2006/main">
        <w:rPr>
          <w:rStyle w:val="parameter-name"/>
        </w:rPr>
        <w:br xmlns:w="http://schemas.openxmlformats.org/wordprocessingml/2006/main"/>
      </w:r>
      <w:r xmlns:w="http://schemas.openxmlformats.org/wordprocessingml/2006/main">
        <w:t xml:space="preserve">Узел успешно присоединился к сети и теперь готов к обмену данными.</w:t>
      </w:r>
    </w:p>
    <w:p w14:paraId="3565D13A" w14:textId="77777777"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lastRenderedPageBreak xmlns:w="http://schemas.openxmlformats.org/wordprocessingml/2006/main"/>
      </w:r>
      <w:r xmlns:w="http://schemas.openxmlformats.org/wordprocessingml/2006/main">
        <w:rPr>
          <w:rStyle w:val="parameter-name"/>
        </w:rPr>
        <w:t xml:space="preserve">EV_JOIN_FAILED </w:t>
      </w:r>
      <w:r xmlns:w="http://schemas.openxmlformats.org/wordprocessingml/2006/main">
        <w:rPr>
          <w:rStyle w:val="parameter-name"/>
        </w:rPr>
        <w:br xmlns:w="http://schemas.openxmlformats.org/wordprocessingml/2006/main"/>
      </w:r>
      <w:r xmlns:w="http://schemas.openxmlformats.org/wordprocessingml/2006/main">
        <w:t xml:space="preserve">Узел не смог присоединиться к сети (после повторной попытки).</w:t>
      </w:r>
    </w:p>
    <w:p w14:paraId="1E186AE0" w14:textId="77777777"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EV_REJOIN_FAILED </w:t>
      </w:r>
      <w:r xmlns:w="http://schemas.openxmlformats.org/wordprocessingml/2006/main">
        <w:rPr>
          <w:rStyle w:val="parameter-name"/>
        </w:rPr>
        <w:br xmlns:w="http://schemas.openxmlformats.org/wordprocessingml/2006/main"/>
      </w:r>
      <w:r xmlns:w="http://schemas.openxmlformats.org/wordprocessingml/2006/main">
        <w:t xml:space="preserve">Узел не присоединился к новой сети, но может быть все еще подключен к старой сети. Эта функция (попытка присоединиться к новой сети, будучи подключенным к старой) устарела и будет удалена в будущих версиях.</w:t>
      </w:r>
    </w:p>
    <w:p w14:paraId="29C8CDD2" w14:textId="60C9117C"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EV_TXCOMPLETE </w:t>
      </w:r>
      <w:r xmlns:w="http://schemas.openxmlformats.org/wordprocessingml/2006/main">
        <w:rPr>
          <w:rStyle w:val="parameter-name"/>
        </w:rPr>
        <w:br xmlns:w="http://schemas.openxmlformats.org/wordprocessingml/2006/main"/>
      </w:r>
      <w:r xmlns:w="http://schemas.openxmlformats.org/wordprocessingml/2006/main">
        <w:t xml:space="preserve">Данные, подготовленные с помощью </w:t>
      </w:r>
      <w:proofErr xmlns:w="http://schemas.openxmlformats.org/wordprocessingml/2006/main" w:type="spellStart"/>
      <w:r xmlns:w="http://schemas.openxmlformats.org/wordprocessingml/2006/main">
        <w:rPr>
          <w:rFonts w:ascii="Consolas" w:hAnsi="Consolas" w:cs="Consolas"/>
        </w:rPr>
        <w:t xml:space="preserve">LMIC_setTxData </w:t>
      </w:r>
      <w:proofErr xmlns:w="http://schemas.openxmlformats.org/wordprocessingml/2006/main" w:type="spellEnd"/>
      <w:r xmlns:w="http://schemas.openxmlformats.org/wordprocessingml/2006/main" w:rsidRPr="00A35CF6">
        <w:rPr>
          <w:rFonts w:ascii="Consolas" w:hAnsi="Consolas" w:cs="Consolas"/>
        </w:rPr>
        <w:t xml:space="preserve">(), </w:t>
      </w:r>
      <w:r xmlns:w="http://schemas.openxmlformats.org/wordprocessingml/2006/main">
        <w:t xml:space="preserve">были отправлены, и окно приема для нисходящих данных завершено. Если было запрошено подтверждение, то оно было получено. При обработке этого события код также может проверять прием данных.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_Ref529637790 \r \h </w:instrText>
      </w:r>
      <w:r xmlns:w="http://schemas.openxmlformats.org/wordprocessingml/2006/main">
        <w:fldChar xmlns:w="http://schemas.openxmlformats.org/wordprocessingml/2006/main" w:fldCharType="separate"/>
      </w:r>
      <w:r xmlns:w="http://schemas.openxmlformats.org/wordprocessingml/2006/main">
        <w:t xml:space="preserve">Подробности см. в </w:t>
      </w:r>
      <w:proofErr xmlns:w="http://schemas.openxmlformats.org/wordprocessingml/2006/main" w:type="spellStart"/>
      <w:r xmlns:w="http://schemas.openxmlformats.org/wordprocessingml/2006/main" w:rsidR="001C5FD9">
        <w:t xml:space="preserve">разделе 2.5.21.1 . Если используется </w:t>
      </w:r>
      <w:r xmlns:w="http://schemas.openxmlformats.org/wordprocessingml/2006/main">
        <w:fldChar xmlns:w="http://schemas.openxmlformats.org/wordprocessingml/2006/main" w:fldCharType="end"/>
      </w:r>
      <w:r xmlns:w="http://schemas.openxmlformats.org/wordprocessingml/2006/main" w:rsidRPr="002425F0">
        <w:rPr>
          <w:rFonts w:ascii="Consolas" w:hAnsi="Consolas" w:cs="Consolas"/>
        </w:rPr>
        <w:t xml:space="preserve">LMIC_registerRxMessageCb </w:t>
      </w:r>
      <w:proofErr xmlns:w="http://schemas.openxmlformats.org/wordprocessingml/2006/main" w:type="spellEnd"/>
      <w:r xmlns:w="http://schemas.openxmlformats.org/wordprocessingml/2006/main">
        <w:rPr>
          <w:rFonts w:ascii="Consolas" w:hAnsi="Consolas" w:cs="Consolas"/>
        </w:rPr>
        <w:t xml:space="preserve">(), </w:t>
      </w:r>
      <w:r xmlns:w="http://schemas.openxmlformats.org/wordprocessingml/2006/main">
        <w:t xml:space="preserve">лучше предоставить это LMIC, который вызовет функцию приема сообщений клиента по мере необходимости.</w:t>
      </w:r>
    </w:p>
    <w:p w14:paraId="178CBED8" w14:textId="3DF1A9CB"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EV_RXCOMPLETE </w:t>
      </w:r>
      <w:r xmlns:w="http://schemas.openxmlformats.org/wordprocessingml/2006/main">
        <w:rPr>
          <w:rStyle w:val="parameter-name"/>
        </w:rPr>
        <w:br xmlns:w="http://schemas.openxmlformats.org/wordprocessingml/2006/main"/>
      </w:r>
      <w:r xmlns:w="http://schemas.openxmlformats.org/wordprocessingml/2006/main">
        <w:t xml:space="preserve">Получен нисходящий канал связи либо в слоте RX класса A, либо в слоте ping класса B, либо (в будущем) в окне приема класса C. Код должен проверить полученные данные.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_Ref529637790 \r \h </w:instrText>
      </w:r>
      <w:r xmlns:w="http://schemas.openxmlformats.org/wordprocessingml/2006/main">
        <w:fldChar xmlns:w="http://schemas.openxmlformats.org/wordprocessingml/2006/main" w:fldCharType="separate"/>
      </w:r>
      <w:r xmlns:w="http://schemas.openxmlformats.org/wordprocessingml/2006/main">
        <w:t xml:space="preserve">Подробности см. в </w:t>
      </w:r>
      <w:proofErr xmlns:w="http://schemas.openxmlformats.org/wordprocessingml/2006/main" w:type="spellStart"/>
      <w:r xmlns:w="http://schemas.openxmlformats.org/wordprocessingml/2006/main" w:rsidR="001C5FD9">
        <w:t xml:space="preserve">разделе 2.5.21.1 . При использовании </w:t>
      </w:r>
      <w:r xmlns:w="http://schemas.openxmlformats.org/wordprocessingml/2006/main">
        <w:fldChar xmlns:w="http://schemas.openxmlformats.org/wordprocessingml/2006/main" w:fldCharType="end"/>
      </w:r>
      <w:r xmlns:w="http://schemas.openxmlformats.org/wordprocessingml/2006/main" w:rsidRPr="002425F0">
        <w:rPr>
          <w:rFonts w:ascii="Consolas" w:hAnsi="Consolas" w:cs="Consolas"/>
        </w:rPr>
        <w:t xml:space="preserve">LMIC_sendWithCallback </w:t>
      </w:r>
      <w:proofErr xmlns:w="http://schemas.openxmlformats.org/wordprocessingml/2006/main" w:type="spellEnd"/>
      <w:r xmlns:w="http://schemas.openxmlformats.org/wordprocessingml/2006/main" w:rsidRPr="002425F0">
        <w:rPr>
          <w:rFonts w:ascii="Consolas" w:hAnsi="Consolas" w:cs="Consolas"/>
        </w:rPr>
        <w:t xml:space="preserve">() </w:t>
      </w:r>
      <w:r xmlns:w="http://schemas.openxmlformats.org/wordprocessingml/2006/main">
        <w:t xml:space="preserve">и </w:t>
      </w:r>
      <w:proofErr xmlns:w="http://schemas.openxmlformats.org/wordprocessingml/2006/main" w:type="spellStart"/>
      <w:r xmlns:w="http://schemas.openxmlformats.org/wordprocessingml/2006/main" w:rsidRPr="002425F0">
        <w:rPr>
          <w:rFonts w:ascii="Consolas" w:hAnsi="Consolas" w:cs="Consolas"/>
        </w:rPr>
        <w:t xml:space="preserve">LMIC_registerRxMessageCb </w:t>
      </w:r>
      <w:proofErr xmlns:w="http://schemas.openxmlformats.org/wordprocessingml/2006/main" w:type="spellEnd"/>
      <w:r xmlns:w="http://schemas.openxmlformats.org/wordprocessingml/2006/main">
        <w:rPr>
          <w:rFonts w:ascii="Consolas" w:hAnsi="Consolas" w:cs="Consolas"/>
        </w:rPr>
        <w:t xml:space="preserve">() </w:t>
      </w:r>
      <w:r xmlns:w="http://schemas.openxmlformats.org/wordprocessingml/2006/main">
        <w:t xml:space="preserve">игнорируйте </w:t>
      </w:r>
      <w:r xmlns:w="http://schemas.openxmlformats.org/wordprocessingml/2006/main" w:rsidRPr="006D2DE8">
        <w:rPr>
          <w:rFonts w:ascii="Consolas" w:hAnsi="Consolas" w:cs="Consolas"/>
        </w:rPr>
        <w:t xml:space="preserve">EV_RXCOMPLETE </w:t>
      </w:r>
      <w:r xmlns:w="http://schemas.openxmlformats.org/wordprocessingml/2006/main">
        <w:t xml:space="preserve">в функции обработки событий.</w:t>
      </w:r>
    </w:p>
    <w:p w14:paraId="0D8217DF" w14:textId="77777777" w:rsidR="006D2DE8" w:rsidRDefault="006D2DE8" w:rsidP="006D2DE8">
      <w:pPr xmlns:w="http://schemas.openxmlformats.org/wordprocessingml/2006/main">
        <w:pStyle w:val="ListParagraph"/>
        <w:numPr>
          <w:ilvl w:val="0"/>
          <w:numId w:val="22"/>
        </w:numPr>
        <w:spacing w:before="80"/>
        <w:contextualSpacing w:val="0"/>
      </w:pPr>
      <w:r xmlns:w="http://schemas.openxmlformats.org/wordprocessingml/2006/main" w:rsidRPr="00016554">
        <w:rPr>
          <w:rStyle w:val="parameter-name"/>
        </w:rPr>
        <w:t xml:space="preserve">EV_SCAN_TIMEOUT </w:t>
      </w:r>
      <w:r xmlns:w="http://schemas.openxmlformats.org/wordprocessingml/2006/main">
        <w:br xmlns:w="http://schemas.openxmlformats.org/wordprocessingml/2006/main"/>
      </w:r>
      <w:r xmlns:w="http://schemas.openxmlformats.org/wordprocessingml/2006/main">
        <w:t xml:space="preserve">После вызова </w:t>
      </w:r>
      <w:proofErr xmlns:w="http://schemas.openxmlformats.org/wordprocessingml/2006/main" w:type="spellStart"/>
      <w:r xmlns:w="http://schemas.openxmlformats.org/wordprocessingml/2006/main">
        <w:rPr>
          <w:rFonts w:ascii="Consolas" w:hAnsi="Consolas" w:cs="Consolas"/>
        </w:rPr>
        <w:t xml:space="preserve">LMIC_enableTracking </w:t>
      </w:r>
      <w:proofErr xmlns:w="http://schemas.openxmlformats.org/wordprocessingml/2006/main" w:type="spellEnd"/>
      <w:r xmlns:w="http://schemas.openxmlformats.org/wordprocessingml/2006/main" w:rsidRPr="004E4584">
        <w:rPr>
          <w:rFonts w:ascii="Consolas" w:hAnsi="Consolas" w:cs="Consolas"/>
        </w:rPr>
        <w:t xml:space="preserve">() </w:t>
      </w:r>
      <w:r xmlns:w="http://schemas.openxmlformats.org/wordprocessingml/2006/main">
        <w:t xml:space="preserve">маяк не был получен в течение интервала маяка. Отслеживание необходимо перезапустить.</w:t>
      </w:r>
    </w:p>
    <w:p w14:paraId="52DA90B7" w14:textId="77777777" w:rsidR="006D2DE8" w:rsidRPr="004E4584"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sidRPr="00016554">
        <w:rPr>
          <w:rStyle w:val="parameter-name"/>
        </w:rPr>
        <w:t xml:space="preserve">EV_BEACON_FOUND </w:t>
      </w:r>
      <w:r xmlns:w="http://schemas.openxmlformats.org/wordprocessingml/2006/main" w:rsidRPr="00016554">
        <w:rPr>
          <w:rStyle w:val="parameter-name"/>
        </w:rPr>
        <w:br xmlns:w="http://schemas.openxmlformats.org/wordprocessingml/2006/main"/>
      </w:r>
      <w:r xmlns:w="http://schemas.openxmlformats.org/wordprocessingml/2006/main">
        <w:t xml:space="preserve">После вызова </w:t>
      </w:r>
      <w:proofErr xmlns:w="http://schemas.openxmlformats.org/wordprocessingml/2006/main" w:type="spellStart"/>
      <w:r xmlns:w="http://schemas.openxmlformats.org/wordprocessingml/2006/main">
        <w:rPr>
          <w:rFonts w:ascii="Consolas" w:hAnsi="Consolas" w:cs="Consolas"/>
        </w:rPr>
        <w:t xml:space="preserve">LMIC_enableTracking </w:t>
      </w:r>
      <w:proofErr xmlns:w="http://schemas.openxmlformats.org/wordprocessingml/2006/main" w:type="spellEnd"/>
      <w:r xmlns:w="http://schemas.openxmlformats.org/wordprocessingml/2006/main" w:rsidRPr="004E4584">
        <w:rPr>
          <w:rFonts w:ascii="Consolas" w:hAnsi="Consolas" w:cs="Consolas"/>
        </w:rPr>
        <w:t xml:space="preserve">() </w:t>
      </w:r>
      <w:r xmlns:w="http://schemas.openxmlformats.org/wordprocessingml/2006/main">
        <w:t xml:space="preserve">был получен первый маяк в пределах интервала маяка.</w:t>
      </w:r>
    </w:p>
    <w:p w14:paraId="25EE99FE" w14:textId="77777777" w:rsidR="006D2DE8" w:rsidRPr="004E4584"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Pr>
          <w:rStyle w:val="parameter-name"/>
        </w:rPr>
        <w:t xml:space="preserve">EV_BEACON_TRACKED </w:t>
      </w:r>
      <w:r xmlns:w="http://schemas.openxmlformats.org/wordprocessingml/2006/main">
        <w:rPr>
          <w:rStyle w:val="parameter-name"/>
        </w:rPr>
        <w:br xmlns:w="http://schemas.openxmlformats.org/wordprocessingml/2006/main"/>
      </w:r>
      <w:r xmlns:w="http://schemas.openxmlformats.org/wordprocessingml/2006/main">
        <w:t xml:space="preserve">Следующий маяк был получен в ожидаемое время.</w:t>
      </w:r>
    </w:p>
    <w:p w14:paraId="4D967320" w14:textId="77777777" w:rsidR="006D2DE8" w:rsidRPr="004E4584"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Pr>
          <w:rStyle w:val="parameter-name"/>
        </w:rPr>
        <w:t xml:space="preserve">EV_BEACON_MISSED </w:t>
      </w:r>
      <w:r xmlns:w="http://schemas.openxmlformats.org/wordprocessingml/2006/main">
        <w:rPr>
          <w:rStyle w:val="parameter-name"/>
        </w:rPr>
        <w:br xmlns:w="http://schemas.openxmlformats.org/wordprocessingml/2006/main"/>
      </w:r>
      <w:r xmlns:w="http://schemas.openxmlformats.org/wordprocessingml/2006/main">
        <w:t xml:space="preserve">В ожидаемое время маяк не получен.</w:t>
      </w:r>
    </w:p>
    <w:p w14:paraId="1FCB61E7" w14:textId="10271A09"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EV_LOST_TSYNC </w:t>
      </w:r>
      <w:r xmlns:w="http://schemas.openxmlformats.org/wordprocessingml/2006/main">
        <w:rPr>
          <w:rStyle w:val="parameter-name"/>
        </w:rPr>
        <w:br xmlns:w="http://schemas.openxmlformats.org/wordprocessingml/2006/main"/>
      </w:r>
      <w:r xmlns:w="http://schemas.openxmlformats.org/wordprocessingml/2006/main">
        <w:t xml:space="preserve">Маяк был пропущен повторно, и синхронизация времени была потеряна. Трекинг или пингование необходимо перезапустить.</w:t>
      </w:r>
    </w:p>
    <w:p w14:paraId="58779523" w14:textId="77777777" w:rsidR="006D2DE8"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EV_RESET </w:t>
      </w:r>
      <w:r xmlns:w="http://schemas.openxmlformats.org/wordprocessingml/2006/main">
        <w:rPr>
          <w:rStyle w:val="parameter-name"/>
        </w:rPr>
        <w:br xmlns:w="http://schemas.openxmlformats.org/wordprocessingml/2006/main"/>
      </w:r>
      <w:r xmlns:w="http://schemas.openxmlformats.org/wordprocessingml/2006/main">
        <w:t xml:space="preserve">Сброс сеанса из-за сброса счетчиков последовательностей. Сеть будет автоматически переподключена для получения нового сеанса.</w:t>
      </w:r>
    </w:p>
    <w:p w14:paraId="7EA13EB8" w14:textId="157646F2" w:rsidR="006D2DE8" w:rsidRPr="00016554"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EV_LINK_DEAD </w:t>
      </w:r>
      <w:r xmlns:w="http://schemas.openxmlformats.org/wordprocessingml/2006/main">
        <w:rPr>
          <w:rStyle w:val="parameter-name"/>
        </w:rPr>
        <w:br xmlns:w="http://schemas.openxmlformats.org/wordprocessingml/2006/main"/>
      </w:r>
      <w:r xmlns:w="http://schemas.openxmlformats.org/wordprocessingml/2006/main">
        <w:t xml:space="preserve">Подтверждения от сетевого сервера не поступало в течение длительного периода времени. Передачи все еще возможны, но их прием неопределен.</w:t>
      </w:r>
    </w:p>
    <w:p w14:paraId="0AF02556" w14:textId="77777777" w:rsidR="006D2DE8" w:rsidRPr="00016554" w:rsidRDefault="006D2DE8" w:rsidP="006D2DE8">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EV_LINK_ALIVE </w:t>
      </w:r>
      <w:r xmlns:w="http://schemas.openxmlformats.org/wordprocessingml/2006/main">
        <w:rPr>
          <w:rStyle w:val="parameter-name"/>
        </w:rPr>
        <w:br xmlns:w="http://schemas.openxmlformats.org/wordprocessingml/2006/main"/>
      </w:r>
      <w:r xmlns:w="http://schemas.openxmlformats.org/wordprocessingml/2006/main">
        <w:t xml:space="preserve">Ссылка была мертва, но теперь снова активна.</w:t>
      </w:r>
    </w:p>
    <w:p w14:paraId="770148E4" w14:textId="77777777" w:rsidR="00DB467C" w:rsidRPr="00016554" w:rsidRDefault="00DB467C" w:rsidP="00DB467C">
      <w:pPr xmlns:w="http://schemas.openxmlformats.org/wordprocessingml/2006/main">
        <w:pStyle w:val="ListParagraph"/>
        <w:numPr>
          <w:ilvl w:val="0"/>
          <w:numId w:val="22"/>
        </w:numPr>
        <w:spacing w:before="80"/>
        <w:contextualSpacing w:val="0"/>
        <w:rPr>
          <w:rStyle w:val="parameter-name"/>
        </w:rPr>
      </w:pPr>
      <w:r xmlns:w="http://schemas.openxmlformats.org/wordprocessingml/2006/main">
        <w:rPr>
          <w:rStyle w:val="parameter-name"/>
        </w:rPr>
        <w:t xml:space="preserve">EV_SCAN_FOUND </w:t>
      </w:r>
      <w:r xmlns:w="http://schemas.openxmlformats.org/wordprocessingml/2006/main">
        <w:rPr>
          <w:rStyle w:val="parameter-name"/>
        </w:rPr>
        <w:br xmlns:w="http://schemas.openxmlformats.org/wordprocessingml/2006/main"/>
      </w:r>
      <w:r xmlns:w="http://schemas.openxmlformats.org/wordprocessingml/2006/main">
        <w:t xml:space="preserve">Это событие зарезервировано для будущего использования и никогда не сообщается.</w:t>
      </w:r>
    </w:p>
    <w:p w14:paraId="3FE8C93C" w14:textId="551CF745" w:rsidR="006D2DE8" w:rsidRPr="00DB467C" w:rsidRDefault="006D2DE8" w:rsidP="006D2DE8">
      <w:pPr xmlns:w="http://schemas.openxmlformats.org/wordprocessingml/2006/main">
        <w:pStyle w:val="ListParagraph"/>
        <w:numPr>
          <w:ilvl w:val="0"/>
          <w:numId w:val="22"/>
        </w:numPr>
        <w:spacing w:before="80"/>
        <w:contextualSpacing w:val="0"/>
        <w:rPr>
          <w:rFonts w:ascii="Consolas" w:hAnsi="Consolas"/>
          <w:b/>
        </w:rPr>
      </w:pPr>
      <w:r xmlns:w="http://schemas.openxmlformats.org/wordprocessingml/2006/main">
        <w:rPr>
          <w:rStyle w:val="parameter-name"/>
        </w:rPr>
        <w:t xml:space="preserve">EV_TXSTART </w:t>
      </w:r>
      <w:r xmlns:w="http://schemas.openxmlformats.org/wordprocessingml/2006/main">
        <w:rPr>
          <w:rStyle w:val="parameter-name"/>
        </w:rPr>
        <w:br xmlns:w="http://schemas.openxmlformats.org/wordprocessingml/2006/main"/>
      </w:r>
      <w:r xmlns:w="http://schemas.openxmlformats.org/wordprocessingml/2006/main">
        <w:t xml:space="preserve">Это событие регистрируется непосредственно перед тем, как драйверу радиостанции дается указание начать передачу.</w:t>
      </w:r>
    </w:p>
    <w:p w14:paraId="5346E9F5" w14:textId="34B0981A" w:rsidR="00DB467C" w:rsidRPr="00DB467C" w:rsidRDefault="00DB467C" w:rsidP="006D2DE8">
      <w:pPr xmlns:w="http://schemas.openxmlformats.org/wordprocessingml/2006/main">
        <w:pStyle w:val="ListParagraph"/>
        <w:numPr>
          <w:ilvl w:val="0"/>
          <w:numId w:val="22"/>
        </w:numPr>
        <w:spacing w:before="80"/>
        <w:contextualSpacing w:val="0"/>
        <w:rPr>
          <w:rStyle w:val="parameter-name"/>
          <w:rFonts w:ascii="Arial" w:hAnsi="Arial" w:cs="Arial"/>
          <w:b w:val="0"/>
          <w:bCs/>
        </w:rPr>
      </w:pPr>
      <w:r xmlns:w="http://schemas.openxmlformats.org/wordprocessingml/2006/main">
        <w:rPr>
          <w:rStyle w:val="parameter-name"/>
        </w:rPr>
        <w:t xml:space="preserve">EV_TXCANCELED </w:t>
      </w:r>
      <w:r xmlns:w="http://schemas.openxmlformats.org/wordprocessingml/2006/main">
        <w:rPr>
          <w:rStyle w:val="parameter-name"/>
        </w:rPr>
        <w:br xmlns:w="http://schemas.openxmlformats.org/wordprocessingml/2006/main"/>
      </w:r>
      <w:r xmlns:w="http://schemas.openxmlformats.org/wordprocessingml/2006/main">
        <w:rPr>
          <w:rStyle w:val="parameter-name"/>
          <w:rFonts w:ascii="Arial" w:hAnsi="Arial" w:cs="Arial"/>
          <w:b w:val="0"/>
          <w:bCs/>
        </w:rPr>
        <w:t xml:space="preserve">Ожидающая передача была отменена либо из-за запроса на отмену, либо как побочный эффект запроса API, либо как побочный эффект изменения на уровне MAC (например, переполнение счетчика кадров).</w:t>
      </w:r>
    </w:p>
    <w:p w14:paraId="6AA8CD67" w14:textId="083F9187" w:rsidR="00DB467C" w:rsidRDefault="00DB467C" w:rsidP="006D2DE8">
      <w:pPr xmlns:w="http://schemas.openxmlformats.org/wordprocessingml/2006/main">
        <w:pStyle w:val="ListParagraph"/>
        <w:numPr>
          <w:ilvl w:val="0"/>
          <w:numId w:val="22"/>
        </w:numPr>
        <w:spacing w:before="80"/>
        <w:contextualSpacing w:val="0"/>
      </w:pPr>
      <w:r xmlns:w="http://schemas.openxmlformats.org/wordprocessingml/2006/main">
        <w:rPr>
          <w:rStyle w:val="parameter-name"/>
        </w:rPr>
        <w:lastRenderedPageBreak xmlns:w="http://schemas.openxmlformats.org/wordprocessingml/2006/main"/>
      </w:r>
      <w:r xmlns:w="http://schemas.openxmlformats.org/wordprocessingml/2006/main">
        <w:rPr>
          <w:rStyle w:val="parameter-name"/>
        </w:rPr>
        <w:t xml:space="preserve">EV_RXSTART </w:t>
      </w:r>
      <w:r xmlns:w="http://schemas.openxmlformats.org/wordprocessingml/2006/main">
        <w:rPr>
          <w:rStyle w:val="parameter-name"/>
        </w:rPr>
        <w:br xmlns:w="http://schemas.openxmlformats.org/wordprocessingml/2006/main"/>
      </w:r>
      <w:r xmlns:w="http://schemas.openxmlformats.org/wordprocessingml/2006/main">
        <w:t xml:space="preserve">LMIC собирается открыть окно приема. Очень важно, чтобы процедура обработки событий выполняла как можно меньше работы — не более одной миллисекунды реального времени, в противном случае нисходящие каналы могут работать неправильно. Не печатайте ничего во время обработки этого события; сохраните данные для последующей печати. Это событие не отправляется в подпрограмму </w:t>
      </w:r>
      <w:r xmlns:w="http://schemas.openxmlformats.org/wordprocessingml/2006/main" w:rsidRPr="005B7E6E">
        <w:rPr>
          <w:rFonts w:ascii="Consolas" w:hAnsi="Consolas" w:cs="Consolas"/>
          <w:noProof/>
        </w:rPr>
        <w:t xml:space="preserve">onEvent() </w:t>
      </w:r>
      <w:r xmlns:w="http://schemas.openxmlformats.org/wordprocessingml/2006/main">
        <w:t xml:space="preserve">, раздел </w:t>
      </w:r>
      <w:r xmlns:w="http://schemas.openxmlformats.org/wordprocessingml/2006/main" w:rsidR="005B7E6E">
        <w:fldChar xmlns:w="http://schemas.openxmlformats.org/wordprocessingml/2006/main" w:fldCharType="begin"/>
      </w:r>
      <w:r xmlns:w="http://schemas.openxmlformats.org/wordprocessingml/2006/main" w:rsidR="005B7E6E">
        <w:instrText xmlns:w="http://schemas.openxmlformats.org/wordprocessingml/2006/main" xml:space="preserve"> REF _Ref396205206 \r \h </w:instrText>
      </w:r>
      <w:r xmlns:w="http://schemas.openxmlformats.org/wordprocessingml/2006/main" w:rsidR="005B7E6E">
        <w:fldChar xmlns:w="http://schemas.openxmlformats.org/wordprocessingml/2006/main" w:fldCharType="separate"/>
      </w:r>
      <w:r xmlns:w="http://schemas.openxmlformats.org/wordprocessingml/2006/main" w:rsidR="001C5FD9">
        <w:t xml:space="preserve">2.3.4 </w:t>
      </w:r>
      <w:r xmlns:w="http://schemas.openxmlformats.org/wordprocessingml/2006/main" w:rsidR="005B7E6E">
        <w:fldChar xmlns:w="http://schemas.openxmlformats.org/wordprocessingml/2006/main" w:fldCharType="end"/>
      </w:r>
      <w:r xmlns:w="http://schemas.openxmlformats.org/wordprocessingml/2006/main">
        <w:t xml:space="preserve">; оно отправляется только обработчикам событий, зарегистрированным через </w:t>
      </w:r>
      <w:r xmlns:w="http://schemas.openxmlformats.org/wordprocessingml/2006/main" w:rsidRPr="005B7E6E">
        <w:rPr>
          <w:rFonts w:ascii="Consolas" w:hAnsi="Consolas" w:cs="Consolas"/>
          <w:noProof/>
        </w:rPr>
        <w:t xml:space="preserve">LMIC_registerEventCb() </w:t>
      </w:r>
      <w:r xmlns:w="http://schemas.openxmlformats.org/wordprocessingml/2006/main">
        <w:t xml:space="preserve">, раздел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_Ref21689554 \r \h </w:instrText>
      </w:r>
      <w:r xmlns:w="http://schemas.openxmlformats.org/wordprocessingml/2006/main">
        <w:fldChar xmlns:w="http://schemas.openxmlformats.org/wordprocessingml/2006/main" w:fldCharType="separate"/>
      </w:r>
      <w:r xmlns:w="http://schemas.openxmlformats.org/wordprocessingml/2006/main" w:rsidR="001C5FD9">
        <w:t xml:space="preserve">2.5.21 </w:t>
      </w:r>
      <w:r xmlns:w="http://schemas.openxmlformats.org/wordprocessingml/2006/main">
        <w:fldChar xmlns:w="http://schemas.openxmlformats.org/wordprocessingml/2006/main" w:fldCharType="end"/>
      </w:r>
      <w:r xmlns:w="http://schemas.openxmlformats.org/wordprocessingml/2006/main">
        <w:t xml:space="preserve">.</w:t>
      </w:r>
    </w:p>
    <w:p w14:paraId="5A2D745E" w14:textId="1B5791EA" w:rsidR="005B7E6E" w:rsidRPr="00DB467C" w:rsidRDefault="005B7E6E" w:rsidP="006D2DE8">
      <w:pPr xmlns:w="http://schemas.openxmlformats.org/wordprocessingml/2006/main">
        <w:pStyle w:val="ListParagraph"/>
        <w:numPr>
          <w:ilvl w:val="0"/>
          <w:numId w:val="22"/>
        </w:numPr>
        <w:spacing w:before="80"/>
        <w:contextualSpacing w:val="0"/>
      </w:pPr>
      <w:r xmlns:w="http://schemas.openxmlformats.org/wordprocessingml/2006/main">
        <w:rPr>
          <w:rStyle w:val="parameter-name"/>
        </w:rPr>
        <w:t xml:space="preserve">EV_JOIN_TXCOMPLETE </w:t>
      </w:r>
      <w:r xmlns:w="http://schemas.openxmlformats.org/wordprocessingml/2006/main">
        <w:rPr>
          <w:rStyle w:val="parameter-name"/>
        </w:rPr>
        <w:br xmlns:w="http://schemas.openxmlformats.org/wordprocessingml/2006/main"/>
      </w:r>
      <w:r xmlns:w="http://schemas.openxmlformats.org/wordprocessingml/2006/main">
        <w:t xml:space="preserve">Это событие указывает на конец цикла передачи для JOIN. Оно указывает на то, что оба окна приема join были обработаны без получения сообщения </w:t>
      </w:r>
      <w:proofErr xmlns:w="http://schemas.openxmlformats.org/wordprocessingml/2006/main" w:type="spellStart"/>
      <w:r xmlns:w="http://schemas.openxmlformats.org/wordprocessingml/2006/main">
        <w:t xml:space="preserve">JoinAccept </w:t>
      </w:r>
      <w:proofErr xmlns:w="http://schemas.openxmlformats.org/wordprocessingml/2006/main" w:type="spellEnd"/>
      <w:r xmlns:w="http://schemas.openxmlformats.org/wordprocessingml/2006/main">
        <w:t xml:space="preserve">от сети.</w:t>
      </w:r>
    </w:p>
    <w:p w14:paraId="3242DE37" w14:textId="77777777" w:rsidR="006D2DE8" w:rsidRDefault="006D2DE8" w:rsidP="006D2DE8"/>
    <w:p w14:paraId="4A53A924" w14:textId="72D3B2CB" w:rsidR="006D2DE8" w:rsidRDefault="005B7E6E" w:rsidP="006D2DE8">
      <w:r xmlns:w="http://schemas.openxmlformats.org/wordprocessingml/2006/main">
        <w:t xml:space="preserve">Информацию о состоянии LMIC для конкретных событий можно получить из глобальной структуры </w:t>
      </w:r>
      <w:r xmlns:w="http://schemas.openxmlformats.org/wordprocessingml/2006/main" w:rsidR="006D2DE8" w:rsidRPr="001C0633">
        <w:rPr>
          <w:rFonts w:ascii="Consolas" w:hAnsi="Consolas"/>
        </w:rPr>
        <w:t xml:space="preserve">LMIC </w:t>
      </w:r>
      <w:r xmlns:w="http://schemas.openxmlformats.org/wordprocessingml/2006/main" w:rsidR="006D2DE8">
        <w:t xml:space="preserve">, описанной в разделе </w:t>
      </w:r>
      <w:r xmlns:w="http://schemas.openxmlformats.org/wordprocessingml/2006/main" w:rsidR="006D2DE8">
        <w:fldChar xmlns:w="http://schemas.openxmlformats.org/wordprocessingml/2006/main" w:fldCharType="begin"/>
      </w:r>
      <w:r xmlns:w="http://schemas.openxmlformats.org/wordprocessingml/2006/main" w:rsidR="006D2DE8">
        <w:instrText xmlns:w="http://schemas.openxmlformats.org/wordprocessingml/2006/main" xml:space="preserve"> REF _Ref529638246 \r \h </w:instrText>
      </w:r>
      <w:r xmlns:w="http://schemas.openxmlformats.org/wordprocessingml/2006/main" w:rsidR="006D2DE8">
        <w:fldChar xmlns:w="http://schemas.openxmlformats.org/wordprocessingml/2006/main" w:fldCharType="separate"/>
      </w:r>
      <w:r xmlns:w="http://schemas.openxmlformats.org/wordprocessingml/2006/main" w:rsidR="001C5FD9">
        <w:t xml:space="preserve">2.4 </w:t>
      </w:r>
      <w:r xmlns:w="http://schemas.openxmlformats.org/wordprocessingml/2006/main" w:rsidR="006D2DE8">
        <w:fldChar xmlns:w="http://schemas.openxmlformats.org/wordprocessingml/2006/main" w:fldCharType="end"/>
      </w:r>
      <w:r xmlns:w="http://schemas.openxmlformats.org/wordprocessingml/2006/main" w:rsidR="006D2DE8">
        <w:t xml:space="preserve">.</w:t>
      </w:r>
    </w:p>
    <w:p w14:paraId="44312EBA" w14:textId="031053DC" w:rsidR="008A120E" w:rsidRDefault="008A120E" w:rsidP="006D2DE8"/>
    <w:p w14:paraId="246DC43D" w14:textId="21C0D8DE" w:rsidR="008A120E" w:rsidRDefault="008A120E" w:rsidP="006D2DE8">
      <w:r xmlns:w="http://schemas.openxmlformats.org/wordprocessingml/2006/main">
        <w:t xml:space="preserve">Функции событий и функции обратного вызова передачи/приема являются ортогональными. Для данного события могут быть вызваны несколько процедур.</w:t>
      </w:r>
    </w:p>
    <w:p w14:paraId="7E4C8540" w14:textId="2C13BC5A" w:rsidR="008A120E" w:rsidRDefault="008A120E" w:rsidP="006D2DE8"/>
    <w:p w14:paraId="0C2D829E" w14:textId="521650A7" w:rsidR="008A120E" w:rsidRDefault="008A120E" w:rsidP="006D2DE8">
      <w:r xmlns:w="http://schemas.openxmlformats.org/wordprocessingml/2006/main">
        <w:t xml:space="preserve">Последовательность следующая.</w:t>
      </w:r>
    </w:p>
    <w:p w14:paraId="3D20EC9C" w14:textId="125BEC2C" w:rsidR="008A120E" w:rsidRDefault="008A120E" w:rsidP="006D2DE8"/>
    <w:p w14:paraId="6B801D30" w14:textId="2D874F41" w:rsidR="008A120E" w:rsidRDefault="008A120E" w:rsidP="008A120E">
      <w:pPr xmlns:w="http://schemas.openxmlformats.org/wordprocessingml/2006/main">
        <w:pStyle w:val="ListNumber2"/>
      </w:pPr>
      <w:r xmlns:w="http://schemas.openxmlformats.org/wordprocessingml/2006/main">
        <w:t xml:space="preserve">При использовании функции </w:t>
      </w:r>
      <w:r xmlns:w="http://schemas.openxmlformats.org/wordprocessingml/2006/main" w:rsidRPr="00340DFA">
        <w:rPr>
          <w:rFonts w:ascii="Consolas" w:hAnsi="Consolas" w:cs="Consolas"/>
          <w:noProof/>
        </w:rPr>
        <w:t xml:space="preserve">onEvent() </w:t>
      </w:r>
      <w:r xmlns:w="http://schemas.openxmlformats.org/wordprocessingml/2006/main">
        <w:t xml:space="preserve">(LMIC настроен на использование </w:t>
      </w:r>
      <w:r xmlns:w="http://schemas.openxmlformats.org/wordprocessingml/2006/main" w:rsidRPr="00340DFA">
        <w:rPr>
          <w:rFonts w:ascii="Consolas" w:hAnsi="Consolas" w:cs="Consolas"/>
          <w:noProof/>
        </w:rPr>
        <w:t xml:space="preserve">onEvent </w:t>
      </w:r>
      <w:r xmlns:w="http://schemas.openxmlformats.org/wordprocessingml/2006/main">
        <w:t xml:space="preserve">, а функция с именем </w:t>
      </w:r>
      <w:r xmlns:w="http://schemas.openxmlformats.org/wordprocessingml/2006/main" w:rsidRPr="00340DFA">
        <w:rPr>
          <w:rFonts w:ascii="Consolas" w:hAnsi="Consolas" w:cs="Consolas"/>
          <w:noProof/>
        </w:rPr>
        <w:t xml:space="preserve">onEvent </w:t>
      </w:r>
      <w:r xmlns:w="http://schemas.openxmlformats.org/wordprocessingml/2006/main">
        <w:t xml:space="preserve">предоставляется при использовании компиляторов, поддерживающих слабые ссылки), вызывается функция </w:t>
      </w:r>
      <w:r xmlns:w="http://schemas.openxmlformats.org/wordprocessingml/2006/main" w:rsidRPr="00340DFA">
        <w:rPr>
          <w:rFonts w:ascii="Consolas" w:hAnsi="Consolas" w:cs="Consolas"/>
          <w:noProof/>
        </w:rPr>
        <w:t xml:space="preserve">onEvent( </w:t>
      </w:r>
      <w:r xmlns:w="http://schemas.openxmlformats.org/wordprocessingml/2006/main">
        <w:t xml:space="preserve">). (Для совместимости событие </w:t>
      </w:r>
      <w:r xmlns:w="http://schemas.openxmlformats.org/wordprocessingml/2006/main" w:rsidR="00340DFA" w:rsidRPr="00340DFA">
        <w:rPr>
          <w:rStyle w:val="parameter-name"/>
          <w:b w:val="0"/>
          <w:bCs/>
        </w:rPr>
        <w:t xml:space="preserve">EV_RXSTART </w:t>
      </w:r>
      <w:r xmlns:w="http://schemas.openxmlformats.org/wordprocessingml/2006/main" w:rsidR="00340DFA">
        <w:t xml:space="preserve">никогда не отправляется в функцию </w:t>
      </w:r>
      <w:r xmlns:w="http://schemas.openxmlformats.org/wordprocessingml/2006/main" w:rsidR="00340DFA" w:rsidRPr="00340DFA">
        <w:rPr>
          <w:rFonts w:ascii="Consolas" w:hAnsi="Consolas" w:cs="Consolas"/>
          <w:noProof/>
        </w:rPr>
        <w:t xml:space="preserve">onEvent() </w:t>
      </w:r>
      <w:r xmlns:w="http://schemas.openxmlformats.org/wordprocessingml/2006/main" w:rsidR="00340DFA">
        <w:t xml:space="preserve">.)</w:t>
      </w:r>
    </w:p>
    <w:p w14:paraId="266E9D07" w14:textId="20830F54" w:rsidR="008A120E" w:rsidRDefault="008A120E" w:rsidP="008A120E">
      <w:pPr xmlns:w="http://schemas.openxmlformats.org/wordprocessingml/2006/main">
        <w:pStyle w:val="ListNumber2"/>
      </w:pPr>
      <w:r xmlns:w="http://schemas.openxmlformats.org/wordprocessingml/2006/main">
        <w:t xml:space="preserve">Если событие указывает на получение сообщения и зарегистрирован обратный вызов приема, выполняется обратный вызов приема.</w:t>
      </w:r>
    </w:p>
    <w:p w14:paraId="5EEFDF4F" w14:textId="6026E813" w:rsidR="008A120E" w:rsidRDefault="008A120E" w:rsidP="008A120E">
      <w:pPr xmlns:w="http://schemas.openxmlformats.org/wordprocessingml/2006/main">
        <w:pStyle w:val="ListNumber2"/>
      </w:pPr>
      <w:r xmlns:w="http://schemas.openxmlformats.org/wordprocessingml/2006/main">
        <w:t xml:space="preserve">Если событие указывает на то, что передача завершена и сообщение было отправлено с помощью одного из API обратного вызова, вызывается обратный вызов клиента.</w:t>
      </w:r>
    </w:p>
    <w:p w14:paraId="4FA2095A" w14:textId="69080971" w:rsidR="008A120E" w:rsidRDefault="00340DFA" w:rsidP="008A120E">
      <w:pPr xmlns:w="http://schemas.openxmlformats.org/wordprocessingml/2006/main">
        <w:pStyle w:val="ListNumber2"/>
      </w:pPr>
      <w:r xmlns:w="http://schemas.openxmlformats.org/wordprocessingml/2006/main">
        <w:t xml:space="preserve">Наконец, если клиент зарегистрировал обратный вызов события, вызывается зарегистрированный обратный вызов.</w:t>
      </w:r>
    </w:p>
    <w:p w14:paraId="068C96A9" w14:textId="77777777" w:rsidR="006D2DE8" w:rsidRDefault="006D2DE8" w:rsidP="006D2DE8"/>
    <w:p w14:paraId="5A7C76EF" w14:textId="7E3F10DB" w:rsidR="006D2DE8" w:rsidRDefault="006D2DE8" w:rsidP="006D2DE8">
      <w:pPr xmlns:w="http://schemas.openxmlformats.org/wordprocessingml/2006/main">
        <w:pStyle w:val="Heading4"/>
      </w:pPr>
      <w:bookmarkStart xmlns:w="http://schemas.openxmlformats.org/wordprocessingml/2006/main" w:id="50" w:name="_Ref529637790"/>
      <w:r xmlns:w="http://schemas.openxmlformats.org/wordprocessingml/2006/main">
        <w:t xml:space="preserve">Получение данных по нисходящей линии связи </w:t>
      </w:r>
      <w:bookmarkEnd xmlns:w="http://schemas.openxmlformats.org/wordprocessingml/2006/main" w:id="50"/>
      <w:r xmlns:w="http://schemas.openxmlformats.org/wordprocessingml/2006/main">
        <w:t xml:space="preserve">с помощью функции события</w:t>
      </w:r>
    </w:p>
    <w:p w14:paraId="2DE9934D" w14:textId="77777777" w:rsidR="006D2DE8" w:rsidRDefault="006D2DE8" w:rsidP="006D2DE8"/>
    <w:p w14:paraId="74C4C650" w14:textId="77777777" w:rsidR="006D2DE8" w:rsidRDefault="006D2DE8" w:rsidP="006D2DE8">
      <w:r xmlns:w="http://schemas.openxmlformats.org/wordprocessingml/2006/main">
        <w:t xml:space="preserve">При получении </w:t>
      </w:r>
      <w:r xmlns:w="http://schemas.openxmlformats.org/wordprocessingml/2006/main" w:rsidRPr="00807A7B">
        <w:rPr>
          <w:rFonts w:ascii="Consolas" w:hAnsi="Consolas" w:cs="Consolas"/>
        </w:rPr>
        <w:t xml:space="preserve">EV_TXCOMPLETE </w:t>
      </w:r>
      <w:r xmlns:w="http://schemas.openxmlformats.org/wordprocessingml/2006/main">
        <w:t xml:space="preserve">или </w:t>
      </w:r>
      <w:r xmlns:w="http://schemas.openxmlformats.org/wordprocessingml/2006/main" w:rsidRPr="00807A7B">
        <w:rPr>
          <w:rFonts w:ascii="Consolas" w:hAnsi="Consolas" w:cs="Consolas"/>
        </w:rPr>
        <w:t xml:space="preserve">EV_RXCOMPLETE </w:t>
      </w:r>
      <w:r xmlns:w="http://schemas.openxmlformats.org/wordprocessingml/2006/main">
        <w:t xml:space="preserve">код обработки событий должен проверить наличие данных нисходящей линии связи и передать их приложению. Для этого используйте следующий код.</w:t>
      </w:r>
    </w:p>
    <w:p w14:paraId="3BF8E6FF" w14:textId="77777777" w:rsidR="006D2DE8" w:rsidRPr="00691E2A" w:rsidRDefault="006D2DE8" w:rsidP="006D2DE8"/>
    <w:p w14:paraId="56C288E5" w14:textId="77777777" w:rsidR="006D2DE8" w:rsidRPr="007562DA" w:rsidRDefault="006D2DE8" w:rsidP="006D2DE8">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Какие-нибудь данные должны быть получены?</w:t>
      </w:r>
    </w:p>
    <w:p w14:paraId="000AA53E"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если (LMIC.dataLen != 0) {</w:t>
      </w:r>
    </w:p>
    <w:p w14:paraId="3371EC27" w14:textId="77777777" w:rsidR="006D2DE8" w:rsidRPr="007562DA" w:rsidRDefault="006D2DE8" w:rsidP="006D2DE8">
      <w:pPr xmlns:w="http://schemas.openxmlformats.org/wordprocessingml/2006/main">
        <w:pStyle w:val="Listing"/>
        <w:numPr>
          <w:ilvl w:val="0"/>
          <w:numId w:val="0"/>
        </w:numPr>
        <w:ind w:left="360"/>
        <w:rPr>
          <w:i/>
          <w:noProof/>
          <w:color w:val="7030A0"/>
        </w:rPr>
      </w:pPr>
      <w:r xmlns:w="http://schemas.openxmlformats.org/wordprocessingml/2006/main">
        <w:rPr>
          <w:noProof/>
        </w:rPr>
        <w:t xml:space="preserve">        </w:t>
      </w:r>
      <w:r xmlns:w="http://schemas.openxmlformats.org/wordprocessingml/2006/main" w:rsidRPr="007562DA">
        <w:rPr>
          <w:i/>
          <w:noProof/>
          <w:color w:val="7030A0"/>
        </w:rPr>
        <w:t xml:space="preserve">// Данные получены. Извлечь номер порта, если есть.</w:t>
      </w:r>
    </w:p>
    <w:p w14:paraId="347D6997" w14:textId="77777777" w:rsidR="006D2DE8" w:rsidRDefault="006D2DE8" w:rsidP="006D2DE8">
      <w:pPr xmlns:w="http://schemas.openxmlformats.org/wordprocessingml/2006/main">
        <w:pStyle w:val="Listing"/>
        <w:numPr>
          <w:ilvl w:val="0"/>
          <w:numId w:val="0"/>
        </w:numPr>
        <w:ind w:left="360"/>
        <w:rPr>
          <w:rFonts w:ascii="Lucida Console" w:eastAsia="Times New Roman" w:hAnsi="Lucida Console" w:cs="Lucida Console"/>
          <w:noProof/>
          <w:szCs w:val="18"/>
          <w:lang w:eastAsia="en-US"/>
        </w:rPr>
      </w:pPr>
      <w:r xmlns:w="http://schemas.openxmlformats.org/wordprocessingml/2006/main">
        <w:rPr>
          <w:noProof/>
        </w:rPr>
        <w:t xml:space="preserve">u1_t bPort = 0; </w:t>
      </w:r>
      <w:r xmlns:w="http://schemas.openxmlformats.org/wordprocessingml/2006/main">
        <w:rPr>
          <w:noProof/>
        </w:rPr>
        <w:br xmlns:w="http://schemas.openxmlformats.org/wordprocessingml/2006/main"/>
      </w:r>
      <w:r xmlns:w="http://schemas.openxmlformats.org/wordprocessingml/2006/main">
        <w:rPr>
          <w:noProof/>
        </w:rPr>
        <w:t xml:space="preserve">если ( </w:t>
      </w:r>
      <w:r xmlns:w="http://schemas.openxmlformats.org/wordprocessingml/2006/main">
        <w:rPr>
          <w:rFonts w:ascii="Lucida Console" w:eastAsia="Times New Roman" w:hAnsi="Lucida Console" w:cs="Lucida Console"/>
          <w:noProof/>
          <w:szCs w:val="18"/>
          <w:lang w:eastAsia="en-US"/>
        </w:rPr>
        <w:t xml:space="preserve">LMIC.txrxFlags &amp; TX </w:t>
      </w:r>
      <w:r xmlns:w="http://schemas.openxmlformats.org/wordprocessingml/2006/main">
        <w:rPr>
          <w:rFonts w:ascii="Lucida Console" w:eastAsia="Times New Roman" w:hAnsi="Lucida Console" w:cs="Lucida Console"/>
          <w:noProof/>
          <w:color w:val="000000"/>
          <w:szCs w:val="18"/>
          <w:highlight w:val="lightGray"/>
          <w:lang w:eastAsia="en-US"/>
        </w:rPr>
        <w:t xml:space="preserve">RX </w:t>
      </w:r>
      <w:r xmlns:w="http://schemas.openxmlformats.org/wordprocessingml/2006/main">
        <w:rPr>
          <w:rFonts w:ascii="Lucida Console" w:eastAsia="Times New Roman" w:hAnsi="Lucida Console" w:cs="Lucida Console"/>
          <w:noProof/>
          <w:szCs w:val="18"/>
          <w:lang w:eastAsia="en-US"/>
        </w:rPr>
        <w:t xml:space="preserve">_PORT)</w:t>
      </w:r>
    </w:p>
    <w:p w14:paraId="4A4889AA" w14:textId="77777777" w:rsidR="006D2DE8" w:rsidRPr="007562DA" w:rsidRDefault="006D2DE8" w:rsidP="006D2DE8">
      <w:pPr xmlns:w="http://schemas.openxmlformats.org/wordprocessingml/2006/main">
        <w:pStyle w:val="Listing"/>
        <w:numPr>
          <w:ilvl w:val="0"/>
          <w:numId w:val="0"/>
        </w:numPr>
        <w:ind w:left="360"/>
        <w:rPr>
          <w:i/>
          <w:noProof/>
          <w:color w:val="7030A0"/>
        </w:rPr>
      </w:pPr>
      <w:r xmlns:w="http://schemas.openxmlformats.org/wordprocessingml/2006/main">
        <w:rPr>
          <w:noProof/>
        </w:rPr>
        <w:t xml:space="preserve">bPort = LMIC.frame[LMIC.dataBeg – 1];</w:t>
      </w:r>
      <w:r xmlns:w="http://schemas.openxmlformats.org/wordprocessingml/2006/main">
        <w:rPr>
          <w:noProof/>
        </w:rPr>
        <w:br xmlns:w="http://schemas.openxmlformats.org/wordprocessingml/2006/main"/>
      </w:r>
      <w:r xmlns:w="http://schemas.openxmlformats.org/wordprocessingml/2006/main">
        <w:rPr>
          <w:noProof/>
        </w:rPr>
        <w:t xml:space="preserve">        </w:t>
      </w:r>
      <w:r xmlns:w="http://schemas.openxmlformats.org/wordprocessingml/2006/main" w:rsidRPr="007562DA">
        <w:rPr>
          <w:i/>
          <w:noProof/>
          <w:color w:val="7030A0"/>
        </w:rPr>
        <w:t xml:space="preserve">// Вызов пользовательской функции с номером порта, pMessage, nMessage</w:t>
      </w:r>
    </w:p>
    <w:p w14:paraId="5BD6275B"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receiveMessage(</w:t>
      </w:r>
    </w:p>
    <w:p w14:paraId="41B0BDC7"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bPort, LMIC.frame + LMIC.dataBeg, LMIC.dataLen</w:t>
      </w:r>
    </w:p>
    <w:p w14:paraId="346D4E77"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w:t>
      </w:r>
    </w:p>
    <w:p w14:paraId="6067F688"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w:t>
      </w:r>
    </w:p>
    <w:p w14:paraId="0F69AE4E" w14:textId="77777777" w:rsidR="006D2DE8" w:rsidRDefault="006D2DE8" w:rsidP="006D2DE8"/>
    <w:p w14:paraId="64509337" w14:textId="77777777" w:rsidR="006D2DE8" w:rsidRDefault="006D2DE8" w:rsidP="006D2DE8">
      <w:r xmlns:w="http://schemas.openxmlformats.org/wordprocessingml/2006/main">
        <w:t xml:space="preserve">Если вы хотите поддерживать оповещение клиента о сообщениях нулевой длины, необходимо использовать немного более сложный код.</w:t>
      </w:r>
    </w:p>
    <w:p w14:paraId="022C9D9E" w14:textId="77777777" w:rsidR="006D2DE8" w:rsidRDefault="006D2DE8" w:rsidP="006D2DE8"/>
    <w:p w14:paraId="04A77AD0" w14:textId="77777777" w:rsidR="006D2DE8" w:rsidRPr="007562DA" w:rsidRDefault="006D2DE8" w:rsidP="006D2DE8">
      <w:pPr xmlns:w="http://schemas.openxmlformats.org/wordprocessingml/2006/main">
        <w:pStyle w:val="Listing"/>
        <w:numPr>
          <w:ilvl w:val="0"/>
          <w:numId w:val="0"/>
        </w:numPr>
        <w:ind w:left="360"/>
        <w:rPr>
          <w:i/>
          <w:color w:val="7030A0"/>
        </w:rPr>
      </w:pPr>
      <w:r xmlns:w="http://schemas.openxmlformats.org/wordprocessingml/2006/main">
        <w:t xml:space="preserve">    </w:t>
      </w:r>
      <w:r xmlns:w="http://schemas.openxmlformats.org/wordprocessingml/2006/main" w:rsidRPr="007562DA">
        <w:rPr>
          <w:i/>
          <w:color w:val="7030A0"/>
        </w:rPr>
        <w:t xml:space="preserve">// Какие-нибудь данные должны быть получены?</w:t>
      </w:r>
    </w:p>
    <w:p w14:paraId="281F2AD3"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if (LMIC.dataLen != 0 || LMIC.dataBeg != 0) {</w:t>
      </w:r>
    </w:p>
    <w:p w14:paraId="4EBAA008" w14:textId="77777777" w:rsidR="006D2DE8" w:rsidRPr="007562DA" w:rsidRDefault="006D2DE8" w:rsidP="006D2DE8">
      <w:pPr xmlns:w="http://schemas.openxmlformats.org/wordprocessingml/2006/main">
        <w:pStyle w:val="Listing"/>
        <w:numPr>
          <w:ilvl w:val="0"/>
          <w:numId w:val="0"/>
        </w:numPr>
        <w:ind w:left="360"/>
        <w:rPr>
          <w:i/>
          <w:noProof/>
          <w:color w:val="7030A0"/>
        </w:rPr>
      </w:pPr>
      <w:r xmlns:w="http://schemas.openxmlformats.org/wordprocessingml/2006/main">
        <w:rPr>
          <w:noProof/>
        </w:rPr>
        <w:lastRenderedPageBreak xmlns:w="http://schemas.openxmlformats.org/wordprocessingml/2006/main"/>
      </w:r>
      <w:r xmlns:w="http://schemas.openxmlformats.org/wordprocessingml/2006/main">
        <w:rPr>
          <w:noProof/>
        </w:rPr>
        <w:t xml:space="preserve">        </w:t>
      </w:r>
      <w:r xmlns:w="http://schemas.openxmlformats.org/wordprocessingml/2006/main" w:rsidRPr="007562DA">
        <w:rPr>
          <w:i/>
          <w:noProof/>
          <w:color w:val="7030A0"/>
        </w:rPr>
        <w:t xml:space="preserve">// Данные получены. Извлечь номер порта, если есть.</w:t>
      </w:r>
    </w:p>
    <w:p w14:paraId="689A371F" w14:textId="77777777" w:rsidR="006D2DE8" w:rsidRDefault="006D2DE8" w:rsidP="006D2DE8">
      <w:pPr xmlns:w="http://schemas.openxmlformats.org/wordprocessingml/2006/main">
        <w:pStyle w:val="Listing"/>
        <w:numPr>
          <w:ilvl w:val="0"/>
          <w:numId w:val="0"/>
        </w:numPr>
        <w:ind w:left="360"/>
        <w:rPr>
          <w:rFonts w:ascii="Lucida Console" w:eastAsia="Times New Roman" w:hAnsi="Lucida Console" w:cs="Lucida Console"/>
          <w:noProof/>
          <w:szCs w:val="18"/>
          <w:lang w:eastAsia="en-US"/>
        </w:rPr>
      </w:pPr>
      <w:r xmlns:w="http://schemas.openxmlformats.org/wordprocessingml/2006/main">
        <w:rPr>
          <w:noProof/>
        </w:rPr>
        <w:t xml:space="preserve">u1_t bPort = 0; </w:t>
      </w:r>
      <w:r xmlns:w="http://schemas.openxmlformats.org/wordprocessingml/2006/main">
        <w:rPr>
          <w:noProof/>
        </w:rPr>
        <w:br xmlns:w="http://schemas.openxmlformats.org/wordprocessingml/2006/main"/>
      </w:r>
      <w:r xmlns:w="http://schemas.openxmlformats.org/wordprocessingml/2006/main">
        <w:rPr>
          <w:noProof/>
        </w:rPr>
        <w:t xml:space="preserve">если ( </w:t>
      </w:r>
      <w:r xmlns:w="http://schemas.openxmlformats.org/wordprocessingml/2006/main">
        <w:rPr>
          <w:rFonts w:ascii="Lucida Console" w:eastAsia="Times New Roman" w:hAnsi="Lucida Console" w:cs="Lucida Console"/>
          <w:noProof/>
          <w:szCs w:val="18"/>
          <w:lang w:eastAsia="en-US"/>
        </w:rPr>
        <w:t xml:space="preserve">LMIC.txrxFlags &amp; TX </w:t>
      </w:r>
      <w:r xmlns:w="http://schemas.openxmlformats.org/wordprocessingml/2006/main">
        <w:rPr>
          <w:rFonts w:ascii="Lucida Console" w:eastAsia="Times New Roman" w:hAnsi="Lucida Console" w:cs="Lucida Console"/>
          <w:noProof/>
          <w:color w:val="000000"/>
          <w:szCs w:val="18"/>
          <w:highlight w:val="lightGray"/>
          <w:lang w:eastAsia="en-US"/>
        </w:rPr>
        <w:t xml:space="preserve">RX </w:t>
      </w:r>
      <w:r xmlns:w="http://schemas.openxmlformats.org/wordprocessingml/2006/main">
        <w:rPr>
          <w:rFonts w:ascii="Lucida Console" w:eastAsia="Times New Roman" w:hAnsi="Lucida Console" w:cs="Lucida Console"/>
          <w:noProof/>
          <w:szCs w:val="18"/>
          <w:lang w:eastAsia="en-US"/>
        </w:rPr>
        <w:t xml:space="preserve">_PORT)</w:t>
      </w:r>
    </w:p>
    <w:p w14:paraId="7F418B1B" w14:textId="77777777" w:rsidR="006D2DE8" w:rsidRDefault="006D2DE8" w:rsidP="006D2DE8">
      <w:pPr xmlns:w="http://schemas.openxmlformats.org/wordprocessingml/2006/main">
        <w:pStyle w:val="Listing"/>
        <w:numPr>
          <w:ilvl w:val="0"/>
          <w:numId w:val="0"/>
        </w:numPr>
        <w:ind w:left="360"/>
        <w:rPr>
          <w:i/>
          <w:color w:val="7030A0"/>
        </w:rPr>
      </w:pPr>
      <w:r xmlns:w="http://schemas.openxmlformats.org/wordprocessingml/2006/main">
        <w:rPr>
          <w:noProof/>
        </w:rPr>
        <w:t xml:space="preserve">bPort = LMIC.frame[LMIC.dataBeg – 1];</w:t>
      </w:r>
      <w:r xmlns:w="http://schemas.openxmlformats.org/wordprocessingml/2006/main">
        <w:rPr>
          <w:noProof/>
        </w:rPr>
        <w:br xmlns:w="http://schemas.openxmlformats.org/wordprocessingml/2006/main"/>
      </w:r>
      <w:r xmlns:w="http://schemas.openxmlformats.org/wordprocessingml/2006/main">
        <w:t xml:space="preserve">        </w:t>
      </w:r>
      <w:r xmlns:w="http://schemas.openxmlformats.org/wordprocessingml/2006/main" w:rsidRPr="007562DA">
        <w:rPr>
          <w:i/>
          <w:color w:val="7030A0"/>
        </w:rPr>
        <w:t xml:space="preserve">// Вызов пользовательской функции с номером порта, </w:t>
      </w:r>
      <w:proofErr xmlns:w="http://schemas.openxmlformats.org/wordprocessingml/2006/main" w:type="spellStart"/>
      <w:r xmlns:w="http://schemas.openxmlformats.org/wordprocessingml/2006/main">
        <w:rPr>
          <w:i/>
          <w:color w:val="7030A0"/>
        </w:rPr>
        <w:t xml:space="preserve">pMessage </w:t>
      </w:r>
      <w:proofErr xmlns:w="http://schemas.openxmlformats.org/wordprocessingml/2006/main" w:type="spellEnd"/>
      <w:r xmlns:w="http://schemas.openxmlformats.org/wordprocessingml/2006/main">
        <w:rPr>
          <w:i/>
          <w:color w:val="7030A0"/>
        </w:rPr>
        <w:t xml:space="preserve">, </w:t>
      </w:r>
      <w:proofErr xmlns:w="http://schemas.openxmlformats.org/wordprocessingml/2006/main" w:type="spellStart"/>
      <w:r xmlns:w="http://schemas.openxmlformats.org/wordprocessingml/2006/main">
        <w:rPr>
          <w:i/>
          <w:color w:val="7030A0"/>
        </w:rPr>
        <w:t xml:space="preserve">nMessage </w:t>
      </w:r>
      <w:proofErr xmlns:w="http://schemas.openxmlformats.org/wordprocessingml/2006/main" w:type="spellEnd"/>
      <w:r xmlns:w="http://schemas.openxmlformats.org/wordprocessingml/2006/main">
        <w:rPr>
          <w:i/>
          <w:color w:val="7030A0"/>
        </w:rPr>
        <w:t xml:space="preserve">;</w:t>
      </w:r>
    </w:p>
    <w:p w14:paraId="10828BC3" w14:textId="77777777" w:rsidR="006D2DE8" w:rsidRPr="007562DA" w:rsidRDefault="006D2DE8" w:rsidP="006D2DE8">
      <w:pPr xmlns:w="http://schemas.openxmlformats.org/wordprocessingml/2006/main">
        <w:pStyle w:val="Listing"/>
        <w:numPr>
          <w:ilvl w:val="0"/>
          <w:numId w:val="0"/>
        </w:numPr>
        <w:ind w:left="360"/>
        <w:rPr>
          <w:i/>
          <w:color w:val="7030A0"/>
        </w:rPr>
      </w:pPr>
      <w:r xmlns:w="http://schemas.openxmlformats.org/wordprocessingml/2006/main">
        <w:rPr>
          <w:i/>
          <w:color w:val="7030A0"/>
        </w:rPr>
        <w:t xml:space="preserve">// </w:t>
      </w:r>
      <w:proofErr xmlns:w="http://schemas.openxmlformats.org/wordprocessingml/2006/main" w:type="spellStart"/>
      <w:r xmlns:w="http://schemas.openxmlformats.org/wordprocessingml/2006/main">
        <w:rPr>
          <w:i/>
          <w:color w:val="7030A0"/>
        </w:rPr>
        <w:t xml:space="preserve">nMessage </w:t>
      </w:r>
      <w:proofErr xmlns:w="http://schemas.openxmlformats.org/wordprocessingml/2006/main" w:type="spellEnd"/>
      <w:r xmlns:w="http://schemas.openxmlformats.org/wordprocessingml/2006/main">
        <w:rPr>
          <w:i/>
          <w:color w:val="7030A0"/>
        </w:rPr>
        <w:t xml:space="preserve">может быть равен нулю.</w:t>
      </w:r>
    </w:p>
    <w:p w14:paraId="7B38828A"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receiveMessage(</w:t>
      </w:r>
    </w:p>
    <w:p w14:paraId="41F4EC02"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bPort, LMIC.frame + LMIC.dataBeg, LMIC.dataLen</w:t>
      </w:r>
    </w:p>
    <w:p w14:paraId="6C0ED693" w14:textId="77777777" w:rsidR="006D2DE8" w:rsidRDefault="006D2DE8" w:rsidP="006D2DE8">
      <w:pPr xmlns:w="http://schemas.openxmlformats.org/wordprocessingml/2006/main">
        <w:pStyle w:val="Listing"/>
        <w:numPr>
          <w:ilvl w:val="0"/>
          <w:numId w:val="0"/>
        </w:numPr>
        <w:ind w:left="360"/>
        <w:rPr>
          <w:noProof/>
        </w:rPr>
      </w:pPr>
      <w:r xmlns:w="http://schemas.openxmlformats.org/wordprocessingml/2006/main">
        <w:rPr>
          <w:noProof/>
        </w:rPr>
        <w:t xml:space="preserve">);</w:t>
      </w:r>
    </w:p>
    <w:p w14:paraId="104ABB0B" w14:textId="77777777" w:rsidR="006D2DE8" w:rsidRDefault="006D2DE8" w:rsidP="006D2DE8">
      <w:pPr xmlns:w="http://schemas.openxmlformats.org/wordprocessingml/2006/main">
        <w:pStyle w:val="Listing"/>
        <w:numPr>
          <w:ilvl w:val="0"/>
          <w:numId w:val="0"/>
        </w:numPr>
        <w:ind w:left="360"/>
      </w:pPr>
      <w:r xmlns:w="http://schemas.openxmlformats.org/wordprocessingml/2006/main">
        <w:t xml:space="preserve">}</w:t>
      </w:r>
    </w:p>
    <w:p w14:paraId="1DF64F5E" w14:textId="77777777" w:rsidR="006D2DE8" w:rsidRPr="00691E2A" w:rsidRDefault="006D2DE8" w:rsidP="006D2DE8"/>
    <w:p w14:paraId="5A877EEC" w14:textId="38D5CA5B" w:rsidR="00491726" w:rsidRPr="00491726" w:rsidRDefault="003A0E98" w:rsidP="00483616">
      <w:pPr xmlns:w="http://schemas.openxmlformats.org/wordprocessingml/2006/main">
        <w:pStyle w:val="StyleHeading3Consolas10pt"/>
      </w:pPr>
      <w:bookmarkStart xmlns:w="http://schemas.openxmlformats.org/wordprocessingml/2006/main" w:id="51" w:name="__RefHeading__1205_1143705402"/>
      <w:bookmarkStart xmlns:w="http://schemas.openxmlformats.org/wordprocessingml/2006/main" w:id="52" w:name="_Ref418860323"/>
      <w:bookmarkEnd xmlns:w="http://schemas.openxmlformats.org/wordprocessingml/2006/main" w:id="51"/>
      <w:proofErr xmlns:w="http://schemas.openxmlformats.org/wordprocessingml/2006/main" w:type="spellStart"/>
      <w:r xmlns:w="http://schemas.openxmlformats.org/wordprocessingml/2006/main" w:rsidRPr="003C6796">
        <w:rPr>
          <w:b w:val="0"/>
          <w:sz w:val="18"/>
        </w:rPr>
        <w:t xml:space="preserve">бит_т</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LMIC_enableTracking</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(u1_t </w:t>
      </w:r>
      <w:proofErr xmlns:w="http://schemas.openxmlformats.org/wordprocessingml/2006/main" w:type="spellStart"/>
      <w:r xmlns:w="http://schemas.openxmlformats.org/wordprocessingml/2006/main" w:rsidR="00491726" w:rsidRPr="003C6796">
        <w:rPr>
          <w:b w:val="0"/>
          <w:i/>
          <w:sz w:val="18"/>
        </w:rPr>
        <w:t xml:space="preserve">tryBcnInfo </w:t>
      </w:r>
      <w:proofErr xmlns:w="http://schemas.openxmlformats.org/wordprocessingml/2006/main" w:type="spellEnd"/>
      <w:r xmlns:w="http://schemas.openxmlformats.org/wordprocessingml/2006/main" w:rsidR="00491726" w:rsidRPr="003C6796">
        <w:rPr>
          <w:b w:val="0"/>
          <w:sz w:val="18"/>
        </w:rPr>
        <w:t xml:space="preserve">)</w:t>
      </w:r>
      <w:bookmarkEnd xmlns:w="http://schemas.openxmlformats.org/wordprocessingml/2006/main" w:id="52"/>
    </w:p>
    <w:p w14:paraId="1B1D151A" w14:textId="1B514E1D" w:rsidR="00491726" w:rsidRDefault="00177F03" w:rsidP="00491726">
      <w:r xmlns:w="http://schemas.openxmlformats.org/wordprocessingml/2006/main">
        <w:t xml:space="preserve">Включить отслеживание маяков. Значение 0 для </w:t>
      </w:r>
      <w:proofErr xmlns:w="http://schemas.openxmlformats.org/wordprocessingml/2006/main" w:type="spellStart"/>
      <w:r xmlns:w="http://schemas.openxmlformats.org/wordprocessingml/2006/main" w:rsidRPr="003C6796">
        <w:rPr>
          <w:rFonts w:ascii="Consolas" w:hAnsi="Consolas" w:cs="Consolas"/>
          <w:i/>
        </w:rPr>
        <w:t xml:space="preserve">tryBcnInfo </w:t>
      </w:r>
      <w:proofErr xmlns:w="http://schemas.openxmlformats.org/wordprocessingml/2006/main" w:type="spellEnd"/>
      <w:r xmlns:w="http://schemas.openxmlformats.org/wordprocessingml/2006/main">
        <w:t xml:space="preserve">указывает на немедленное начало сканирования маяков. Ненулевое значение указывает количество попыток запроса сервера для точного времени прибытия маяков. Запросы будут отправлены в следующих кадрах восходящего потока (кадр не будет сгенерирован). Если ответ не получен, будет запущено сканирование. События </w:t>
      </w:r>
      <w:r xmlns:w="http://schemas.openxmlformats.org/wordprocessingml/2006/main" w:rsidR="008C2106" w:rsidRPr="00D14CD2">
        <w:rPr>
          <w:rFonts w:ascii="Consolas" w:hAnsi="Consolas"/>
        </w:rPr>
        <w:t xml:space="preserve">EV_BEACON_FOUND </w:t>
      </w:r>
      <w:r xmlns:w="http://schemas.openxmlformats.org/wordprocessingml/2006/main" w:rsidR="008C2106">
        <w:t xml:space="preserve">или </w:t>
      </w:r>
      <w:r xmlns:w="http://schemas.openxmlformats.org/wordprocessingml/2006/main" w:rsidR="008C2106" w:rsidRPr="00D14CD2">
        <w:rPr>
          <w:rFonts w:ascii="Consolas" w:hAnsi="Consolas"/>
        </w:rPr>
        <w:t xml:space="preserve">EV_SCAN_TIMEOUT </w:t>
      </w:r>
      <w:r xmlns:w="http://schemas.openxmlformats.org/wordprocessingml/2006/main" w:rsidR="008C2106">
        <w:t xml:space="preserve">будут сгенерированы для первого маяка, а события </w:t>
      </w:r>
      <w:r xmlns:w="http://schemas.openxmlformats.org/wordprocessingml/2006/main" w:rsidR="008C2106" w:rsidRPr="00D14CD2">
        <w:rPr>
          <w:rFonts w:ascii="Consolas" w:hAnsi="Consolas"/>
        </w:rPr>
        <w:t xml:space="preserve">EV_BEACON_TRACKED </w:t>
      </w:r>
      <w:r xmlns:w="http://schemas.openxmlformats.org/wordprocessingml/2006/main" w:rsidR="00120A13" w:rsidRPr="00120A13">
        <w:t xml:space="preserve">, </w:t>
      </w:r>
      <w:r xmlns:w="http://schemas.openxmlformats.org/wordprocessingml/2006/main" w:rsidR="008C2106" w:rsidRPr="00D14CD2">
        <w:rPr>
          <w:rFonts w:ascii="Consolas" w:hAnsi="Consolas"/>
        </w:rPr>
        <w:t xml:space="preserve">EV_BEACON_MISSED </w:t>
      </w:r>
      <w:r xmlns:w="http://schemas.openxmlformats.org/wordprocessingml/2006/main" w:rsidR="00120A13" w:rsidRPr="00120A13">
        <w:t xml:space="preserve">или </w:t>
      </w:r>
      <w:r xmlns:w="http://schemas.openxmlformats.org/wordprocessingml/2006/main" w:rsidR="008C2106" w:rsidRPr="00D14CD2">
        <w:rPr>
          <w:rFonts w:ascii="Consolas" w:hAnsi="Consolas"/>
        </w:rPr>
        <w:t xml:space="preserve">EV_LOST_TSYNC </w:t>
      </w:r>
      <w:r xmlns:w="http://schemas.openxmlformats.org/wordprocessingml/2006/main" w:rsidR="00120A13" w:rsidRPr="00120A13">
        <w:t xml:space="preserve">будут сгенерированы для последующих маяков.</w:t>
      </w:r>
    </w:p>
    <w:p w14:paraId="45BF5977" w14:textId="7CC0E650" w:rsidR="00491726" w:rsidRPr="00491726" w:rsidRDefault="003A0E98" w:rsidP="00483616">
      <w:pPr xmlns:w="http://schemas.openxmlformats.org/wordprocessingml/2006/main">
        <w:pStyle w:val="StyleHeading3Consolas10pt"/>
      </w:pPr>
      <w:bookmarkStart xmlns:w="http://schemas.openxmlformats.org/wordprocessingml/2006/main" w:id="53" w:name="__RefHeading__1207_1143705402"/>
      <w:bookmarkEnd xmlns:w="http://schemas.openxmlformats.org/wordprocessingml/2006/main" w:id="53"/>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LMIC_disableTracking</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p>
    <w:p w14:paraId="58D80DF5" w14:textId="77777777" w:rsidR="00491726" w:rsidRDefault="00177F03" w:rsidP="00491726">
      <w:r xmlns:w="http://schemas.openxmlformats.org/wordprocessingml/2006/main">
        <w:t xml:space="preserve">Отключить отслеживание маяка. Маяк больше не будет отслеживаться, и, следовательно, пингование также будет отключено.</w:t>
      </w:r>
    </w:p>
    <w:p w14:paraId="739C6723" w14:textId="0F50826D" w:rsidR="00BE0048" w:rsidRDefault="007C4962" w:rsidP="00483616">
      <w:pPr xmlns:w="http://schemas.openxmlformats.org/wordprocessingml/2006/main">
        <w:pStyle w:val="StyleHeading3Consolas10pt"/>
      </w:pPr>
      <w:bookmarkStart xmlns:w="http://schemas.openxmlformats.org/wordprocessingml/2006/main" w:id="54" w:name="__RefHeading__1209_1143705402"/>
      <w:bookmarkEnd xmlns:w="http://schemas.openxmlformats.org/wordprocessingml/2006/main" w:id="54"/>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LMIC_setPingable</w:t>
      </w:r>
      <w:proofErr xmlns:w="http://schemas.openxmlformats.org/wordprocessingml/2006/main" w:type="spellEnd"/>
      <w:r xmlns:w="http://schemas.openxmlformats.org/wordprocessingml/2006/main" w:rsidR="00BE0048" w:rsidRPr="00491726">
        <w:t xml:space="preserve"> </w:t>
      </w:r>
      <w:r xmlns:w="http://schemas.openxmlformats.org/wordprocessingml/2006/main" w:rsidR="00BE0048" w:rsidRPr="003C6796">
        <w:rPr>
          <w:b w:val="0"/>
          <w:sz w:val="18"/>
        </w:rPr>
        <w:t xml:space="preserve">(u1_t </w:t>
      </w:r>
      <w:proofErr xmlns:w="http://schemas.openxmlformats.org/wordprocessingml/2006/main" w:type="spellStart"/>
      <w:r xmlns:w="http://schemas.openxmlformats.org/wordprocessingml/2006/main" w:rsidR="00BE0048" w:rsidRPr="003C6796">
        <w:rPr>
          <w:b w:val="0"/>
          <w:i/>
          <w:sz w:val="18"/>
        </w:rPr>
        <w:t xml:space="preserve">intvExp </w:t>
      </w:r>
      <w:proofErr xmlns:w="http://schemas.openxmlformats.org/wordprocessingml/2006/main" w:type="spellEnd"/>
      <w:r xmlns:w="http://schemas.openxmlformats.org/wordprocessingml/2006/main" w:rsidR="00BE0048" w:rsidRPr="003C6796">
        <w:rPr>
          <w:b w:val="0"/>
          <w:sz w:val="18"/>
        </w:rPr>
        <w:t xml:space="preserve">)</w:t>
      </w:r>
    </w:p>
    <w:p w14:paraId="522DA293" w14:textId="6BC8FEA0" w:rsidR="00BE0048" w:rsidRPr="00BE0048" w:rsidRDefault="0031647D" w:rsidP="00BE0048">
      <w:r xmlns:w="http://schemas.openxmlformats.org/wordprocessingml/2006/main">
        <w:t xml:space="preserve">Включите пинг и установите интервал прослушивания нисходящего потока. Пинг будет включен со следующим кадром восходящего потока (кадр не будет сгенерирован). Интервал прослушивания составляет 2^ </w:t>
      </w:r>
      <w:r xmlns:w="http://schemas.openxmlformats.org/wordprocessingml/2006/main" w:rsidRPr="003C6796">
        <w:rPr>
          <w:rFonts w:ascii="Consolas" w:hAnsi="Consolas" w:cs="Consolas"/>
          <w:i/>
        </w:rPr>
        <w:t xml:space="preserve">intvExp </w:t>
      </w:r>
      <w:r xmlns:w="http://schemas.openxmlformats.org/wordprocessingml/2006/main">
        <w:t xml:space="preserve">секунд, допустимые значения для </w:t>
      </w:r>
      <w:proofErr xmlns:w="http://schemas.openxmlformats.org/wordprocessingml/2006/main" w:type="spellStart"/>
      <w:r xmlns:w="http://schemas.openxmlformats.org/wordprocessingml/2006/main" w:rsidR="002912B1" w:rsidRPr="0031647D">
        <w:rPr>
          <w:rFonts w:ascii="Consolas" w:hAnsi="Consolas" w:cs="Consolas"/>
        </w:rPr>
        <w:t xml:space="preserve">intvExp </w:t>
      </w:r>
      <w:proofErr xmlns:w="http://schemas.openxmlformats.org/wordprocessingml/2006/main" w:type="spellEnd"/>
      <w:r xmlns:w="http://schemas.openxmlformats.org/wordprocessingml/2006/main">
        <w:t xml:space="preserve">— 0-7. Эта функция API требует установленного действительного сеанса с сетевым сервером с помощью </w:t>
      </w:r>
      <w:proofErr xmlns:w="http://schemas.openxmlformats.org/wordprocessingml/2006/main" w:type="spellStart"/>
      <w:r xmlns:w="http://schemas.openxmlformats.org/wordprocessingml/2006/main" w:rsidR="0019391A">
        <w:t xml:space="preserve">функций </w:t>
      </w:r>
      <w:r xmlns:w="http://schemas.openxmlformats.org/wordprocessingml/2006/main" w:rsidR="0019391A">
        <w:fldChar xmlns:w="http://schemas.openxmlformats.org/wordprocessingml/2006/main" w:fldCharType="begin"/>
      </w:r>
      <w:r xmlns:w="http://schemas.openxmlformats.org/wordprocessingml/2006/main" w:rsidR="0019391A">
        <w:instrText xmlns:w="http://schemas.openxmlformats.org/wordprocessingml/2006/main" xml:space="preserve"> REF _Ref412725613 \r \h </w:instrText>
      </w:r>
      <w:r xmlns:w="http://schemas.openxmlformats.org/wordprocessingml/2006/main" w:rsidR="0019391A">
        <w:fldChar xmlns:w="http://schemas.openxmlformats.org/wordprocessingml/2006/main" w:fldCharType="separate"/>
      </w:r>
      <w:r xmlns:w="http://schemas.openxmlformats.org/wordprocessingml/2006/main" w:rsidR="0019391A" w:rsidRPr="0019391A">
        <w:rPr>
          <w:rFonts w:ascii="Consolas" w:hAnsi="Consolas"/>
        </w:rPr>
        <w:t xml:space="preserve">LMIC_startJoining </w:t>
      </w:r>
      <w:proofErr xmlns:w="http://schemas.openxmlformats.org/wordprocessingml/2006/main" w:type="spellEnd"/>
      <w:r xmlns:w="http://schemas.openxmlformats.org/wordprocessingml/2006/main" w:rsidR="0019391A" w:rsidRPr="0019391A">
        <w:rPr>
          <w:rFonts w:ascii="Consolas" w:hAnsi="Consolas"/>
        </w:rPr>
        <w:t xml:space="preserve">() </w:t>
      </w:r>
      <w:r xmlns:w="http://schemas.openxmlformats.org/wordprocessingml/2006/main" w:rsidR="0019391A">
        <w:t xml:space="preserve">или </w:t>
      </w:r>
      <w:proofErr xmlns:w="http://schemas.openxmlformats.org/wordprocessingml/2006/main" w:type="spellStart"/>
      <w:r xmlns:w="http://schemas.openxmlformats.org/wordprocessingml/2006/main" w:rsidR="0019391A" w:rsidRPr="0019391A">
        <w:rPr>
          <w:rFonts w:ascii="Consolas" w:hAnsi="Consolas"/>
        </w:rPr>
        <w:t xml:space="preserve">LMIC_setSession </w:t>
      </w:r>
      <w:proofErr xmlns:w="http://schemas.openxmlformats.org/wordprocessingml/2006/main" w:type="spellEnd"/>
      <w:r xmlns:w="http://schemas.openxmlformats.org/wordprocessingml/2006/main" w:rsidR="0019391A" w:rsidRPr="0019391A">
        <w:rPr>
          <w:rFonts w:ascii="Consolas" w:hAnsi="Consolas"/>
        </w:rPr>
        <w:t xml:space="preserve">() (см. разделы </w:t>
      </w:r>
      <w:r xmlns:w="http://schemas.openxmlformats.org/wordprocessingml/2006/main" w:rsidR="001C5FD9">
        <w:t xml:space="preserve">2.5.2 </w:t>
      </w:r>
      <w:r xmlns:w="http://schemas.openxmlformats.org/wordprocessingml/2006/main" w:rsidR="0019391A">
        <w:fldChar xmlns:w="http://schemas.openxmlformats.org/wordprocessingml/2006/main" w:fldCharType="end"/>
      </w:r>
      <w:r xmlns:w="http://schemas.openxmlformats.org/wordprocessingml/2006/main" w:rsidR="0019391A">
        <w:t xml:space="preserve">и </w:t>
      </w:r>
      <w:r xmlns:w="http://schemas.openxmlformats.org/wordprocessingml/2006/main" w:rsidR="0019391A">
        <w:fldChar xmlns:w="http://schemas.openxmlformats.org/wordprocessingml/2006/main" w:fldCharType="begin"/>
      </w:r>
      <w:r xmlns:w="http://schemas.openxmlformats.org/wordprocessingml/2006/main" w:rsidR="0019391A">
        <w:instrText xmlns:w="http://schemas.openxmlformats.org/wordprocessingml/2006/main" xml:space="preserve"> REF _Ref412725649 \r \h </w:instrText>
      </w:r>
      <w:r xmlns:w="http://schemas.openxmlformats.org/wordprocessingml/2006/main" w:rsidR="0019391A">
        <w:fldChar xmlns:w="http://schemas.openxmlformats.org/wordprocessingml/2006/main" w:fldCharType="separate"/>
      </w:r>
      <w:r xmlns:w="http://schemas.openxmlformats.org/wordprocessingml/2006/main" w:rsidR="001C5FD9">
        <w:t xml:space="preserve">2.5.4 </w:t>
      </w:r>
      <w:r xmlns:w="http://schemas.openxmlformats.org/wordprocessingml/2006/main" w:rsidR="0019391A">
        <w:fldChar xmlns:w="http://schemas.openxmlformats.org/wordprocessingml/2006/main" w:fldCharType="end"/>
      </w:r>
      <w:r xmlns:w="http://schemas.openxmlformats.org/wordprocessingml/2006/main" w:rsidR="0019391A">
        <w:t xml:space="preserve">). Если отслеживание маяка еще не включено, сканирование начнется немедленно. Чтобы избежать сканирования, маяк можно найти более эффективно, выполнив предшествующий вызов </w:t>
      </w:r>
      <w:proofErr xmlns:w="http://schemas.openxmlformats.org/wordprocessingml/2006/main" w:type="spellStart"/>
      <w:r xmlns:w="http://schemas.openxmlformats.org/wordprocessingml/2006/main" w:rsidR="007C4962">
        <w:rPr>
          <w:rFonts w:ascii="Consolas" w:hAnsi="Consolas" w:cs="Consolas"/>
        </w:rPr>
        <w:t xml:space="preserve">LMIC_enableTracking </w:t>
      </w:r>
      <w:proofErr xmlns:w="http://schemas.openxmlformats.org/wordprocessingml/2006/main" w:type="spellEnd"/>
      <w:r xmlns:w="http://schemas.openxmlformats.org/wordprocessingml/2006/main" w:rsidR="00A5300E" w:rsidRPr="00A5300E">
        <w:rPr>
          <w:rFonts w:ascii="Consolas" w:hAnsi="Consolas" w:cs="Consolas"/>
        </w:rPr>
        <w:t xml:space="preserve">() </w:t>
      </w:r>
      <w:r xmlns:w="http://schemas.openxmlformats.org/wordprocessingml/2006/main" w:rsidR="00A5300E">
        <w:t xml:space="preserve">с ненулевым параметром. В дополнение к событиям, упомянутым для </w:t>
      </w:r>
      <w:proofErr xmlns:w="http://schemas.openxmlformats.org/wordprocessingml/2006/main" w:type="spellStart"/>
      <w:r xmlns:w="http://schemas.openxmlformats.org/wordprocessingml/2006/main" w:rsidR="00120A13" w:rsidRPr="00120A13">
        <w:rPr>
          <w:rFonts w:ascii="Consolas" w:hAnsi="Consolas"/>
        </w:rPr>
        <w:t xml:space="preserve">LMIC_enableTracking </w:t>
      </w:r>
      <w:proofErr xmlns:w="http://schemas.openxmlformats.org/wordprocessingml/2006/main" w:type="spellEnd"/>
      <w:r xmlns:w="http://schemas.openxmlformats.org/wordprocessingml/2006/main" w:rsidR="00120A13" w:rsidRPr="00120A13">
        <w:rPr>
          <w:rFonts w:ascii="Consolas" w:hAnsi="Consolas"/>
        </w:rPr>
        <w:t xml:space="preserve">() </w:t>
      </w:r>
      <w:r xmlns:w="http://schemas.openxmlformats.org/wordprocessingml/2006/main" w:rsidR="00120A13">
        <w:t xml:space="preserve">, событие </w:t>
      </w:r>
      <w:r xmlns:w="http://schemas.openxmlformats.org/wordprocessingml/2006/main" w:rsidR="00120A13" w:rsidRPr="00120A13">
        <w:rPr>
          <w:rFonts w:ascii="Consolas" w:hAnsi="Consolas"/>
        </w:rPr>
        <w:t xml:space="preserve">EV_RXCOMPLETE </w:t>
      </w:r>
      <w:r xmlns:w="http://schemas.openxmlformats.org/wordprocessingml/2006/main" w:rsidR="00120A13">
        <w:t xml:space="preserve">будет генерироваться всякий раз, когда в слоте ping будут получены данные нисходящего потока.</w:t>
      </w:r>
    </w:p>
    <w:p w14:paraId="3BC2BACB" w14:textId="1EA850B6" w:rsidR="00491726" w:rsidRPr="00491726" w:rsidRDefault="007C4962"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LMIC_stopPingable</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p>
    <w:p w14:paraId="3884CBF9" w14:textId="77777777" w:rsidR="00491726" w:rsidRDefault="00FA4BF7" w:rsidP="00491726">
      <w:r xmlns:w="http://schemas.openxmlformats.org/wordprocessingml/2006/main">
        <w:t xml:space="preserve">Остановить прослушивание нисходящих данных. Периодический прием отключен, но маяки все равно будут отслеживаться. Чтобы остановить отслеживание, маяку </w:t>
      </w:r>
      <w:proofErr xmlns:w="http://schemas.openxmlformats.org/wordprocessingml/2006/main" w:type="spellStart"/>
      <w:r xmlns:w="http://schemas.openxmlformats.org/wordprocessingml/2006/main" w:rsidR="00BF3A89">
        <w:t xml:space="preserve">требуется вызов </w:t>
      </w:r>
      <w:r xmlns:w="http://schemas.openxmlformats.org/wordprocessingml/2006/main" w:rsidR="007C4962">
        <w:rPr>
          <w:rFonts w:ascii="Consolas" w:hAnsi="Consolas" w:cs="Consolas"/>
        </w:rPr>
        <w:t xml:space="preserve">LMIC_disableTracking </w:t>
      </w:r>
      <w:proofErr xmlns:w="http://schemas.openxmlformats.org/wordprocessingml/2006/main" w:type="spellEnd"/>
      <w:r xmlns:w="http://schemas.openxmlformats.org/wordprocessingml/2006/main" w:rsidR="00BF3A89" w:rsidRPr="00BF3A89">
        <w:rPr>
          <w:rFonts w:ascii="Consolas" w:hAnsi="Consolas" w:cs="Consolas"/>
        </w:rPr>
        <w:t xml:space="preserve">() .</w:t>
      </w:r>
    </w:p>
    <w:p w14:paraId="5991DB35" w14:textId="3A2D2A0A" w:rsidR="00491726" w:rsidRDefault="007C4962" w:rsidP="00483616">
      <w:pPr xmlns:w="http://schemas.openxmlformats.org/wordprocessingml/2006/main">
        <w:pStyle w:val="StyleHeading3Consolas10pt"/>
      </w:pPr>
      <w:bookmarkStart xmlns:w="http://schemas.openxmlformats.org/wordprocessingml/2006/main" w:id="55" w:name="__RefHeading__1211_1143705402"/>
      <w:bookmarkStart xmlns:w="http://schemas.openxmlformats.org/wordprocessingml/2006/main" w:id="56" w:name="__RefHeading__1213_1143705402"/>
      <w:bookmarkEnd xmlns:w="http://schemas.openxmlformats.org/wordprocessingml/2006/main" w:id="55"/>
      <w:bookmarkEnd xmlns:w="http://schemas.openxmlformats.org/wordprocessingml/2006/main" w:id="56"/>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LMIC_sendAlive</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p>
    <w:p w14:paraId="4B937298" w14:textId="77777777" w:rsidR="00BE0048" w:rsidRPr="00BE0048" w:rsidRDefault="00BF3A89" w:rsidP="00BE0048">
      <w:r xmlns:w="http://schemas.openxmlformats.org/wordprocessingml/2006/main">
        <w:t xml:space="preserve">Отправьте один пустой восходящий MAC-кадр как можно скорее. Может использоваться для сигнализации жизнеспособности или для передачи ожидающих MAC-опций, а также для открытия окна приема.</w:t>
      </w:r>
    </w:p>
    <w:p w14:paraId="72A01219" w14:textId="71B285E4" w:rsidR="00491726" w:rsidRDefault="007C4962" w:rsidP="00483616">
      <w:pPr xmlns:w="http://schemas.openxmlformats.org/wordprocessingml/2006/main">
        <w:pStyle w:val="StyleHeading3Consolas10pt"/>
      </w:pPr>
      <w:bookmarkStart xmlns:w="http://schemas.openxmlformats.org/wordprocessingml/2006/main" w:id="57" w:name="__RefHeading__1215_1143705402"/>
      <w:bookmarkEnd xmlns:w="http://schemas.openxmlformats.org/wordprocessingml/2006/main" w:id="57"/>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LMIC_shutdown</w:t>
      </w:r>
      <w:proofErr xmlns:w="http://schemas.openxmlformats.org/wordprocessingml/2006/main" w:type="spellEnd"/>
      <w:r xmlns:w="http://schemas.openxmlformats.org/wordprocessingml/2006/main" w:rsidR="00491726" w:rsidRPr="00491726">
        <w:t xml:space="preserve"> </w:t>
      </w:r>
      <w:r xmlns:w="http://schemas.openxmlformats.org/wordprocessingml/2006/main" w:rsidR="00491726" w:rsidRPr="003C6796">
        <w:rPr>
          <w:b w:val="0"/>
          <w:sz w:val="18"/>
        </w:rPr>
        <w:t xml:space="preserve">()</w:t>
      </w:r>
    </w:p>
    <w:p w14:paraId="01E343F8" w14:textId="47DB12EE" w:rsidR="00BE0048" w:rsidRDefault="00BE0048" w:rsidP="00BE0048">
      <w:r xmlns:w="http://schemas.openxmlformats.org/wordprocessingml/2006/main">
        <w:t xml:space="preserve">Остановить всю активность MAC. После этого MAC необходимо сбросить с помощью вызова </w:t>
      </w:r>
      <w:proofErr xmlns:w="http://schemas.openxmlformats.org/wordprocessingml/2006/main" w:type="spellStart"/>
      <w:r xmlns:w="http://schemas.openxmlformats.org/wordprocessingml/2006/main" w:rsidR="007C4962">
        <w:rPr>
          <w:rFonts w:ascii="Consolas" w:hAnsi="Consolas" w:cs="Consolas"/>
        </w:rPr>
        <w:t xml:space="preserve">LMIC_reset </w:t>
      </w:r>
      <w:proofErr xmlns:w="http://schemas.openxmlformats.org/wordprocessingml/2006/main" w:type="spellEnd"/>
      <w:r xmlns:w="http://schemas.openxmlformats.org/wordprocessingml/2006/main" w:rsidR="00DE7F71" w:rsidRPr="00DE7F71">
        <w:rPr>
          <w:rFonts w:ascii="Consolas" w:hAnsi="Consolas" w:cs="Consolas"/>
        </w:rPr>
        <w:t xml:space="preserve">() </w:t>
      </w:r>
      <w:r xmlns:w="http://schemas.openxmlformats.org/wordprocessingml/2006/main" w:rsidR="00DE7F71">
        <w:t xml:space="preserve">и инициировать новые действия протокола.</w:t>
      </w:r>
    </w:p>
    <w:p w14:paraId="65DD2E62" w14:textId="7224BF4D" w:rsidR="002F01C4" w:rsidRDefault="002F01C4" w:rsidP="002F01C4">
      <w:pPr xmlns:w="http://schemas.openxmlformats.org/wordprocessingml/2006/main">
        <w:pStyle w:val="StyleHeading3Consolas10pt"/>
      </w:pPr>
      <w:r xmlns:w="http://schemas.openxmlformats.org/wordprocessingml/2006/main" w:rsidRPr="003C6796">
        <w:rPr>
          <w:b w:val="0"/>
          <w:sz w:val="18"/>
        </w:rPr>
        <w:lastRenderedPageBreak xmlns:w="http://schemas.openxmlformats.org/wordprocessingml/2006/main"/>
      </w:r>
      <w:r xmlns:w="http://schemas.openxmlformats.org/wordprocessingml/2006/main" w:rsidRPr="003C6796">
        <w:rPr>
          <w:b w:val="0"/>
          <w:sz w:val="18"/>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t xml:space="preserve">LMIC_requestNetworkTime</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Pr>
          <w:b w:val="0"/>
          <w:sz w:val="18"/>
        </w:rPr>
        <w:t xml:space="preserve">lmic_request_network_time_cb_t </w:t>
      </w:r>
      <w:proofErr xmlns:w="http://schemas.openxmlformats.org/wordprocessingml/2006/main" w:type="spellEnd"/>
      <w:r xmlns:w="http://schemas.openxmlformats.org/wordprocessingml/2006/main">
        <w:rPr>
          <w:b w:val="0"/>
          <w:sz w:val="18"/>
        </w:rPr>
        <w:t xml:space="preserve">*, void * </w:t>
      </w:r>
      <w:proofErr xmlns:w="http://schemas.openxmlformats.org/wordprocessingml/2006/main" w:type="spellStart"/>
      <w:r xmlns:w="http://schemas.openxmlformats.org/wordprocessingml/2006/main" w:rsidR="006101B4">
        <w:rPr>
          <w:b w:val="0"/>
          <w:sz w:val="18"/>
        </w:rPr>
        <w:t xml:space="preserve">pUserData </w:t>
      </w:r>
      <w:proofErr xmlns:w="http://schemas.openxmlformats.org/wordprocessingml/2006/main" w:type="spellEnd"/>
      <w:r xmlns:w="http://schemas.openxmlformats.org/wordprocessingml/2006/main" w:rsidRPr="003C6796">
        <w:rPr>
          <w:b w:val="0"/>
          <w:sz w:val="18"/>
        </w:rPr>
        <w:t xml:space="preserve">)</w:t>
      </w:r>
    </w:p>
    <w:p w14:paraId="3A720EE6" w14:textId="09E82CC2" w:rsidR="00781ED9" w:rsidRDefault="002F01C4" w:rsidP="00BE0048">
      <w:r xmlns:w="http://schemas.openxmlformats.org/wordprocessingml/2006/main">
        <w:t xml:space="preserve">Зарегистрировать запрос MAC сетевого времени для пересылки со следующим кадром восходящей линии связи. Первый аргумент — указатель на функцию со следующей сигнатурой.</w:t>
      </w:r>
    </w:p>
    <w:p w14:paraId="2B09BF08" w14:textId="713527B1" w:rsidR="002F01C4" w:rsidRDefault="002F01C4" w:rsidP="00BE0048"/>
    <w:p w14:paraId="1F409A5A" w14:textId="6248A8B4" w:rsidR="002F01C4" w:rsidRDefault="002F01C4" w:rsidP="00A62F29">
      <w:pPr xmlns:w="http://schemas.openxmlformats.org/wordprocessingml/2006/main">
        <w:pStyle w:val="Listing"/>
        <w:numPr>
          <w:ilvl w:val="0"/>
          <w:numId w:val="0"/>
        </w:numPr>
        <w:ind w:left="360"/>
      </w:pPr>
      <w:r xmlns:w="http://schemas.openxmlformats.org/wordprocessingml/2006/main">
        <w:t xml:space="preserve">typedef void LMIC_ABI_STD </w:t>
      </w:r>
      <w:proofErr xmlns:w="http://schemas.openxmlformats.org/wordprocessingml/2006/main" w:type="spellStart"/>
      <w:r xmlns:w="http://schemas.openxmlformats.org/wordprocessingml/2006/main" w:rsidRPr="00A62F29">
        <w:rPr>
          <w:b/>
        </w:rPr>
        <w:t xml:space="preserve">lmic_request_network_time_cb_t </w:t>
      </w:r>
      <w:proofErr xmlns:w="http://schemas.openxmlformats.org/wordprocessingml/2006/main" w:type="spellEnd"/>
      <w:r xmlns:w="http://schemas.openxmlformats.org/wordprocessingml/2006/main" w:rsidRPr="002F01C4">
        <w:t xml:space="preserve">(void * </w:t>
      </w:r>
      <w:proofErr xmlns:w="http://schemas.openxmlformats.org/wordprocessingml/2006/main" w:type="spellStart"/>
      <w:r xmlns:w="http://schemas.openxmlformats.org/wordprocessingml/2006/main" w:rsidRPr="002F01C4">
        <w:t xml:space="preserve">pUserData </w:t>
      </w:r>
      <w:proofErr xmlns:w="http://schemas.openxmlformats.org/wordprocessingml/2006/main" w:type="spellEnd"/>
      <w:r xmlns:w="http://schemas.openxmlformats.org/wordprocessingml/2006/main" w:rsidRPr="002F01C4">
        <w:t xml:space="preserve">, int </w:t>
      </w:r>
      <w:proofErr xmlns:w="http://schemas.openxmlformats.org/wordprocessingml/2006/main" w:type="spellStart"/>
      <w:r xmlns:w="http://schemas.openxmlformats.org/wordprocessingml/2006/main" w:rsidRPr="002F01C4">
        <w:t xml:space="preserve">flagSuccess </w:t>
      </w:r>
      <w:proofErr xmlns:w="http://schemas.openxmlformats.org/wordprocessingml/2006/main" w:type="spellEnd"/>
      <w:r xmlns:w="http://schemas.openxmlformats.org/wordprocessingml/2006/main" w:rsidRPr="002F01C4">
        <w:t xml:space="preserve">);</w:t>
      </w:r>
    </w:p>
    <w:p w14:paraId="35482EC8" w14:textId="347B9B22" w:rsidR="002F01C4" w:rsidRDefault="002F01C4" w:rsidP="00BE0048"/>
    <w:p w14:paraId="04FB429E" w14:textId="4181DFAA" w:rsidR="002F01C4" w:rsidRDefault="002F01C4" w:rsidP="00BE0048">
      <w:r xmlns:w="http://schemas.openxmlformats.org/wordprocessingml/2006/main">
        <w:t xml:space="preserve">Эта функция вызывается после завершения обработки. </w:t>
      </w:r>
      <w:proofErr xmlns:w="http://schemas.openxmlformats.org/wordprocessingml/2006/main" w:type="spellStart"/>
      <w:r xmlns:w="http://schemas.openxmlformats.org/wordprocessingml/2006/main" w:rsidRPr="002F01C4">
        <w:rPr>
          <w:rFonts w:ascii="Consolas" w:hAnsi="Consolas"/>
        </w:rPr>
        <w:t xml:space="preserve">flagSuccess </w:t>
      </w:r>
      <w:proofErr xmlns:w="http://schemas.openxmlformats.org/wordprocessingml/2006/main" w:type="spellEnd"/>
      <w:r xmlns:w="http://schemas.openxmlformats.org/wordprocessingml/2006/main">
        <w:t xml:space="preserve">будет ненулевым, если время было успешно получено, и нулевым в противном случае. </w:t>
      </w:r>
      <w:proofErr xmlns:w="http://schemas.openxmlformats.org/wordprocessingml/2006/main" w:type="spellStart"/>
      <w:r xmlns:w="http://schemas.openxmlformats.org/wordprocessingml/2006/main" w:rsidR="006101B4" w:rsidRPr="006101B4">
        <w:rPr>
          <w:rFonts w:ascii="Consolas" w:hAnsi="Consolas"/>
        </w:rPr>
        <w:t xml:space="preserve">pUserData </w:t>
      </w:r>
      <w:proofErr xmlns:w="http://schemas.openxmlformats.org/wordprocessingml/2006/main" w:type="spellEnd"/>
      <w:r xmlns:w="http://schemas.openxmlformats.org/wordprocessingml/2006/main" w:rsidR="006101B4">
        <w:t xml:space="preserve">в обратном вызове будет установлен в соответствии со значением </w:t>
      </w:r>
      <w:proofErr xmlns:w="http://schemas.openxmlformats.org/wordprocessingml/2006/main" w:type="spellStart"/>
      <w:r xmlns:w="http://schemas.openxmlformats.org/wordprocessingml/2006/main" w:rsidR="006101B4" w:rsidRPr="006101B4">
        <w:rPr>
          <w:rFonts w:ascii="Consolas" w:hAnsi="Consolas"/>
        </w:rPr>
        <w:t xml:space="preserve">pUserData </w:t>
      </w:r>
      <w:proofErr xmlns:w="http://schemas.openxmlformats.org/wordprocessingml/2006/main" w:type="spellEnd"/>
      <w:r xmlns:w="http://schemas.openxmlformats.org/wordprocessingml/2006/main" w:rsidR="006101B4">
        <w:t xml:space="preserve">в исходном вызове </w:t>
      </w:r>
      <w:proofErr xmlns:w="http://schemas.openxmlformats.org/wordprocessingml/2006/main" w:type="spellStart"/>
      <w:r xmlns:w="http://schemas.openxmlformats.org/wordprocessingml/2006/main" w:rsidR="006101B4" w:rsidRPr="006101B4">
        <w:rPr>
          <w:rFonts w:ascii="Consolas" w:hAnsi="Consolas"/>
        </w:rPr>
        <w:t xml:space="preserve">LMIC_requestNetworkTime </w:t>
      </w:r>
      <w:proofErr xmlns:w="http://schemas.openxmlformats.org/wordprocessingml/2006/main" w:type="spellEnd"/>
      <w:r xmlns:w="http://schemas.openxmlformats.org/wordprocessingml/2006/main" w:rsidR="006101B4" w:rsidRPr="006101B4">
        <w:rPr>
          <w:rFonts w:ascii="Consolas" w:hAnsi="Consolas"/>
        </w:rPr>
        <w:t xml:space="preserve">() </w:t>
      </w:r>
      <w:r xmlns:w="http://schemas.openxmlformats.org/wordprocessingml/2006/main" w:rsidR="006101B4">
        <w:t xml:space="preserve">. Если не используется, используйте указатель NULL.</w:t>
      </w:r>
    </w:p>
    <w:p w14:paraId="51854CDB" w14:textId="6EA5CF97" w:rsidR="002F01C4" w:rsidRDefault="002F01C4" w:rsidP="002F01C4">
      <w:pPr xmlns:w="http://schemas.openxmlformats.org/wordprocessingml/2006/main">
        <w:pStyle w:val="StyleHeading3Consolas10pt"/>
      </w:pPr>
      <w:r xmlns:w="http://schemas.openxmlformats.org/wordprocessingml/2006/main">
        <w:rPr>
          <w:b w:val="0"/>
          <w:sz w:val="18"/>
        </w:rPr>
        <w:t xml:space="preserve">инт</w:t>
      </w:r>
      <w:r xmlns:w="http://schemas.openxmlformats.org/wordprocessingml/2006/main">
        <w:t xml:space="preserve"> </w:t>
      </w:r>
      <w:proofErr xmlns:w="http://schemas.openxmlformats.org/wordprocessingml/2006/main" w:type="spellStart"/>
      <w:r xmlns:w="http://schemas.openxmlformats.org/wordprocessingml/2006/main">
        <w:t xml:space="preserve">LMIC_getNetworkTimeReference</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 </w:t>
      </w:r>
      <w:proofErr xmlns:w="http://schemas.openxmlformats.org/wordprocessingml/2006/main" w:type="spellStart"/>
      <w:r xmlns:w="http://schemas.openxmlformats.org/wordprocessingml/2006/main">
        <w:rPr>
          <w:b w:val="0"/>
          <w:sz w:val="18"/>
        </w:rPr>
        <w:t xml:space="preserve">lmic_time_reference_t </w:t>
      </w:r>
      <w:proofErr xmlns:w="http://schemas.openxmlformats.org/wordprocessingml/2006/main" w:type="spellEnd"/>
      <w:r xmlns:w="http://schemas.openxmlformats.org/wordprocessingml/2006/main">
        <w:rPr>
          <w:b w:val="0"/>
          <w:sz w:val="18"/>
        </w:rPr>
        <w:t xml:space="preserve">* </w:t>
      </w:r>
      <w:proofErr xmlns:w="http://schemas.openxmlformats.org/wordprocessingml/2006/main" w:type="spellStart"/>
      <w:r xmlns:w="http://schemas.openxmlformats.org/wordprocessingml/2006/main">
        <w:rPr>
          <w:b w:val="0"/>
          <w:sz w:val="18"/>
        </w:rPr>
        <w:t xml:space="preserve">pReference </w:t>
      </w:r>
      <w:proofErr xmlns:w="http://schemas.openxmlformats.org/wordprocessingml/2006/main" w:type="spellEnd"/>
      <w:r xmlns:w="http://schemas.openxmlformats.org/wordprocessingml/2006/main" w:rsidRPr="003C6796">
        <w:rPr>
          <w:b w:val="0"/>
          <w:sz w:val="18"/>
        </w:rPr>
        <w:t xml:space="preserve">)</w:t>
      </w:r>
    </w:p>
    <w:p w14:paraId="01E247C7" w14:textId="230D553C" w:rsidR="002F01C4" w:rsidRDefault="002F01C4" w:rsidP="002F01C4">
      <w:r xmlns:w="http://schemas.openxmlformats.org/wordprocessingml/2006/main">
        <w:t xml:space="preserve">Извлечь ссылку на время для последнего полученного сетевого времени. Структура </w:t>
      </w:r>
      <w:proofErr xmlns:w="http://schemas.openxmlformats.org/wordprocessingml/2006/main" w:type="spellStart"/>
      <w:r xmlns:w="http://schemas.openxmlformats.org/wordprocessingml/2006/main" w:rsidRPr="002F01C4">
        <w:rPr>
          <w:rFonts w:ascii="Consolas" w:hAnsi="Consolas"/>
        </w:rPr>
        <w:t xml:space="preserve">lmic_time_reference_t </w:t>
      </w:r>
      <w:proofErr xmlns:w="http://schemas.openxmlformats.org/wordprocessingml/2006/main" w:type="spellEnd"/>
      <w:r xmlns:w="http://schemas.openxmlformats.org/wordprocessingml/2006/main">
        <w:t xml:space="preserve">в </w:t>
      </w:r>
      <w:proofErr xmlns:w="http://schemas.openxmlformats.org/wordprocessingml/2006/main" w:type="spellStart"/>
      <w:r xmlns:w="http://schemas.openxmlformats.org/wordprocessingml/2006/main" w:rsidRPr="002F01C4">
        <w:rPr>
          <w:rFonts w:ascii="Consolas" w:hAnsi="Consolas"/>
        </w:rPr>
        <w:t xml:space="preserve">pReference </w:t>
      </w:r>
      <w:proofErr xmlns:w="http://schemas.openxmlformats.org/wordprocessingml/2006/main" w:type="spellEnd"/>
      <w:r xmlns:w="http://schemas.openxmlformats.org/wordprocessingml/2006/main">
        <w:t xml:space="preserve">обновляется соответствующей информацией. Результатом этого вызова является логическое значение, указывающее, было ли возвращено допустимое время, если оно не равно нулю, было возвращено допустимое время, в противном случае допустимое время не было доступно (или </w:t>
      </w:r>
      <w:proofErr xmlns:w="http://schemas.openxmlformats.org/wordprocessingml/2006/main" w:type="spellStart"/>
      <w:r xmlns:w="http://schemas.openxmlformats.org/wordprocessingml/2006/main" w:rsidR="001F534D" w:rsidRPr="001F534D">
        <w:rPr>
          <w:rFonts w:ascii="Consolas" w:hAnsi="Consolas"/>
        </w:rPr>
        <w:t xml:space="preserve">pReference </w:t>
      </w:r>
      <w:proofErr xmlns:w="http://schemas.openxmlformats.org/wordprocessingml/2006/main" w:type="spellEnd"/>
      <w:r xmlns:w="http://schemas.openxmlformats.org/wordprocessingml/2006/main" w:rsidR="001F534D">
        <w:t xml:space="preserve">имело значение </w:t>
      </w:r>
      <w:r xmlns:w="http://schemas.openxmlformats.org/wordprocessingml/2006/main" w:rsidR="001F534D" w:rsidRPr="001F534D">
        <w:rPr>
          <w:rFonts w:ascii="Consolas" w:hAnsi="Consolas"/>
        </w:rPr>
        <w:t xml:space="preserve">NULL </w:t>
      </w:r>
      <w:r xmlns:w="http://schemas.openxmlformats.org/wordprocessingml/2006/main" w:rsidR="001F534D">
        <w:t xml:space="preserve">). В случае неудачи </w:t>
      </w:r>
      <w:r xmlns:w="http://schemas.openxmlformats.org/wordprocessingml/2006/main" w:rsidRPr="002F01C4">
        <w:rPr>
          <w:rFonts w:ascii="Consolas" w:hAnsi="Consolas"/>
        </w:rPr>
        <w:t xml:space="preserve">* </w:t>
      </w:r>
      <w:proofErr xmlns:w="http://schemas.openxmlformats.org/wordprocessingml/2006/main" w:type="spellStart"/>
      <w:r xmlns:w="http://schemas.openxmlformats.org/wordprocessingml/2006/main" w:rsidRPr="002F01C4">
        <w:rPr>
          <w:rFonts w:ascii="Consolas" w:hAnsi="Consolas"/>
        </w:rPr>
        <w:t xml:space="preserve">pReference </w:t>
      </w:r>
      <w:proofErr xmlns:w="http://schemas.openxmlformats.org/wordprocessingml/2006/main" w:type="spellEnd"/>
      <w:r xmlns:w="http://schemas.openxmlformats.org/wordprocessingml/2006/main">
        <w:t xml:space="preserve">не изменяется.</w:t>
      </w:r>
    </w:p>
    <w:p w14:paraId="5DE27432" w14:textId="37330E14" w:rsidR="002F01C4" w:rsidRDefault="002F01C4" w:rsidP="00BE0048"/>
    <w:p w14:paraId="1F5A28F5" w14:textId="21A9DF43" w:rsidR="001F534D" w:rsidRDefault="001F534D" w:rsidP="00BE0048">
      <w:r xmlns:w="http://schemas.openxmlformats.org/wordprocessingml/2006/main">
        <w:t xml:space="preserve">Структура </w:t>
      </w:r>
      <w:proofErr xmlns:w="http://schemas.openxmlformats.org/wordprocessingml/2006/main" w:type="spellStart"/>
      <w:r xmlns:w="http://schemas.openxmlformats.org/wordprocessingml/2006/main">
        <w:t xml:space="preserve">lmic_ </w:t>
      </w:r>
      <w:r xmlns:w="http://schemas.openxmlformats.org/wordprocessingml/2006/main" w:rsidRPr="001F534D">
        <w:rPr>
          <w:rFonts w:ascii="Consolas" w:hAnsi="Consolas"/>
        </w:rPr>
        <w:t xml:space="preserve">time </w:t>
      </w:r>
      <w:r xmlns:w="http://schemas.openxmlformats.org/wordprocessingml/2006/main">
        <w:t xml:space="preserve">_reference_t </w:t>
      </w:r>
      <w:proofErr xmlns:w="http://schemas.openxmlformats.org/wordprocessingml/2006/main" w:type="spellEnd"/>
      <w:r xmlns:w="http://schemas.openxmlformats.org/wordprocessingml/2006/main">
        <w:t xml:space="preserve">имеет следующие поля.</w:t>
      </w:r>
    </w:p>
    <w:p w14:paraId="0CE6CB9C" w14:textId="71360D98" w:rsidR="001F534D" w:rsidRDefault="001F534D" w:rsidP="00BE0048"/>
    <w:p w14:paraId="41B47BA0" w14:textId="1497E336" w:rsidR="001F534D" w:rsidRPr="001F534D" w:rsidRDefault="001E344E" w:rsidP="00A62F29">
      <w:pPr xmlns:w="http://schemas.openxmlformats.org/wordprocessingml/2006/main">
        <w:pStyle w:val="Listing"/>
        <w:numPr>
          <w:ilvl w:val="0"/>
          <w:numId w:val="0"/>
        </w:numPr>
        <w:ind w:left="360"/>
      </w:pPr>
      <w:r xmlns:w="http://schemas.openxmlformats.org/wordprocessingml/2006/main" w:rsidRPr="001F534D">
        <w:t xml:space="preserve">typedef структура {</w:t>
      </w:r>
    </w:p>
    <w:p w14:paraId="30FF4FCB" w14:textId="1A168021" w:rsidR="001F534D" w:rsidRPr="001F534D" w:rsidRDefault="001F534D" w:rsidP="00A62F29">
      <w:pPr xmlns:w="http://schemas.openxmlformats.org/wordprocessingml/2006/main">
        <w:pStyle w:val="Listing"/>
        <w:numPr>
          <w:ilvl w:val="0"/>
          <w:numId w:val="0"/>
        </w:numPr>
        <w:ind w:left="360"/>
      </w:pPr>
      <w:r xmlns:w="http://schemas.openxmlformats.org/wordprocessingml/2006/main" w:rsidRPr="001F534D">
        <w:t xml:space="preserve">    </w:t>
      </w:r>
      <w:proofErr xmlns:w="http://schemas.openxmlformats.org/wordprocessingml/2006/main" w:type="spellStart"/>
      <w:r xmlns:w="http://schemas.openxmlformats.org/wordprocessingml/2006/main" w:rsidRPr="001F534D">
        <w:t xml:space="preserve">ostime_t</w:t>
      </w:r>
      <w:proofErr xmlns:w="http://schemas.openxmlformats.org/wordprocessingml/2006/main" w:type="spellEnd"/>
      <w:r xmlns:w="http://schemas.openxmlformats.org/wordprocessingml/2006/main" w:rsidRPr="001F534D">
        <w:t xml:space="preserve"> </w:t>
      </w:r>
      <w:proofErr xmlns:w="http://schemas.openxmlformats.org/wordprocessingml/2006/main" w:type="spellStart"/>
      <w:r xmlns:w="http://schemas.openxmlformats.org/wordprocessingml/2006/main" w:rsidRPr="001F534D">
        <w:t xml:space="preserve">tLocal </w:t>
      </w:r>
      <w:proofErr xmlns:w="http://schemas.openxmlformats.org/wordprocessingml/2006/main" w:type="spellEnd"/>
      <w:r xmlns:w="http://schemas.openxmlformats.org/wordprocessingml/2006/main" w:rsidRPr="001F534D">
        <w:t xml:space="preserve">;</w:t>
      </w:r>
    </w:p>
    <w:p w14:paraId="6C3E3353" w14:textId="672E6569" w:rsidR="001F534D" w:rsidRPr="001F534D" w:rsidRDefault="001F534D" w:rsidP="00A62F29">
      <w:pPr xmlns:w="http://schemas.openxmlformats.org/wordprocessingml/2006/main">
        <w:pStyle w:val="Listing"/>
        <w:numPr>
          <w:ilvl w:val="0"/>
          <w:numId w:val="0"/>
        </w:numPr>
        <w:ind w:left="360"/>
      </w:pPr>
      <w:r xmlns:w="http://schemas.openxmlformats.org/wordprocessingml/2006/main" w:rsidRPr="001F534D">
        <w:t xml:space="preserve">    </w:t>
      </w:r>
      <w:proofErr xmlns:w="http://schemas.openxmlformats.org/wordprocessingml/2006/main" w:type="spellStart"/>
      <w:r xmlns:w="http://schemas.openxmlformats.org/wordprocessingml/2006/main" w:rsidRPr="001F534D">
        <w:t xml:space="preserve">lmic_gpstime_t</w:t>
      </w:r>
      <w:proofErr xmlns:w="http://schemas.openxmlformats.org/wordprocessingml/2006/main" w:type="spellEnd"/>
      <w:r xmlns:w="http://schemas.openxmlformats.org/wordprocessingml/2006/main" w:rsidRPr="001F534D">
        <w:t xml:space="preserve"> </w:t>
      </w:r>
      <w:proofErr xmlns:w="http://schemas.openxmlformats.org/wordprocessingml/2006/main" w:type="spellStart"/>
      <w:r xmlns:w="http://schemas.openxmlformats.org/wordprocessingml/2006/main" w:rsidRPr="001F534D">
        <w:t xml:space="preserve">tСеть </w:t>
      </w:r>
      <w:proofErr xmlns:w="http://schemas.openxmlformats.org/wordprocessingml/2006/main" w:type="spellEnd"/>
      <w:r xmlns:w="http://schemas.openxmlformats.org/wordprocessingml/2006/main" w:rsidRPr="001F534D">
        <w:t xml:space="preserve">;</w:t>
      </w:r>
    </w:p>
    <w:p w14:paraId="79F55D3C" w14:textId="7947C5A6" w:rsidR="001F534D" w:rsidRDefault="001F534D" w:rsidP="00A62F29">
      <w:pPr xmlns:w="http://schemas.openxmlformats.org/wordprocessingml/2006/main">
        <w:pStyle w:val="Listing"/>
        <w:numPr>
          <w:ilvl w:val="0"/>
          <w:numId w:val="0"/>
        </w:numPr>
        <w:ind w:left="360"/>
      </w:pPr>
      <w:r xmlns:w="http://schemas.openxmlformats.org/wordprocessingml/2006/main" w:rsidRPr="001F534D">
        <w:t xml:space="preserve">} </w:t>
      </w:r>
      <w:proofErr xmlns:w="http://schemas.openxmlformats.org/wordprocessingml/2006/main" w:type="spellStart"/>
      <w:r xmlns:w="http://schemas.openxmlformats.org/wordprocessingml/2006/main" w:rsidRPr="00A62F29">
        <w:rPr>
          <w:b/>
        </w:rPr>
        <w:t xml:space="preserve">lmic_time_reference_t </w:t>
      </w:r>
      <w:proofErr xmlns:w="http://schemas.openxmlformats.org/wordprocessingml/2006/main" w:type="spellEnd"/>
      <w:r xmlns:w="http://schemas.openxmlformats.org/wordprocessingml/2006/main" w:rsidRPr="001F534D">
        <w:t xml:space="preserve">;</w:t>
      </w:r>
    </w:p>
    <w:p w14:paraId="5176758D" w14:textId="7E7104A7" w:rsidR="001F534D" w:rsidRDefault="001F534D" w:rsidP="00BE0048"/>
    <w:p w14:paraId="5F0B24E3" w14:textId="0813D66C" w:rsidR="006101B4" w:rsidRDefault="006101B4" w:rsidP="00BE0048">
      <w:proofErr xmlns:w="http://schemas.openxmlformats.org/wordprocessingml/2006/main" w:type="spellStart"/>
      <w:r xmlns:w="http://schemas.openxmlformats.org/wordprocessingml/2006/main" w:rsidRPr="00244D58">
        <w:rPr>
          <w:rFonts w:ascii="Consolas" w:hAnsi="Consolas"/>
        </w:rPr>
        <w:t xml:space="preserve">tNetwork </w:t>
      </w:r>
      <w:proofErr xmlns:w="http://schemas.openxmlformats.org/wordprocessingml/2006/main" w:type="spellEnd"/>
      <w:r xmlns:w="http://schemas.openxmlformats.org/wordprocessingml/2006/main">
        <w:t xml:space="preserve">устанавливается на время GPS, переданное сетью в сообщении </w:t>
      </w:r>
      <w:proofErr xmlns:w="http://schemas.openxmlformats.org/wordprocessingml/2006/main" w:type="spellStart"/>
      <w:r xmlns:w="http://schemas.openxmlformats.org/wordprocessingml/2006/main" w:rsidRPr="00244D58">
        <w:rPr>
          <w:rFonts w:ascii="Consolas" w:hAnsi="Consolas"/>
        </w:rPr>
        <w:t xml:space="preserve">DeviceTimeAns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sidRPr="00244D58">
        <w:rPr>
          <w:rFonts w:ascii="Consolas" w:hAnsi="Consolas"/>
        </w:rPr>
        <w:t xml:space="preserve">tLocal </w:t>
      </w:r>
      <w:proofErr xmlns:w="http://schemas.openxmlformats.org/wordprocessingml/2006/main" w:type="spellEnd"/>
      <w:r xmlns:w="http://schemas.openxmlformats.org/wordprocessingml/2006/main">
        <w:t xml:space="preserve">вычисляется путем преобразования дробной части сообщения </w:t>
      </w:r>
      <w:proofErr xmlns:w="http://schemas.openxmlformats.org/wordprocessingml/2006/main" w:type="spellStart"/>
      <w:r xmlns:w="http://schemas.openxmlformats.org/wordprocessingml/2006/main" w:rsidRPr="00244D58">
        <w:rPr>
          <w:rFonts w:ascii="Consolas" w:hAnsi="Consolas"/>
        </w:rPr>
        <w:t xml:space="preserve">DeviceTimeAns </w:t>
      </w:r>
      <w:proofErr xmlns:w="http://schemas.openxmlformats.org/wordprocessingml/2006/main" w:type="spellEnd"/>
      <w:r xmlns:w="http://schemas.openxmlformats.org/wordprocessingml/2006/main">
        <w:t xml:space="preserve">в такты ОС и вычитания этого значения из времени завершения сообщения </w:t>
      </w:r>
      <w:proofErr xmlns:w="http://schemas.openxmlformats.org/wordprocessingml/2006/main" w:type="spellStart"/>
      <w:r xmlns:w="http://schemas.openxmlformats.org/wordprocessingml/2006/main" w:rsidRPr="00244D58">
        <w:rPr>
          <w:rFonts w:ascii="Consolas" w:hAnsi="Consolas"/>
        </w:rPr>
        <w:t xml:space="preserve">DeviceTimeReq </w:t>
      </w:r>
      <w:proofErr xmlns:w="http://schemas.openxmlformats.org/wordprocessingml/2006/main" w:type="spellEnd"/>
      <w:r xmlns:w="http://schemas.openxmlformats.org/wordprocessingml/2006/main">
        <w:t xml:space="preserve">.</w:t>
      </w:r>
    </w:p>
    <w:p w14:paraId="7C15B3F7" w14:textId="77777777" w:rsidR="006101B4" w:rsidRDefault="006101B4" w:rsidP="00BE0048"/>
    <w:p w14:paraId="50CC7028" w14:textId="68FAAF55" w:rsidR="001F534D" w:rsidRDefault="001F534D" w:rsidP="00BE0048">
      <w:r xmlns:w="http://schemas.openxmlformats.org/wordprocessingml/2006/main">
        <w:t xml:space="preserve">Два поля устанавливают связь между заданным временем ОС </w:t>
      </w:r>
      <w:proofErr xmlns:w="http://schemas.openxmlformats.org/wordprocessingml/2006/main" w:type="spellStart"/>
      <w:r xmlns:w="http://schemas.openxmlformats.org/wordprocessingml/2006/main" w:rsidRPr="001F534D">
        <w:rPr>
          <w:rFonts w:ascii="Consolas" w:hAnsi="Consolas"/>
        </w:rPr>
        <w:t xml:space="preserve">tLocal </w:t>
      </w:r>
      <w:proofErr xmlns:w="http://schemas.openxmlformats.org/wordprocessingml/2006/main" w:type="spellEnd"/>
      <w:r xmlns:w="http://schemas.openxmlformats.org/wordprocessingml/2006/main">
        <w:t xml:space="preserve">и заданным временем GPS </w:t>
      </w:r>
      <w:proofErr xmlns:w="http://schemas.openxmlformats.org/wordprocessingml/2006/main" w:type="spellStart"/>
      <w:r xmlns:w="http://schemas.openxmlformats.org/wordprocessingml/2006/main" w:rsidRPr="001F534D">
        <w:rPr>
          <w:rFonts w:ascii="Consolas" w:hAnsi="Consolas"/>
        </w:rPr>
        <w:t xml:space="preserve">tNetwork </w:t>
      </w:r>
      <w:proofErr xmlns:w="http://schemas.openxmlformats.org/wordprocessingml/2006/main" w:type="spellEnd"/>
      <w:r xmlns:w="http://schemas.openxmlformats.org/wordprocessingml/2006/main">
        <w:t xml:space="preserve">. Из этого можно вычислить текущее время ОС, соответствующее заданному времени GPS, используя формулу типа </w:t>
      </w:r>
      <w:proofErr xmlns:w="http://schemas.openxmlformats.org/wordprocessingml/2006/main" w:type="spellStart"/>
      <w:r xmlns:w="http://schemas.openxmlformats.org/wordprocessingml/2006/main" w:rsidR="00400D43" w:rsidRPr="00400D43">
        <w:rPr>
          <w:rFonts w:ascii="Consolas" w:hAnsi="Consolas"/>
        </w:rPr>
        <w:t xml:space="preserve">ostime </w:t>
      </w:r>
      <w:proofErr xmlns:w="http://schemas.openxmlformats.org/wordprocessingml/2006/main" w:type="spellEnd"/>
      <w:r xmlns:w="http://schemas.openxmlformats.org/wordprocessingml/2006/main" w:rsidR="00400D43" w:rsidRPr="00400D43">
        <w:rPr>
          <w:rFonts w:ascii="Consolas" w:hAnsi="Consolas"/>
        </w:rPr>
        <w:t xml:space="preserve">= </w:t>
      </w:r>
      <w:proofErr xmlns:w="http://schemas.openxmlformats.org/wordprocessingml/2006/main" w:type="spellStart"/>
      <w:r xmlns:w="http://schemas.openxmlformats.org/wordprocessingml/2006/main" w:rsidR="00400D43" w:rsidRPr="00400D43">
        <w:rPr>
          <w:rFonts w:ascii="Consolas" w:hAnsi="Consolas"/>
        </w:rPr>
        <w:t xml:space="preserve">ref.tLocal </w:t>
      </w:r>
      <w:proofErr xmlns:w="http://schemas.openxmlformats.org/wordprocessingml/2006/main" w:type="spellEnd"/>
      <w:r xmlns:w="http://schemas.openxmlformats.org/wordprocessingml/2006/main" w:rsidR="00400D43" w:rsidRPr="00400D43">
        <w:rPr>
          <w:rFonts w:ascii="Consolas" w:hAnsi="Consolas"/>
        </w:rPr>
        <w:t xml:space="preserve">+ sec2osticks( </w:t>
      </w:r>
      <w:proofErr xmlns:w="http://schemas.openxmlformats.org/wordprocessingml/2006/main" w:type="spellStart"/>
      <w:r xmlns:w="http://schemas.openxmlformats.org/wordprocessingml/2006/main" w:rsidR="00400D43" w:rsidRPr="00400D43">
        <w:rPr>
          <w:rFonts w:ascii="Consolas" w:hAnsi="Consolas"/>
        </w:rPr>
        <w:t xml:space="preserve">gpstime </w:t>
      </w:r>
      <w:proofErr xmlns:w="http://schemas.openxmlformats.org/wordprocessingml/2006/main" w:type="spellEnd"/>
      <w:r xmlns:w="http://schemas.openxmlformats.org/wordprocessingml/2006/main" w:rsidR="00400D43" w:rsidRPr="00400D43">
        <w:rPr>
          <w:rFonts w:ascii="Consolas" w:hAnsi="Consolas"/>
        </w:rPr>
        <w:t xml:space="preserve">– </w:t>
      </w:r>
      <w:proofErr xmlns:w="http://schemas.openxmlformats.org/wordprocessingml/2006/main" w:type="spellStart"/>
      <w:r xmlns:w="http://schemas.openxmlformats.org/wordprocessingml/2006/main" w:rsidR="00400D43" w:rsidRPr="00400D43">
        <w:rPr>
          <w:rFonts w:ascii="Consolas" w:hAnsi="Consolas"/>
        </w:rPr>
        <w:t xml:space="preserve">ref.tNetwork </w:t>
      </w:r>
      <w:proofErr xmlns:w="http://schemas.openxmlformats.org/wordprocessingml/2006/main" w:type="spellEnd"/>
      <w:r xmlns:w="http://schemas.openxmlformats.org/wordprocessingml/2006/main" w:rsidR="00400D43" w:rsidRPr="00400D43">
        <w:rPr>
          <w:rFonts w:ascii="Consolas" w:hAnsi="Consolas"/>
        </w:rPr>
        <w:t xml:space="preserve">) </w:t>
      </w:r>
      <w:r xmlns:w="http://schemas.openxmlformats.org/wordprocessingml/2006/main">
        <w:t xml:space="preserve">.</w:t>
      </w:r>
    </w:p>
    <w:p w14:paraId="3664C9DC" w14:textId="2AC9DE5F" w:rsidR="000A726D" w:rsidRDefault="000A726D" w:rsidP="000A726D">
      <w:pPr xmlns:w="http://schemas.openxmlformats.org/wordprocessingml/2006/main">
        <w:pStyle w:val="StyleHeading3Consolas10pt"/>
      </w:pPr>
      <w:r xmlns:w="http://schemas.openxmlformats.org/wordprocessingml/2006/main">
        <w:rPr>
          <w:b w:val="0"/>
          <w:sz w:val="18"/>
        </w:rPr>
        <w:t xml:space="preserve">uint8_t</w:t>
      </w:r>
      <w:r xmlns:w="http://schemas.openxmlformats.org/wordprocessingml/2006/main">
        <w:t xml:space="preserve"> </w:t>
      </w:r>
      <w:proofErr xmlns:w="http://schemas.openxmlformats.org/wordprocessingml/2006/main" w:type="spellStart"/>
      <w:r xmlns:w="http://schemas.openxmlformats.org/wordprocessingml/2006/main">
        <w:t xml:space="preserve">LMIC_setBatteryLevel</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(uint8_t </w:t>
      </w:r>
      <w:proofErr xmlns:w="http://schemas.openxmlformats.org/wordprocessingml/2006/main" w:type="spellStart"/>
      <w:r xmlns:w="http://schemas.openxmlformats.org/wordprocessingml/2006/main">
        <w:rPr>
          <w:b w:val="0"/>
          <w:sz w:val="18"/>
        </w:rPr>
        <w:t xml:space="preserve">uBattLevel </w:t>
      </w:r>
      <w:proofErr xmlns:w="http://schemas.openxmlformats.org/wordprocessingml/2006/main" w:type="spellEnd"/>
      <w:r xmlns:w="http://schemas.openxmlformats.org/wordprocessingml/2006/main" w:rsidRPr="003C6796">
        <w:rPr>
          <w:b w:val="0"/>
          <w:sz w:val="18"/>
        </w:rPr>
        <w:t xml:space="preserve">)</w:t>
      </w:r>
    </w:p>
    <w:p w14:paraId="53A0D02B" w14:textId="62454FBC" w:rsidR="000A726D" w:rsidRDefault="000A726D" w:rsidP="000A726D">
      <w:r xmlns:w="http://schemas.openxmlformats.org/wordprocessingml/2006/main">
        <w:t xml:space="preserve">Установите уровень заряда батареи, который будет возвращен сетевому серверу MAC в сообщениях </w:t>
      </w:r>
      <w:proofErr xmlns:w="http://schemas.openxmlformats.org/wordprocessingml/2006/main" w:type="spellStart"/>
      <w:r xmlns:w="http://schemas.openxmlformats.org/wordprocessingml/2006/main" w:rsidRPr="000A726D">
        <w:rPr>
          <w:rFonts w:ascii="Consolas" w:hAnsi="Consolas"/>
        </w:rPr>
        <w:t xml:space="preserve">DevStatusAns </w:t>
      </w:r>
      <w:proofErr xmlns:w="http://schemas.openxmlformats.org/wordprocessingml/2006/main" w:type="spellEnd"/>
      <w:r xmlns:w="http://schemas.openxmlformats.org/wordprocessingml/2006/main">
        <w:t xml:space="preserve">. Результатом этого вызова является предыдущее значение. Внутреннее значение инициализируется </w:t>
      </w:r>
      <w:proofErr xmlns:w="http://schemas.openxmlformats.org/wordprocessingml/2006/main" w:type="spellStart"/>
      <w:r xmlns:w="http://schemas.openxmlformats.org/wordprocessingml/2006/main">
        <w:t xml:space="preserve">LMIC_init </w:t>
      </w:r>
      <w:proofErr xmlns:w="http://schemas.openxmlformats.org/wordprocessingml/2006/main" w:type="spellEnd"/>
      <w:r xmlns:w="http://schemas.openxmlformats.org/wordprocessingml/2006/main">
        <w:t xml:space="preserve">() в </w:t>
      </w:r>
      <w:r xmlns:w="http://schemas.openxmlformats.org/wordprocessingml/2006/main" w:rsidRPr="000A726D">
        <w:rPr>
          <w:rFonts w:ascii="Consolas" w:hAnsi="Consolas"/>
        </w:rPr>
        <w:t xml:space="preserve">MCMD_DEVS_NOINFO </w:t>
      </w:r>
      <w:r xmlns:w="http://schemas.openxmlformats.org/wordprocessingml/2006/main">
        <w:t xml:space="preserve">. Внутреннее значение не изменяется </w:t>
      </w:r>
      <w:proofErr xmlns:w="http://schemas.openxmlformats.org/wordprocessingml/2006/main" w:type="spellStart"/>
      <w:r xmlns:w="http://schemas.openxmlformats.org/wordprocessingml/2006/main" w:rsidRPr="000A726D">
        <w:rPr>
          <w:rFonts w:ascii="Consolas" w:hAnsi="Consolas"/>
        </w:rPr>
        <w:t xml:space="preserve">LMIC_reset </w:t>
      </w:r>
      <w:proofErr xmlns:w="http://schemas.openxmlformats.org/wordprocessingml/2006/main" w:type="spellEnd"/>
      <w:r xmlns:w="http://schemas.openxmlformats.org/wordprocessingml/2006/main" w:rsidRPr="000A726D">
        <w:rPr>
          <w:rFonts w:ascii="Consolas" w:hAnsi="Consolas"/>
        </w:rPr>
        <w:t xml:space="preserve">() </w:t>
      </w:r>
      <w:r xmlns:w="http://schemas.openxmlformats.org/wordprocessingml/2006/main">
        <w:t xml:space="preserve">.</w:t>
      </w:r>
    </w:p>
    <w:p w14:paraId="1810BE9C" w14:textId="2212BEB4" w:rsidR="000A726D" w:rsidRDefault="000A726D" w:rsidP="000A726D"/>
    <w:p w14:paraId="442ABF74" w14:textId="5D53014A" w:rsidR="000A726D" w:rsidRDefault="000A726D" w:rsidP="000A726D">
      <w:r xmlns:w="http://schemas.openxmlformats.org/wordprocessingml/2006/main">
        <w:t xml:space="preserve">Возможные значения </w:t>
      </w:r>
      <w:proofErr xmlns:w="http://schemas.openxmlformats.org/wordprocessingml/2006/main" w:type="spellStart"/>
      <w:r xmlns:w="http://schemas.openxmlformats.org/wordprocessingml/2006/main" w:rsidRPr="00C31D91">
        <w:rPr>
          <w:rFonts w:ascii="Consolas" w:hAnsi="Consolas"/>
        </w:rPr>
        <w:t xml:space="preserve">uBattLevel </w:t>
      </w:r>
      <w:proofErr xmlns:w="http://schemas.openxmlformats.org/wordprocessingml/2006/main" w:type="spellEnd"/>
      <w:r xmlns:w="http://schemas.openxmlformats.org/wordprocessingml/2006/main">
        <w:t xml:space="preserve">:</w:t>
      </w:r>
    </w:p>
    <w:p w14:paraId="54654DB9" w14:textId="77777777" w:rsidR="000A726D" w:rsidRPr="000A726D" w:rsidRDefault="000A726D" w:rsidP="000A726D"/>
    <w:tbl>
      <w:tblPr>
        <w:tblStyle w:val="TableGrid"/>
        <w:tblW w:w="0" w:type="auto"/>
        <w:tblLook w:val="04A0" w:firstRow="1" w:lastRow="0" w:firstColumn="1" w:lastColumn="0" w:noHBand="0" w:noVBand="1"/>
      </w:tblPr>
      <w:tblGrid>
        <w:gridCol w:w="750"/>
        <w:gridCol w:w="2526"/>
        <w:gridCol w:w="5799"/>
      </w:tblGrid>
      <w:tr w:rsidR="000A726D" w:rsidRPr="002D0C2C" w14:paraId="4E3136A7" w14:textId="77777777" w:rsidTr="00234A82">
        <w:tc>
          <w:tcPr>
            <w:tcW w:w="0" w:type="auto"/>
          </w:tcPr>
          <w:p w14:paraId="06B18F7F" w14:textId="65D63ECA" w:rsidR="000A726D" w:rsidRPr="002D0C2C" w:rsidRDefault="000A726D" w:rsidP="00234A82">
            <w:pPr xmlns:w="http://schemas.openxmlformats.org/wordprocessingml/2006/main">
              <w:keepNext/>
              <w:autoSpaceDE w:val="0"/>
              <w:rPr>
                <w:rFonts w:cs="Arial"/>
                <w:b/>
              </w:rPr>
            </w:pPr>
            <w:r xmlns:w="http://schemas.openxmlformats.org/wordprocessingml/2006/main">
              <w:rPr>
                <w:rFonts w:cs="Arial"/>
                <w:b/>
              </w:rPr>
              <w:t xml:space="preserve">Ценить</w:t>
            </w:r>
          </w:p>
        </w:tc>
        <w:tc>
          <w:tcPr>
            <w:tcW w:w="0" w:type="auto"/>
          </w:tcPr>
          <w:p w14:paraId="64DABF65" w14:textId="02BB3779" w:rsidR="000A726D" w:rsidRPr="002D0C2C" w:rsidRDefault="000A726D" w:rsidP="00234A82">
            <w:pPr xmlns:w="http://schemas.openxmlformats.org/wordprocessingml/2006/main">
              <w:keepNext/>
              <w:autoSpaceDE w:val="0"/>
              <w:rPr>
                <w:rFonts w:cs="Arial"/>
                <w:b/>
              </w:rPr>
            </w:pPr>
            <w:r xmlns:w="http://schemas.openxmlformats.org/wordprocessingml/2006/main">
              <w:rPr>
                <w:rFonts w:cs="Arial"/>
                <w:b/>
              </w:rPr>
              <w:t xml:space="preserve">Имя</w:t>
            </w:r>
          </w:p>
        </w:tc>
        <w:tc>
          <w:tcPr>
            <w:tcW w:w="0" w:type="auto"/>
          </w:tcPr>
          <w:p w14:paraId="36ED71BD" w14:textId="77777777" w:rsidR="000A726D" w:rsidRPr="002D0C2C" w:rsidRDefault="000A726D" w:rsidP="00234A82">
            <w:pPr xmlns:w="http://schemas.openxmlformats.org/wordprocessingml/2006/main">
              <w:keepNext/>
              <w:autoSpaceDE w:val="0"/>
              <w:rPr>
                <w:rFonts w:cs="Arial"/>
                <w:b/>
              </w:rPr>
            </w:pPr>
            <w:r xmlns:w="http://schemas.openxmlformats.org/wordprocessingml/2006/main" w:rsidRPr="002D0C2C">
              <w:rPr>
                <w:rFonts w:cs="Arial"/>
                <w:b/>
              </w:rPr>
              <w:t xml:space="preserve">Значение</w:t>
            </w:r>
          </w:p>
        </w:tc>
      </w:tr>
      <w:tr w:rsidR="000A726D" w:rsidRPr="002D0C2C" w14:paraId="38C6C82D" w14:textId="77777777" w:rsidTr="00234A82">
        <w:tc>
          <w:tcPr>
            <w:tcW w:w="0" w:type="auto"/>
            <w:vAlign w:val="center"/>
          </w:tcPr>
          <w:p w14:paraId="510A7A16" w14:textId="77777777" w:rsidR="000A726D" w:rsidRPr="002D0C2C" w:rsidRDefault="000A726D" w:rsidP="00234A82">
            <w:pPr xmlns:w="http://schemas.openxmlformats.org/wordprocessingml/2006/main">
              <w:jc w:val="center"/>
            </w:pPr>
            <w:r xmlns:w="http://schemas.openxmlformats.org/wordprocessingml/2006/main" w:rsidRPr="002D0C2C">
              <w:t xml:space="preserve">0</w:t>
            </w:r>
          </w:p>
        </w:tc>
        <w:tc>
          <w:tcPr>
            <w:tcW w:w="0" w:type="auto"/>
            <w:vAlign w:val="center"/>
          </w:tcPr>
          <w:p w14:paraId="19FA7A88" w14:textId="4CFFE7B8" w:rsidR="000A726D" w:rsidRPr="002D0C2C" w:rsidRDefault="000A726D" w:rsidP="000A726D">
            <w:r xmlns:w="http://schemas.openxmlformats.org/wordprocessingml/2006/main" w:rsidRPr="000A726D">
              <w:rPr>
                <w:rFonts w:ascii="Consolas" w:hAnsi="Consolas"/>
              </w:rPr>
              <w:t xml:space="preserve">MCMD_DEVS_EXT_POWER</w:t>
            </w:r>
          </w:p>
        </w:tc>
        <w:tc>
          <w:tcPr>
            <w:tcW w:w="0" w:type="auto"/>
          </w:tcPr>
          <w:p w14:paraId="393B7365" w14:textId="388CE9BD" w:rsidR="000A726D" w:rsidRPr="002D0C2C" w:rsidRDefault="000A726D" w:rsidP="00234A82">
            <w:r xmlns:w="http://schemas.openxmlformats.org/wordprocessingml/2006/main">
              <w:t xml:space="preserve">Устройство работает от внешнего источника питания.</w:t>
            </w:r>
          </w:p>
        </w:tc>
      </w:tr>
      <w:tr w:rsidR="000A726D" w:rsidRPr="002D0C2C" w14:paraId="037F82D9" w14:textId="77777777" w:rsidTr="00234A82">
        <w:tc>
          <w:tcPr>
            <w:tcW w:w="0" w:type="auto"/>
            <w:vAlign w:val="center"/>
          </w:tcPr>
          <w:p w14:paraId="7328ACC4" w14:textId="548B5B27" w:rsidR="000A726D" w:rsidRPr="002D0C2C" w:rsidRDefault="000A726D" w:rsidP="00234A82">
            <w:pPr xmlns:w="http://schemas.openxmlformats.org/wordprocessingml/2006/main">
              <w:jc w:val="center"/>
            </w:pPr>
            <w:r xmlns:w="http://schemas.openxmlformats.org/wordprocessingml/2006/main">
              <w:t xml:space="preserve">0x01</w:t>
            </w:r>
          </w:p>
        </w:tc>
        <w:tc>
          <w:tcPr>
            <w:tcW w:w="0" w:type="auto"/>
            <w:vAlign w:val="center"/>
          </w:tcPr>
          <w:p w14:paraId="7A78CA05" w14:textId="5DE4D408" w:rsidR="000A726D" w:rsidRPr="000A726D" w:rsidRDefault="000A726D" w:rsidP="000A726D">
            <w:pPr xmlns:w="http://schemas.openxmlformats.org/wordprocessingml/2006/main">
              <w:rPr>
                <w:rFonts w:ascii="Consolas" w:hAnsi="Consolas"/>
              </w:rPr>
            </w:pPr>
            <w:r xmlns:w="http://schemas.openxmlformats.org/wordprocessingml/2006/main" w:rsidRPr="000A726D">
              <w:rPr>
                <w:rFonts w:ascii="Consolas" w:hAnsi="Consolas"/>
              </w:rPr>
              <w:t xml:space="preserve">MCMD_DEVS_BATT_MIN</w:t>
            </w:r>
          </w:p>
        </w:tc>
        <w:tc>
          <w:tcPr>
            <w:tcW w:w="0" w:type="auto"/>
          </w:tcPr>
          <w:p w14:paraId="06EB1489" w14:textId="32C01162" w:rsidR="000A726D" w:rsidRDefault="000A726D" w:rsidP="00234A82">
            <w:r xmlns:w="http://schemas.openxmlformats.org/wordprocessingml/2006/main">
              <w:t xml:space="preserve">Устройство работает от аккумулятора; уровень заряда аккумулятора минимальный.</w:t>
            </w:r>
          </w:p>
        </w:tc>
      </w:tr>
      <w:tr w:rsidR="000A726D" w:rsidRPr="002D0C2C" w14:paraId="79276274" w14:textId="77777777" w:rsidTr="00234A82">
        <w:tc>
          <w:tcPr>
            <w:tcW w:w="0" w:type="auto"/>
            <w:vAlign w:val="center"/>
          </w:tcPr>
          <w:p w14:paraId="67FEDE98" w14:textId="25DF662E" w:rsidR="000A726D" w:rsidRDefault="000A726D" w:rsidP="00234A82">
            <w:pPr xmlns:w="http://schemas.openxmlformats.org/wordprocessingml/2006/main">
              <w:jc w:val="center"/>
            </w:pPr>
            <w:r xmlns:w="http://schemas.openxmlformats.org/wordprocessingml/2006/main">
              <w:t xml:space="preserve">…</w:t>
            </w:r>
          </w:p>
        </w:tc>
        <w:tc>
          <w:tcPr>
            <w:tcW w:w="0" w:type="auto"/>
            <w:vAlign w:val="center"/>
          </w:tcPr>
          <w:p w14:paraId="37AE5645" w14:textId="77777777" w:rsidR="000A726D" w:rsidRPr="000A726D" w:rsidRDefault="000A726D" w:rsidP="000A726D">
            <w:pPr>
              <w:rPr>
                <w:rFonts w:ascii="Consolas" w:hAnsi="Consolas"/>
              </w:rPr>
            </w:pPr>
          </w:p>
        </w:tc>
        <w:tc>
          <w:tcPr>
            <w:tcW w:w="0" w:type="auto"/>
          </w:tcPr>
          <w:p w14:paraId="363061DE" w14:textId="77777777" w:rsidR="000A726D" w:rsidRDefault="000A726D" w:rsidP="00234A82"/>
        </w:tc>
      </w:tr>
      <w:tr w:rsidR="000A726D" w:rsidRPr="002D0C2C" w14:paraId="153B6A0F" w14:textId="77777777" w:rsidTr="00234A82">
        <w:tc>
          <w:tcPr>
            <w:tcW w:w="0" w:type="auto"/>
            <w:vAlign w:val="center"/>
          </w:tcPr>
          <w:p w14:paraId="0356E0B6" w14:textId="159CDE1C" w:rsidR="000A726D" w:rsidRDefault="000A726D" w:rsidP="00234A82">
            <w:pPr xmlns:w="http://schemas.openxmlformats.org/wordprocessingml/2006/main">
              <w:jc w:val="center"/>
            </w:pPr>
            <w:r xmlns:w="http://schemas.openxmlformats.org/wordprocessingml/2006/main">
              <w:t xml:space="preserve">0xFE</w:t>
            </w:r>
          </w:p>
        </w:tc>
        <w:tc>
          <w:tcPr>
            <w:tcW w:w="0" w:type="auto"/>
            <w:vAlign w:val="center"/>
          </w:tcPr>
          <w:p w14:paraId="36F74E0E" w14:textId="7C5CAC21" w:rsidR="000A726D" w:rsidRPr="000A726D" w:rsidRDefault="000A726D" w:rsidP="000A726D">
            <w:pPr xmlns:w="http://schemas.openxmlformats.org/wordprocessingml/2006/main">
              <w:rPr>
                <w:rFonts w:ascii="Consolas" w:hAnsi="Consolas"/>
              </w:rPr>
            </w:pPr>
            <w:r xmlns:w="http://schemas.openxmlformats.org/wordprocessingml/2006/main">
              <w:rPr>
                <w:rFonts w:ascii="Consolas" w:hAnsi="Consolas"/>
              </w:rPr>
              <w:t xml:space="preserve">MCMD_DEVS_BATT_MAX</w:t>
            </w:r>
          </w:p>
        </w:tc>
        <w:tc>
          <w:tcPr>
            <w:tcW w:w="0" w:type="auto"/>
          </w:tcPr>
          <w:p w14:paraId="487A41CE" w14:textId="6D89B44C" w:rsidR="000A726D" w:rsidRDefault="000A726D" w:rsidP="00234A82">
            <w:r xmlns:w="http://schemas.openxmlformats.org/wordprocessingml/2006/main">
              <w:t xml:space="preserve">Устройство работает от батареи; батарея заряжена на максимальном уровне</w:t>
            </w:r>
          </w:p>
        </w:tc>
      </w:tr>
      <w:tr w:rsidR="000A726D" w:rsidRPr="002D0C2C" w14:paraId="77105485" w14:textId="77777777" w:rsidTr="00234A82">
        <w:tc>
          <w:tcPr>
            <w:tcW w:w="0" w:type="auto"/>
            <w:vAlign w:val="center"/>
          </w:tcPr>
          <w:p w14:paraId="766E28B1" w14:textId="604ED8DE" w:rsidR="000A726D" w:rsidRDefault="000A726D" w:rsidP="00234A82">
            <w:pPr xmlns:w="http://schemas.openxmlformats.org/wordprocessingml/2006/main">
              <w:jc w:val="center"/>
            </w:pPr>
            <w:r xmlns:w="http://schemas.openxmlformats.org/wordprocessingml/2006/main">
              <w:t xml:space="preserve">0xFF</w:t>
            </w:r>
          </w:p>
        </w:tc>
        <w:tc>
          <w:tcPr>
            <w:tcW w:w="0" w:type="auto"/>
            <w:vAlign w:val="center"/>
          </w:tcPr>
          <w:p w14:paraId="7B1C12EC" w14:textId="473DF81D" w:rsidR="000A726D" w:rsidRDefault="00DE32C5" w:rsidP="000A726D">
            <w:pPr xmlns:w="http://schemas.openxmlformats.org/wordprocessingml/2006/main">
              <w:rPr>
                <w:rFonts w:ascii="Consolas" w:hAnsi="Consolas"/>
              </w:rPr>
            </w:pPr>
            <w:r xmlns:w="http://schemas.openxmlformats.org/wordprocessingml/2006/main">
              <w:rPr>
                <w:rFonts w:ascii="Consolas" w:hAnsi="Consolas"/>
              </w:rPr>
              <w:t xml:space="preserve">MCMD_DEVS_BATT_NOINFO</w:t>
            </w:r>
          </w:p>
        </w:tc>
        <w:tc>
          <w:tcPr>
            <w:tcW w:w="0" w:type="auto"/>
          </w:tcPr>
          <w:p w14:paraId="7F0ED50D" w14:textId="45110C83" w:rsidR="000A726D" w:rsidRDefault="00DE32C5" w:rsidP="00234A82">
            <w:r xmlns:w="http://schemas.openxmlformats.org/wordprocessingml/2006/main">
              <w:t xml:space="preserve">Устройство не знает состояние своей батареи/питания и не смогло измерить уровень заряда батареи.</w:t>
            </w:r>
          </w:p>
        </w:tc>
      </w:tr>
    </w:tbl>
    <w:p w14:paraId="74254B22" w14:textId="6070750F" w:rsidR="000A726D" w:rsidRDefault="000A726D" w:rsidP="00BE0048"/>
    <w:p w14:paraId="2748DFFD" w14:textId="227AB68E" w:rsidR="00DE32C5" w:rsidRDefault="00DE32C5" w:rsidP="00BE0048">
      <w:r xmlns:w="http://schemas.openxmlformats.org/wordprocessingml/2006/main">
        <w:lastRenderedPageBreak xmlns:w="http://schemas.openxmlformats.org/wordprocessingml/2006/main"/>
      </w:r>
      <w:r xmlns:w="http://schemas.openxmlformats.org/wordprocessingml/2006/main">
        <w:t xml:space="preserve">Если приложению известен уровень заряда батареи в процентах от емкости (от 0% до 100% включительно), оно должно выполнить расчет следующим образом.</w:t>
      </w:r>
    </w:p>
    <w:p w14:paraId="2044ED00" w14:textId="77777777" w:rsidR="00DE32C5" w:rsidRDefault="00DE32C5" w:rsidP="00BE0048"/>
    <w:p w14:paraId="0004A87C" w14:textId="77777777" w:rsidR="00DE32C5" w:rsidRDefault="00DE32C5" w:rsidP="00DE32C5">
      <w:pPr xmlns:w="http://schemas.openxmlformats.org/wordprocessingml/2006/main">
        <w:pStyle w:val="Listing"/>
        <w:numPr>
          <w:ilvl w:val="0"/>
          <w:numId w:val="0"/>
        </w:numPr>
        <w:ind w:left="360"/>
      </w:pPr>
      <w:proofErr xmlns:w="http://schemas.openxmlformats.org/wordprocessingml/2006/main" w:type="spellStart"/>
      <w:r xmlns:w="http://schemas.openxmlformats.org/wordprocessingml/2006/main" w:rsidRPr="00DE32C5">
        <w:t xml:space="preserve">uBattLevel </w:t>
      </w:r>
      <w:proofErr xmlns:w="http://schemas.openxmlformats.org/wordprocessingml/2006/main" w:type="spellEnd"/>
      <w:r xmlns:w="http://schemas.openxmlformats.org/wordprocessingml/2006/main" w:rsidRPr="00DE32C5">
        <w:t xml:space="preserve">= (MCMD_DEVS_BAT_MAX – MCMD_DEVS_BAT_MIN253 + 50) * </w:t>
      </w:r>
      <w:proofErr xmlns:w="http://schemas.openxmlformats.org/wordprocessingml/2006/main" w:type="spellStart"/>
      <w:r xmlns:w="http://schemas.openxmlformats.org/wordprocessingml/2006/main" w:rsidRPr="00DE32C5">
        <w:t xml:space="preserve">uBatteryPercent </w:t>
      </w:r>
      <w:proofErr xmlns:w="http://schemas.openxmlformats.org/wordprocessingml/2006/main" w:type="spellEnd"/>
      <w:r xmlns:w="http://schemas.openxmlformats.org/wordprocessingml/2006/main" w:rsidRPr="00DE32C5">
        <w:t xml:space="preserve">/ 100;</w:t>
      </w:r>
    </w:p>
    <w:p w14:paraId="5547A214" w14:textId="2B894139" w:rsidR="00DE32C5" w:rsidRDefault="00DE32C5" w:rsidP="00DE32C5">
      <w:pPr xmlns:w="http://schemas.openxmlformats.org/wordprocessingml/2006/main">
        <w:pStyle w:val="Listing"/>
        <w:numPr>
          <w:ilvl w:val="0"/>
          <w:numId w:val="0"/>
        </w:numPr>
        <w:ind w:left="360"/>
      </w:pPr>
      <w:proofErr xmlns:w="http://schemas.openxmlformats.org/wordprocessingml/2006/main" w:type="spellStart"/>
      <w:r xmlns:w="http://schemas.openxmlformats.org/wordprocessingml/2006/main">
        <w:t xml:space="preserve">uBattLevel </w:t>
      </w:r>
      <w:proofErr xmlns:w="http://schemas.openxmlformats.org/wordprocessingml/2006/main" w:type="spellEnd"/>
      <w:r xmlns:w="http://schemas.openxmlformats.org/wordprocessingml/2006/main">
        <w:t xml:space="preserve">+= MCMD_DEVS_BAT_MIN;</w:t>
      </w:r>
    </w:p>
    <w:p w14:paraId="4B97FABA" w14:textId="1A79CB6A" w:rsidR="00DE32C5" w:rsidRDefault="00DE32C5" w:rsidP="00DE32C5">
      <w:pPr>
        <w:pStyle w:val="Listing"/>
        <w:numPr>
          <w:ilvl w:val="0"/>
          <w:numId w:val="0"/>
        </w:numPr>
        <w:ind w:left="360"/>
      </w:pPr>
    </w:p>
    <w:p w14:paraId="4D7D6CF6" w14:textId="6ED75A12" w:rsidR="00DE32C5" w:rsidRPr="001F534D" w:rsidRDefault="00DE32C5" w:rsidP="00DE32C5">
      <w:pPr xmlns:w="http://schemas.openxmlformats.org/wordprocessingml/2006/main">
        <w:pStyle w:val="Listing"/>
        <w:numPr>
          <w:ilvl w:val="0"/>
          <w:numId w:val="0"/>
        </w:numPr>
        <w:ind w:left="360"/>
      </w:pPr>
      <w:proofErr xmlns:w="http://schemas.openxmlformats.org/wordprocessingml/2006/main" w:type="spellStart"/>
      <w:r xmlns:w="http://schemas.openxmlformats.org/wordprocessingml/2006/main">
        <w:t xml:space="preserve">LMIC_setBatteryLevel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uBattLevel </w:t>
      </w:r>
      <w:proofErr xmlns:w="http://schemas.openxmlformats.org/wordprocessingml/2006/main" w:type="spellEnd"/>
      <w:r xmlns:w="http://schemas.openxmlformats.org/wordprocessingml/2006/main">
        <w:t xml:space="preserve">);</w:t>
      </w:r>
    </w:p>
    <w:p w14:paraId="780E2356" w14:textId="41E1A5CB" w:rsidR="00DE32C5" w:rsidRDefault="00DE32C5" w:rsidP="00DE32C5"/>
    <w:p w14:paraId="76DFDB9C" w14:textId="5E18CFC0" w:rsidR="00DE32C5" w:rsidRDefault="00DE32C5" w:rsidP="00DE32C5">
      <w:pPr xmlns:w="http://schemas.openxmlformats.org/wordprocessingml/2006/main">
        <w:pStyle w:val="StyleHeading3Consolas10pt"/>
      </w:pPr>
      <w:r xmlns:w="http://schemas.openxmlformats.org/wordprocessingml/2006/main">
        <w:rPr>
          <w:b w:val="0"/>
          <w:sz w:val="18"/>
        </w:rPr>
        <w:t xml:space="preserve">uint8_t</w:t>
      </w:r>
      <w:r xmlns:w="http://schemas.openxmlformats.org/wordprocessingml/2006/main">
        <w:t xml:space="preserve"> </w:t>
      </w:r>
      <w:proofErr xmlns:w="http://schemas.openxmlformats.org/wordprocessingml/2006/main" w:type="spellStart"/>
      <w:r xmlns:w="http://schemas.openxmlformats.org/wordprocessingml/2006/main">
        <w:t xml:space="preserve">LMIC_getBatteryLevel</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(пустота)</w:t>
      </w:r>
    </w:p>
    <w:p w14:paraId="08A23C0F" w14:textId="28CDC5AD" w:rsidR="00DE32C5" w:rsidRDefault="00DE32C5" w:rsidP="00DE32C5">
      <w:r xmlns:w="http://schemas.openxmlformats.org/wordprocessingml/2006/main">
        <w:t xml:space="preserve">Эта функция возвращает текущий уровень заряда батареи, сохраненный для использования MAC. Значение соответствует описанию в </w:t>
      </w:r>
      <w:proofErr xmlns:w="http://schemas.openxmlformats.org/wordprocessingml/2006/main" w:type="spellStart"/>
      <w:r xmlns:w="http://schemas.openxmlformats.org/wordprocessingml/2006/main" w:rsidR="00C31D91" w:rsidRPr="00C31D91">
        <w:rPr>
          <w:rFonts w:ascii="Consolas" w:hAnsi="Consolas"/>
        </w:rPr>
        <w:t xml:space="preserve">LMIC_setBatteryLevel </w:t>
      </w:r>
      <w:proofErr xmlns:w="http://schemas.openxmlformats.org/wordprocessingml/2006/main" w:type="spellEnd"/>
      <w:r xmlns:w="http://schemas.openxmlformats.org/wordprocessingml/2006/main" w:rsidR="00C31D91" w:rsidRPr="00C31D91">
        <w:rPr>
          <w:rFonts w:ascii="Consolas" w:hAnsi="Consolas"/>
        </w:rPr>
        <w:t xml:space="preserve">() </w:t>
      </w:r>
      <w:r xmlns:w="http://schemas.openxmlformats.org/wordprocessingml/2006/main" w:rsidR="00C31D91">
        <w:t xml:space="preserve">.</w:t>
      </w:r>
    </w:p>
    <w:p w14:paraId="06B33061" w14:textId="77777777" w:rsidR="00B76BF7" w:rsidRDefault="00B76BF7" w:rsidP="00B76BF7">
      <w:pPr xmlns:w="http://schemas.openxmlformats.org/wordprocessingml/2006/main">
        <w:pStyle w:val="Heading1"/>
      </w:pPr>
      <w:bookmarkStart xmlns:w="http://schemas.openxmlformats.org/wordprocessingml/2006/main" w:id="58" w:name="_Toc182760465"/>
      <w:r xmlns:w="http://schemas.openxmlformats.org/wordprocessingml/2006/main">
        <w:lastRenderedPageBreak xmlns:w="http://schemas.openxmlformats.org/wordprocessingml/2006/main"/>
      </w:r>
      <w:r xmlns:w="http://schemas.openxmlformats.org/wordprocessingml/2006/main" w:rsidRPr="00491726">
        <w:t xml:space="preserve">Уровень </w:t>
      </w:r>
      <w:bookmarkEnd xmlns:w="http://schemas.openxmlformats.org/wordprocessingml/2006/main" w:id="58"/>
      <w:r xmlns:w="http://schemas.openxmlformats.org/wordprocessingml/2006/main">
        <w:t xml:space="preserve">абстракции оборудования</w:t>
      </w:r>
    </w:p>
    <w:p w14:paraId="23539DF5" w14:textId="1C320CB7" w:rsidR="00B76BF7" w:rsidRDefault="00B76BF7" w:rsidP="00B76BF7">
      <w:r xmlns:w="http://schemas.openxmlformats.org/wordprocessingml/2006/main">
        <w:t xml:space="preserve">Библиотека LMIC разделена на большую часть переносимого кода и небольшую часть, специфичную для платформы. Реализуя функции этого слоя аппаратной абстракции с указанной семантикой, библиотека может быть легко перенесена на новые аппаратные платформы.</w:t>
      </w:r>
    </w:p>
    <w:p w14:paraId="59DF8A9F" w14:textId="77777777" w:rsidR="00B76BF7" w:rsidRDefault="00354EBE" w:rsidP="00B76BF7">
      <w:pPr xmlns:w="http://schemas.openxmlformats.org/wordprocessingml/2006/main">
        <w:pStyle w:val="Heading2"/>
      </w:pPr>
      <w:bookmarkStart xmlns:w="http://schemas.openxmlformats.org/wordprocessingml/2006/main" w:id="59" w:name="_Toc182760466"/>
      <w:r xmlns:w="http://schemas.openxmlformats.org/wordprocessingml/2006/main">
        <w:t xml:space="preserve">Интерфейс HAL</w:t>
      </w:r>
      <w:bookmarkEnd xmlns:w="http://schemas.openxmlformats.org/wordprocessingml/2006/main" w:id="59"/>
    </w:p>
    <w:p w14:paraId="6FD5E36B" w14:textId="77777777" w:rsidR="00B76BF7" w:rsidRDefault="000A6954" w:rsidP="00B76BF7">
      <w:r xmlns:w="http://schemas.openxmlformats.org/wordprocessingml/2006/main">
        <w:t xml:space="preserve">Должны поддерживаться следующие группы аппаратных компонентов:</w:t>
      </w:r>
    </w:p>
    <w:p w14:paraId="7B82665F" w14:textId="77777777" w:rsidR="003C1006" w:rsidRDefault="003C1006" w:rsidP="00B76BF7"/>
    <w:p w14:paraId="549E36EF" w14:textId="2B053F39" w:rsidR="000A6954" w:rsidRPr="000A6954" w:rsidRDefault="00957DFB" w:rsidP="000A6954">
      <w:pPr xmlns:w="http://schemas.openxmlformats.org/wordprocessingml/2006/main">
        <w:pStyle w:val="ListParagraph"/>
        <w:numPr>
          <w:ilvl w:val="0"/>
          <w:numId w:val="22"/>
        </w:numPr>
        <w:rPr>
          <w:b/>
          <w:bCs/>
        </w:rPr>
      </w:pPr>
      <w:r xmlns:w="http://schemas.openxmlformats.org/wordprocessingml/2006/main">
        <w:t xml:space="preserve">В режиме вывода требуется до четырех цифровых линий ввода-вывода для управления антенным переключателем радиостанции ( </w:t>
      </w:r>
      <w:r xmlns:w="http://schemas.openxmlformats.org/wordprocessingml/2006/main" w:rsidR="008E6D76" w:rsidRPr="000A6954">
        <w:rPr>
          <w:rFonts w:ascii="Consolas" w:hAnsi="Consolas" w:cs="Consolas"/>
        </w:rPr>
        <w:t xml:space="preserve">RX </w:t>
      </w:r>
      <w:r xmlns:w="http://schemas.openxmlformats.org/wordprocessingml/2006/main" w:rsidR="008E6D76">
        <w:t xml:space="preserve">и </w:t>
      </w:r>
      <w:r xmlns:w="http://schemas.openxmlformats.org/wordprocessingml/2006/main" w:rsidR="008E6D76" w:rsidRPr="000A6954">
        <w:rPr>
          <w:rFonts w:ascii="Consolas" w:hAnsi="Consolas" w:cs="Consolas"/>
        </w:rPr>
        <w:t xml:space="preserve">TX </w:t>
      </w:r>
      <w:r xmlns:w="http://schemas.openxmlformats.org/wordprocessingml/2006/main" w:rsidR="008E6D76">
        <w:t xml:space="preserve">), выбором микросхемы SPI ( </w:t>
      </w:r>
      <w:r xmlns:w="http://schemas.openxmlformats.org/wordprocessingml/2006/main" w:rsidR="0006168B" w:rsidRPr="00A9090C">
        <w:rPr>
          <w:rFonts w:ascii="Consolas" w:hAnsi="Consolas" w:cs="Consolas"/>
        </w:rPr>
        <w:t xml:space="preserve">NSS </w:t>
      </w:r>
      <w:r xmlns:w="http://schemas.openxmlformats.org/wordprocessingml/2006/main" w:rsidR="000A6954">
        <w:t xml:space="preserve">) и линией сброса ( </w:t>
      </w:r>
      <w:r xmlns:w="http://schemas.openxmlformats.org/wordprocessingml/2006/main" w:rsidR="008730C5" w:rsidRPr="008730C5">
        <w:rPr>
          <w:rFonts w:ascii="Consolas" w:hAnsi="Consolas"/>
        </w:rPr>
        <w:t xml:space="preserve">RST </w:t>
      </w:r>
      <w:r xmlns:w="http://schemas.openxmlformats.org/wordprocessingml/2006/main" w:rsidR="008730C5">
        <w:t xml:space="preserve">).</w:t>
      </w:r>
    </w:p>
    <w:p w14:paraId="54AE425E" w14:textId="77777777" w:rsidR="008E6D76" w:rsidRPr="000A6954" w:rsidRDefault="008E6D76" w:rsidP="000A6954">
      <w:pPr xmlns:w="http://schemas.openxmlformats.org/wordprocessingml/2006/main">
        <w:pStyle w:val="ListParagraph"/>
        <w:numPr>
          <w:ilvl w:val="0"/>
          <w:numId w:val="22"/>
        </w:numPr>
        <w:rPr>
          <w:b/>
          <w:bCs/>
        </w:rPr>
      </w:pPr>
      <w:r xmlns:w="http://schemas.openxmlformats.org/wordprocessingml/2006/main">
        <w:t xml:space="preserve">В режиме ввода необходимы три цифровые линии ввода/вывода для определения состояний передатчика и приемника радиостанции ( </w:t>
      </w:r>
      <w:r xmlns:w="http://schemas.openxmlformats.org/wordprocessingml/2006/main" w:rsidRPr="000A6954">
        <w:rPr>
          <w:rFonts w:ascii="Consolas" w:hAnsi="Consolas" w:cs="Consolas"/>
        </w:rPr>
        <w:t xml:space="preserve">DIO0, DIO1 </w:t>
      </w:r>
      <w:r xmlns:w="http://schemas.openxmlformats.org/wordprocessingml/2006/main">
        <w:t xml:space="preserve">и </w:t>
      </w:r>
      <w:r xmlns:w="http://schemas.openxmlformats.org/wordprocessingml/2006/main" w:rsidRPr="000A6954">
        <w:rPr>
          <w:rFonts w:ascii="Consolas" w:hAnsi="Consolas" w:cs="Consolas"/>
        </w:rPr>
        <w:t xml:space="preserve">DIO2 </w:t>
      </w:r>
      <w:r xmlns:w="http://schemas.openxmlformats.org/wordprocessingml/2006/main">
        <w:t xml:space="preserve">).</w:t>
      </w:r>
    </w:p>
    <w:p w14:paraId="3C34FE4B" w14:textId="77777777" w:rsidR="000A6954" w:rsidRPr="000A6954" w:rsidRDefault="000A6954" w:rsidP="000A6954">
      <w:pPr xmlns:w="http://schemas.openxmlformats.org/wordprocessingml/2006/main">
        <w:pStyle w:val="ListParagraph"/>
        <w:numPr>
          <w:ilvl w:val="0"/>
          <w:numId w:val="22"/>
        </w:numPr>
        <w:rPr>
          <w:b/>
          <w:bCs/>
        </w:rPr>
      </w:pPr>
      <w:r xmlns:w="http://schemas.openxmlformats.org/wordprocessingml/2006/main">
        <w:t xml:space="preserve">Для чтения и записи регистров радиостанции необходим модуль SPI.</w:t>
      </w:r>
    </w:p>
    <w:p w14:paraId="580C5D89" w14:textId="77777777" w:rsidR="000A6954" w:rsidRPr="003C1006" w:rsidRDefault="000A6954" w:rsidP="000A6954">
      <w:pPr xmlns:w="http://schemas.openxmlformats.org/wordprocessingml/2006/main">
        <w:pStyle w:val="ListParagraph"/>
        <w:numPr>
          <w:ilvl w:val="0"/>
          <w:numId w:val="22"/>
        </w:numPr>
        <w:rPr>
          <w:b/>
          <w:bCs/>
        </w:rPr>
      </w:pPr>
      <w:r xmlns:w="http://schemas.openxmlformats.org/wordprocessingml/2006/main">
        <w:t xml:space="preserve">Для точной регистрации событий и планирования новых протокольных действий необходим таймер.</w:t>
      </w:r>
    </w:p>
    <w:p w14:paraId="6D6D25E3" w14:textId="6F5B4F28" w:rsidR="003C1006" w:rsidRPr="003C1006" w:rsidRDefault="005C4BB0" w:rsidP="000A6954">
      <w:pPr xmlns:w="http://schemas.openxmlformats.org/wordprocessingml/2006/main">
        <w:pStyle w:val="ListParagraph"/>
        <w:numPr>
          <w:ilvl w:val="0"/>
          <w:numId w:val="22"/>
        </w:numPr>
        <w:rPr>
          <w:b/>
          <w:bCs/>
        </w:rPr>
      </w:pPr>
      <w:r xmlns:w="http://schemas.openxmlformats.org/wordprocessingml/2006/main">
        <w:t xml:space="preserve">Контроллер прерываний может использоваться для пересылки прерываний, генерируемых цифровыми входными линиями.</w:t>
      </w:r>
    </w:p>
    <w:p w14:paraId="0F535C7F" w14:textId="77777777" w:rsidR="003C1006" w:rsidRPr="003C1006" w:rsidRDefault="003C1006" w:rsidP="003C1006">
      <w:pPr>
        <w:ind w:left="360"/>
        <w:rPr>
          <w:b/>
          <w:bCs/>
        </w:rPr>
      </w:pPr>
    </w:p>
    <w:p w14:paraId="0C101E53" w14:textId="77777777" w:rsidR="00CE3E1A" w:rsidRPr="000A6954" w:rsidRDefault="003C1006" w:rsidP="00CE3E1A">
      <w:r xmlns:w="http://schemas.openxmlformats.org/wordprocessingml/2006/main">
        <w:t xml:space="preserve">В этом разделе описывается функциональный интерфейс, необходимый для доступа к этим аппаратным компонентам:</w:t>
      </w:r>
    </w:p>
    <w:p w14:paraId="616813BE" w14:textId="377CDC2C" w:rsidR="00B76BF7" w:rsidRPr="00491726" w:rsidRDefault="00B76BF7"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lmic_hal_init</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w:t>
      </w:r>
    </w:p>
    <w:p w14:paraId="36A4AA29" w14:textId="28A58EDE" w:rsidR="006E2689" w:rsidRDefault="00B76BF7" w:rsidP="00B76BF7">
      <w:pPr xmlns:w="http://schemas.openxmlformats.org/wordprocessingml/2006/main">
        <w:rPr>
          <w:rFonts w:cs="Arial"/>
        </w:rPr>
      </w:pPr>
      <w:r xmlns:w="http://schemas.openxmlformats.org/wordprocessingml/2006/main">
        <w:rPr>
          <w:rFonts w:cs="Arial"/>
        </w:rPr>
        <w:t xml:space="preserve">Инициализируйте уровень абстракции оборудования. Настройте все компоненты (IO, SPI, TIMER, IRQ) для дальнейшего использования с функциями </w:t>
      </w:r>
      <w:proofErr xmlns:w="http://schemas.openxmlformats.org/wordprocessingml/2006/main" w:type="spellStart"/>
      <w:r xmlns:w="http://schemas.openxmlformats.org/wordprocessingml/2006/main" w:rsidR="00411DD9">
        <w:rPr>
          <w:rFonts w:ascii="Consolas" w:hAnsi="Consolas" w:cs="Consolas"/>
        </w:rPr>
        <w:t xml:space="preserve">lmic_hal_xxx </w:t>
      </w:r>
      <w:proofErr xmlns:w="http://schemas.openxmlformats.org/wordprocessingml/2006/main" w:type="spellEnd"/>
      <w:r xmlns:w="http://schemas.openxmlformats.org/wordprocessingml/2006/main" w:rsidRPr="008C1FB1">
        <w:rPr>
          <w:rFonts w:ascii="Consolas" w:hAnsi="Consolas" w:cs="Consolas"/>
        </w:rPr>
        <w:t xml:space="preserve">() </w:t>
      </w:r>
      <w:r xmlns:w="http://schemas.openxmlformats.org/wordprocessingml/2006/main">
        <w:rPr>
          <w:rFonts w:cs="Arial"/>
        </w:rPr>
        <w:t xml:space="preserve">. Эта функция устарела. Библиотека LMIC вместо этого вызывает </w:t>
      </w:r>
      <w:proofErr xmlns:w="http://schemas.openxmlformats.org/wordprocessingml/2006/main" w:type="spellStart"/>
      <w:r xmlns:w="http://schemas.openxmlformats.org/wordprocessingml/2006/main" w:rsidR="00411DD9">
        <w:rPr>
          <w:rFonts w:ascii="Consolas" w:hAnsi="Consolas" w:cs="Consolas"/>
        </w:rPr>
        <w:t xml:space="preserve">lmic_hal_init_ex </w:t>
      </w:r>
      <w:proofErr xmlns:w="http://schemas.openxmlformats.org/wordprocessingml/2006/main" w:type="spellEnd"/>
      <w:r xmlns:w="http://schemas.openxmlformats.org/wordprocessingml/2006/main" w:rsidR="00E4574E" w:rsidRPr="00E4574E">
        <w:rPr>
          <w:rFonts w:ascii="Consolas" w:hAnsi="Consolas" w:cs="Consolas"/>
        </w:rPr>
        <w:t xml:space="preserve">() </w:t>
      </w:r>
      <w:r xmlns:w="http://schemas.openxmlformats.org/wordprocessingml/2006/main" w:rsidR="00E4574E">
        <w:rPr>
          <w:rFonts w:cs="Arial"/>
        </w:rPr>
        <w:t xml:space="preserve">. Клиент не может вызвать </w:t>
      </w:r>
      <w:proofErr xmlns:w="http://schemas.openxmlformats.org/wordprocessingml/2006/main" w:type="spellStart"/>
      <w:r xmlns:w="http://schemas.openxmlformats.org/wordprocessingml/2006/main" w:rsidR="00411DD9">
        <w:rPr>
          <w:rFonts w:ascii="Consolas" w:hAnsi="Consolas" w:cs="Consolas"/>
        </w:rPr>
        <w:t xml:space="preserve">lmic_hal_init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rPr>
          <w:rFonts w:cs="Arial"/>
        </w:rPr>
        <w:t xml:space="preserve">или </w:t>
      </w:r>
      <w:proofErr xmlns:w="http://schemas.openxmlformats.org/wordprocessingml/2006/main" w:type="spellStart"/>
      <w:r xmlns:w="http://schemas.openxmlformats.org/wordprocessingml/2006/main" w:rsidR="00411DD9">
        <w:rPr>
          <w:rFonts w:ascii="Consolas" w:hAnsi="Consolas" w:cs="Consolas"/>
        </w:rPr>
        <w:t xml:space="preserve">lmic_hal_init_ex </w:t>
      </w:r>
      <w:proofErr xmlns:w="http://schemas.openxmlformats.org/wordprocessingml/2006/main" w:type="spellEnd"/>
      <w:r xmlns:w="http://schemas.openxmlformats.org/wordprocessingml/2006/main" w:rsidR="00E02641" w:rsidRPr="00E02641">
        <w:rPr>
          <w:rFonts w:ascii="Consolas" w:hAnsi="Consolas" w:cs="Consolas"/>
        </w:rPr>
        <w:t xml:space="preserve">()</w:t>
      </w:r>
      <w:r xmlns:w="http://schemas.openxmlformats.org/wordprocessingml/2006/main" w:rsidR="00E02641">
        <w:rPr>
          <w:rFonts w:cs="Arial"/>
        </w:rPr>
        <w:t xml:space="preserve"> </w:t>
      </w:r>
      <w:proofErr xmlns:w="http://schemas.openxmlformats.org/wordprocessingml/2006/main" w:type="spellStart"/>
      <w:r xmlns:w="http://schemas.openxmlformats.org/wordprocessingml/2006/main" w:rsidR="00E02641">
        <w:rPr>
          <w:rFonts w:cs="Arial"/>
        </w:rPr>
        <w:t xml:space="preserve">напрямую, так как </w:t>
      </w:r>
      <w:proofErr xmlns:w="http://schemas.openxmlformats.org/wordprocessingml/2006/main" w:type="spellEnd"/>
      <w:r xmlns:w="http://schemas.openxmlformats.org/wordprocessingml/2006/main" w:rsidR="00E02641">
        <w:rPr>
          <w:rFonts w:cs="Arial"/>
        </w:rPr>
        <w:t xml:space="preserve">они вызываются из </w:t>
      </w:r>
      <w:proofErr xmlns:w="http://schemas.openxmlformats.org/wordprocessingml/2006/main" w:type="spellStart"/>
      <w:r xmlns:w="http://schemas.openxmlformats.org/wordprocessingml/2006/main" w:rsidR="00E02641" w:rsidRPr="00E02641">
        <w:rPr>
          <w:rFonts w:ascii="Consolas" w:hAnsi="Consolas" w:cs="Consolas"/>
        </w:rPr>
        <w:t xml:space="preserve">os_init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rPr>
          <w:rFonts w:cs="Arial"/>
        </w:rPr>
        <w:t xml:space="preserve">/ </w:t>
      </w:r>
      <w:proofErr xmlns:w="http://schemas.openxmlformats.org/wordprocessingml/2006/main" w:type="spellStart"/>
      <w:r xmlns:w="http://schemas.openxmlformats.org/wordprocessingml/2006/main" w:rsidR="00E02641" w:rsidRPr="00E02641">
        <w:rPr>
          <w:rFonts w:ascii="Consolas" w:hAnsi="Consolas" w:cs="Consolas"/>
        </w:rPr>
        <w:t xml:space="preserve">os_init_ex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t xml:space="preserve">, и их необходимо вызывать только один раз </w:t>
      </w:r>
      <w:r xmlns:w="http://schemas.openxmlformats.org/wordprocessingml/2006/main" w:rsidR="00E02641">
        <w:rPr>
          <w:rFonts w:cs="Arial"/>
        </w:rPr>
        <w:t xml:space="preserve">.</w:t>
      </w:r>
    </w:p>
    <w:p w14:paraId="75CDD98A" w14:textId="3502099A" w:rsidR="006E2689" w:rsidRPr="00491726" w:rsidRDefault="006E2689" w:rsidP="006E2689">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lmic_hal_init_ex</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(const void * </w:t>
      </w:r>
      <w:proofErr xmlns:w="http://schemas.openxmlformats.org/wordprocessingml/2006/main" w:type="spellStart"/>
      <w:r xmlns:w="http://schemas.openxmlformats.org/wordprocessingml/2006/main">
        <w:rPr>
          <w:b w:val="0"/>
          <w:sz w:val="18"/>
        </w:rPr>
        <w:t xml:space="preserve">pHalData </w:t>
      </w:r>
      <w:proofErr xmlns:w="http://schemas.openxmlformats.org/wordprocessingml/2006/main" w:type="spellEnd"/>
      <w:r xmlns:w="http://schemas.openxmlformats.org/wordprocessingml/2006/main" w:rsidRPr="003C6796">
        <w:rPr>
          <w:b w:val="0"/>
          <w:sz w:val="18"/>
        </w:rPr>
        <w:t xml:space="preserve">)</w:t>
      </w:r>
    </w:p>
    <w:p w14:paraId="751F7F83" w14:textId="19EFE676" w:rsidR="006E2689" w:rsidRDefault="006E2689" w:rsidP="006E2689">
      <w:pPr xmlns:w="http://schemas.openxmlformats.org/wordprocessingml/2006/main">
        <w:rPr>
          <w:rFonts w:cs="Arial"/>
        </w:rPr>
      </w:pPr>
      <w:r xmlns:w="http://schemas.openxmlformats.org/wordprocessingml/2006/main">
        <w:rPr>
          <w:rFonts w:cs="Arial"/>
        </w:rPr>
        <w:t xml:space="preserve">Инициализируйте уровень абстракции оборудования. Настройте все компоненты (IO, SPI, TIMER, IRQ) для дальнейшего использования с функциями </w:t>
      </w:r>
      <w:proofErr xmlns:w="http://schemas.openxmlformats.org/wordprocessingml/2006/main" w:type="spellStart"/>
      <w:r xmlns:w="http://schemas.openxmlformats.org/wordprocessingml/2006/main" w:rsidR="00411DD9">
        <w:rPr>
          <w:rFonts w:ascii="Consolas" w:hAnsi="Consolas" w:cs="Consolas"/>
        </w:rPr>
        <w:t xml:space="preserve">lmic_hal_xxx </w:t>
      </w:r>
      <w:proofErr xmlns:w="http://schemas.openxmlformats.org/wordprocessingml/2006/main" w:type="spellEnd"/>
      <w:r xmlns:w="http://schemas.openxmlformats.org/wordprocessingml/2006/main" w:rsidRPr="008C1FB1">
        <w:rPr>
          <w:rFonts w:ascii="Consolas" w:hAnsi="Consolas" w:cs="Consolas"/>
        </w:rPr>
        <w:t xml:space="preserve">() </w:t>
      </w:r>
      <w:r xmlns:w="http://schemas.openxmlformats.org/wordprocessingml/2006/main">
        <w:rPr>
          <w:rFonts w:cs="Arial"/>
        </w:rPr>
        <w:t xml:space="preserve">. </w:t>
      </w:r>
      <w:proofErr xmlns:w="http://schemas.openxmlformats.org/wordprocessingml/2006/main" w:type="spellStart"/>
      <w:r xmlns:w="http://schemas.openxmlformats.org/wordprocessingml/2006/main" w:rsidR="00E4574E">
        <w:rPr>
          <w:rFonts w:cs="Arial"/>
        </w:rPr>
        <w:t xml:space="preserve">pHalData </w:t>
      </w:r>
      <w:proofErr xmlns:w="http://schemas.openxmlformats.org/wordprocessingml/2006/main" w:type="spellEnd"/>
      <w:r xmlns:w="http://schemas.openxmlformats.org/wordprocessingml/2006/main" w:rsidR="00E4574E">
        <w:rPr>
          <w:rFonts w:cs="Arial"/>
        </w:rPr>
        <w:t xml:space="preserve">— это указатель на данные, специфичные для HAL. При работе с Arduino HAL это должен быть указатель на структуру </w:t>
      </w:r>
      <w:proofErr xmlns:w="http://schemas.openxmlformats.org/wordprocessingml/2006/main" w:type="spellStart"/>
      <w:r xmlns:w="http://schemas.openxmlformats.org/wordprocessingml/2006/main" w:rsidR="00E4574E" w:rsidRPr="00E4574E">
        <w:rPr>
          <w:rFonts w:ascii="Consolas" w:hAnsi="Consolas" w:cs="Consolas"/>
        </w:rPr>
        <w:t xml:space="preserve">lmic_pinmap </w:t>
      </w:r>
      <w:proofErr xmlns:w="http://schemas.openxmlformats.org/wordprocessingml/2006/main" w:type="spellEnd"/>
      <w:r xmlns:w="http://schemas.openxmlformats.org/wordprocessingml/2006/main" w:rsidR="00E4574E">
        <w:rPr>
          <w:rFonts w:cs="Arial"/>
        </w:rPr>
        <w:t xml:space="preserve">. Библиотека LMIC вызывает </w:t>
      </w:r>
      <w:proofErr xmlns:w="http://schemas.openxmlformats.org/wordprocessingml/2006/main" w:type="spellStart"/>
      <w:r xmlns:w="http://schemas.openxmlformats.org/wordprocessingml/2006/main" w:rsidR="00411DD9">
        <w:rPr>
          <w:rFonts w:ascii="Consolas" w:hAnsi="Consolas" w:cs="Consolas"/>
        </w:rPr>
        <w:t xml:space="preserve">lmic_hal_init_ex </w:t>
      </w:r>
      <w:proofErr xmlns:w="http://schemas.openxmlformats.org/wordprocessingml/2006/main" w:type="spellEnd"/>
      <w:r xmlns:w="http://schemas.openxmlformats.org/wordprocessingml/2006/main" w:rsidR="00E02641" w:rsidRPr="00E4574E">
        <w:rPr>
          <w:rFonts w:ascii="Consolas" w:hAnsi="Consolas" w:cs="Consolas"/>
        </w:rPr>
        <w:t xml:space="preserve">() </w:t>
      </w:r>
      <w:r xmlns:w="http://schemas.openxmlformats.org/wordprocessingml/2006/main" w:rsidR="00E02641">
        <w:rPr>
          <w:rFonts w:cs="Arial"/>
        </w:rPr>
        <w:t xml:space="preserve">. Клиент не может вызвать </w:t>
      </w:r>
      <w:proofErr xmlns:w="http://schemas.openxmlformats.org/wordprocessingml/2006/main" w:type="spellStart"/>
      <w:r xmlns:w="http://schemas.openxmlformats.org/wordprocessingml/2006/main" w:rsidR="00411DD9">
        <w:rPr>
          <w:rFonts w:ascii="Consolas" w:hAnsi="Consolas" w:cs="Consolas"/>
        </w:rPr>
        <w:t xml:space="preserve">lmic_hal_init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rPr>
          <w:rFonts w:cs="Arial"/>
        </w:rPr>
        <w:t xml:space="preserve">или </w:t>
      </w:r>
      <w:proofErr xmlns:w="http://schemas.openxmlformats.org/wordprocessingml/2006/main" w:type="spellStart"/>
      <w:r xmlns:w="http://schemas.openxmlformats.org/wordprocessingml/2006/main" w:rsidR="00411DD9">
        <w:rPr>
          <w:rFonts w:ascii="Consolas" w:hAnsi="Consolas" w:cs="Consolas"/>
        </w:rPr>
        <w:t xml:space="preserve">lmic_hal_init_ex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rPr>
          <w:rFonts w:cs="Arial"/>
        </w:rPr>
        <w:t xml:space="preserve">напрямую, так как они вызываются из </w:t>
      </w:r>
      <w:proofErr xmlns:w="http://schemas.openxmlformats.org/wordprocessingml/2006/main" w:type="spellStart"/>
      <w:r xmlns:w="http://schemas.openxmlformats.org/wordprocessingml/2006/main" w:rsidR="00E02641" w:rsidRPr="00E02641">
        <w:rPr>
          <w:rFonts w:ascii="Consolas" w:hAnsi="Consolas" w:cs="Consolas"/>
        </w:rPr>
        <w:t xml:space="preserve">os_init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rPr>
          <w:rFonts w:cs="Arial"/>
        </w:rPr>
        <w:t xml:space="preserve">/ </w:t>
      </w:r>
      <w:proofErr xmlns:w="http://schemas.openxmlformats.org/wordprocessingml/2006/main" w:type="spellStart"/>
      <w:r xmlns:w="http://schemas.openxmlformats.org/wordprocessingml/2006/main" w:rsidR="00E02641" w:rsidRPr="00E02641">
        <w:rPr>
          <w:rFonts w:ascii="Consolas" w:hAnsi="Consolas" w:cs="Consolas"/>
        </w:rPr>
        <w:t xml:space="preserve">os_init_ex </w:t>
      </w:r>
      <w:proofErr xmlns:w="http://schemas.openxmlformats.org/wordprocessingml/2006/main" w:type="spellEnd"/>
      <w:r xmlns:w="http://schemas.openxmlformats.org/wordprocessingml/2006/main" w:rsidR="00E02641" w:rsidRPr="00E02641">
        <w:rPr>
          <w:rFonts w:ascii="Consolas" w:hAnsi="Consolas" w:cs="Consolas"/>
        </w:rPr>
        <w:t xml:space="preserve">() </w:t>
      </w:r>
      <w:r xmlns:w="http://schemas.openxmlformats.org/wordprocessingml/2006/main" w:rsidR="00E02641">
        <w:t xml:space="preserve">, и они должны быть вызваны только один раз </w:t>
      </w:r>
      <w:r xmlns:w="http://schemas.openxmlformats.org/wordprocessingml/2006/main" w:rsidR="00E02641">
        <w:rPr>
          <w:rFonts w:cs="Arial"/>
        </w:rPr>
        <w:t xml:space="preserve">.</w:t>
      </w:r>
    </w:p>
    <w:p w14:paraId="1AE0D087" w14:textId="170CFD52" w:rsidR="00B76BF7" w:rsidRPr="00491726" w:rsidRDefault="00B76BF7"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lmic_hal_failed</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(const char * </w:t>
      </w:r>
      <w:proofErr xmlns:w="http://schemas.openxmlformats.org/wordprocessingml/2006/main" w:type="spellStart"/>
      <w:r xmlns:w="http://schemas.openxmlformats.org/wordprocessingml/2006/main" w:rsidR="00B43494">
        <w:rPr>
          <w:b w:val="0"/>
          <w:sz w:val="18"/>
        </w:rPr>
        <w:t xml:space="preserve">pFileName </w:t>
      </w:r>
      <w:proofErr xmlns:w="http://schemas.openxmlformats.org/wordprocessingml/2006/main" w:type="spellEnd"/>
      <w:r xmlns:w="http://schemas.openxmlformats.org/wordprocessingml/2006/main" w:rsidR="00B43494">
        <w:rPr>
          <w:b w:val="0"/>
          <w:sz w:val="18"/>
        </w:rPr>
        <w:t xml:space="preserve">, строка u2_t)</w:t>
      </w:r>
    </w:p>
    <w:p w14:paraId="3DAC7F1E" w14:textId="2FAFD2AE" w:rsidR="00B76BF7" w:rsidRDefault="00B76BF7" w:rsidP="00B76BF7">
      <w:pPr xmlns:w="http://schemas.openxmlformats.org/wordprocessingml/2006/main">
        <w:rPr>
          <w:rFonts w:cs="Arial"/>
        </w:rPr>
      </w:pPr>
      <w:r xmlns:w="http://schemas.openxmlformats.org/wordprocessingml/2006/main">
        <w:rPr>
          <w:rFonts w:cs="Arial"/>
        </w:rPr>
        <w:t xml:space="preserve">Выполнить действие «фатального сбоя». Эта функция будет вызвана утверждениями кода при фатальных условиях. Возможные действия: HALT или перезагрузка. </w:t>
      </w:r>
      <w:proofErr xmlns:w="http://schemas.openxmlformats.org/wordprocessingml/2006/main" w:type="spellStart"/>
      <w:r xmlns:w="http://schemas.openxmlformats.org/wordprocessingml/2006/main" w:rsidR="00B43494" w:rsidRPr="00B43494">
        <w:rPr>
          <w:rFonts w:ascii="Consolas" w:hAnsi="Consolas" w:cs="Consolas"/>
        </w:rPr>
        <w:t xml:space="preserve">pFileName </w:t>
      </w:r>
      <w:proofErr xmlns:w="http://schemas.openxmlformats.org/wordprocessingml/2006/main" w:type="spellEnd"/>
      <w:r xmlns:w="http://schemas.openxmlformats.org/wordprocessingml/2006/main" w:rsidR="00B43494">
        <w:rPr>
          <w:rFonts w:cs="Arial"/>
        </w:rPr>
        <w:t xml:space="preserve">указывает на строку C, содержащую имя исходного файла, сообщающего о сбое; </w:t>
      </w:r>
      <w:r xmlns:w="http://schemas.openxmlformats.org/wordprocessingml/2006/main" w:rsidR="00B43494" w:rsidRPr="00B43494">
        <w:rPr>
          <w:rFonts w:ascii="Consolas" w:hAnsi="Consolas" w:cs="Consolas"/>
        </w:rPr>
        <w:t xml:space="preserve">line </w:t>
      </w:r>
      <w:r xmlns:w="http://schemas.openxmlformats.org/wordprocessingml/2006/main" w:rsidR="00B43494">
        <w:rPr>
          <w:rFonts w:cs="Arial"/>
        </w:rPr>
        <w:t xml:space="preserve">дает номер строки кода, сообщающего о сбое.</w:t>
      </w:r>
    </w:p>
    <w:p w14:paraId="2E775D37" w14:textId="77777777" w:rsidR="006B338A" w:rsidRDefault="006B338A" w:rsidP="00B76BF7">
      <w:pPr>
        <w:rPr>
          <w:rFonts w:cs="Arial"/>
        </w:rPr>
      </w:pPr>
    </w:p>
    <w:p w14:paraId="645A4B4E" w14:textId="7A0B12EB" w:rsidR="006B338A" w:rsidRDefault="006B338A" w:rsidP="00B76BF7">
      <w:pPr xmlns:w="http://schemas.openxmlformats.org/wordprocessingml/2006/main">
        <w:rPr>
          <w:rFonts w:cs="Arial"/>
        </w:rPr>
      </w:pPr>
      <w:r xmlns:w="http://schemas.openxmlformats.org/wordprocessingml/2006/main">
        <w:rPr>
          <w:rFonts w:cs="Arial"/>
        </w:rPr>
        <w:t xml:space="preserve">Если зарегистрирована пользовательская функция обработчика сбоев ( </w:t>
      </w:r>
      <w:r xmlns:w="http://schemas.openxmlformats.org/wordprocessingml/2006/main">
        <w:t xml:space="preserve">раздел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_Ref182759376 \n \h </w:instrText>
      </w:r>
      <w:r xmlns:w="http://schemas.openxmlformats.org/wordprocessingml/2006/main">
        <w:fldChar xmlns:w="http://schemas.openxmlformats.org/wordprocessingml/2006/main" w:fldCharType="separate"/>
      </w:r>
      <w:r xmlns:w="http://schemas.openxmlformats.org/wordprocessingml/2006/main" w:rsidR="001C5FD9">
        <w:t xml:space="preserve">3.1.5 </w:t>
      </w:r>
      <w:r xmlns:w="http://schemas.openxmlformats.org/wordprocessingml/2006/main">
        <w:fldChar xmlns:w="http://schemas.openxmlformats.org/wordprocessingml/2006/main" w:fldCharType="end"/>
      </w:r>
      <w:r xmlns:w="http://schemas.openxmlformats.org/wordprocessingml/2006/main">
        <w:rPr>
          <w:rFonts w:cs="Arial"/>
        </w:rPr>
        <w:t xml:space="preserve">), HAL вызовет ее перед выполнением любых других действий, специфичных для реализации HAL.</w:t>
      </w:r>
    </w:p>
    <w:p w14:paraId="5DEE30A9" w14:textId="488E62B2" w:rsidR="009D798A" w:rsidRPr="009D798A" w:rsidRDefault="009D798A" w:rsidP="009D798A">
      <w:pPr xmlns:w="http://schemas.openxmlformats.org/wordprocessingml/2006/main">
        <w:pStyle w:val="StyleHeading3Consolas10pt"/>
        <w:rPr>
          <w:rFonts w:cs="Arial"/>
        </w:rPr>
      </w:pPr>
      <w:r xmlns:w="http://schemas.openxmlformats.org/wordprocessingml/2006/main">
        <w:rPr>
          <w:rFonts w:cs="Arial"/>
          <w:b w:val="0"/>
          <w:bCs w:val="0"/>
        </w:rPr>
        <w:t xml:space="preserve">typedef void </w:t>
      </w:r>
      <w:proofErr xmlns:w="http://schemas.openxmlformats.org/wordprocessingml/2006/main" w:type="spellStart"/>
      <w:r xmlns:w="http://schemas.openxmlformats.org/wordprocessingml/2006/main">
        <w:rPr>
          <w:rFonts w:cs="Arial"/>
        </w:rPr>
        <w:t xml:space="preserve">lmic_failure_handler_t</w:t>
      </w:r>
      <w:proofErr xmlns:w="http://schemas.openxmlformats.org/wordprocessingml/2006/main" w:type="spellEnd"/>
      <w:r xmlns:w="http://schemas.openxmlformats.org/wordprocessingml/2006/main">
        <w:rPr>
          <w:rFonts w:cs="Arial"/>
        </w:rPr>
        <w:t xml:space="preserve"> </w:t>
      </w:r>
      <w:r xmlns:w="http://schemas.openxmlformats.org/wordprocessingml/2006/main">
        <w:rPr>
          <w:rFonts w:cs="Arial"/>
          <w:b w:val="0"/>
          <w:bCs w:val="0"/>
        </w:rPr>
        <w:t xml:space="preserve">(const char * const файл, const u2_t строка)</w:t>
      </w:r>
    </w:p>
    <w:p w14:paraId="7EB2EC3C" w14:textId="103F1C90" w:rsidR="009D798A" w:rsidRPr="009D798A" w:rsidRDefault="006B338A" w:rsidP="009D798A">
      <w:r xmlns:w="http://schemas.openxmlformats.org/wordprocessingml/2006/main">
        <w:t xml:space="preserve">Этот typedef используется для объявления прототипов пользовательских функций обработчика сбоев. См. </w:t>
      </w:r>
      <w:proofErr xmlns:w="http://schemas.openxmlformats.org/wordprocessingml/2006/main" w:type="spellStart"/>
      <w:r xmlns:w="http://schemas.openxmlformats.org/wordprocessingml/2006/main" w:rsidRPr="006B338A">
        <w:rPr>
          <w:rFonts w:ascii="Consolas" w:hAnsi="Consolas" w:cs="Consolas"/>
        </w:rPr>
        <w:t xml:space="preserve">lmic_set_failure_handler </w:t>
      </w:r>
      <w:proofErr xmlns:w="http://schemas.openxmlformats.org/wordprocessingml/2006/main" w:type="spellEnd"/>
      <w:r xmlns:w="http://schemas.openxmlformats.org/wordprocessingml/2006/main" w:rsidRPr="006B338A">
        <w:rPr>
          <w:rFonts w:ascii="Consolas" w:hAnsi="Consolas" w:cs="Consolas"/>
        </w:rPr>
        <w:t xml:space="preserve">( </w:t>
      </w:r>
      <w:proofErr xmlns:w="http://schemas.openxmlformats.org/wordprocessingml/2006/main" w:type="gramStart"/>
      <w:r xmlns:w="http://schemas.openxmlformats.org/wordprocessingml/2006/main" w:rsidRPr="006B338A">
        <w:rPr>
          <w:rFonts w:ascii="Consolas" w:hAnsi="Consolas" w:cs="Consolas"/>
        </w:rPr>
        <w:t xml:space="preserve">) </w:t>
      </w:r>
      <w:proofErr xmlns:w="http://schemas.openxmlformats.org/wordprocessingml/2006/main" w:type="gramEnd"/>
      <w:r xmlns:w="http://schemas.openxmlformats.org/wordprocessingml/2006/main" w:rsidRPr="006B338A">
        <w:rPr>
          <w:rFonts w:ascii="Consolas" w:hAnsi="Consolas" w:cs="Consolas"/>
        </w:rPr>
        <w:t xml:space="preserve">, </w:t>
      </w:r>
      <w:r xmlns:w="http://schemas.openxmlformats.org/wordprocessingml/2006/main">
        <w:t xml:space="preserve">раздел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REF _Ref182759376 \n \h </w:instrText>
      </w:r>
      <w:r xmlns:w="http://schemas.openxmlformats.org/wordprocessingml/2006/main">
        <w:fldChar xmlns:w="http://schemas.openxmlformats.org/wordprocessingml/2006/main" w:fldCharType="separate"/>
      </w:r>
      <w:r xmlns:w="http://schemas.openxmlformats.org/wordprocessingml/2006/main" w:rsidR="001C5FD9">
        <w:t xml:space="preserve">3.1.5 </w:t>
      </w:r>
      <w:r xmlns:w="http://schemas.openxmlformats.org/wordprocessingml/2006/main">
        <w:fldChar xmlns:w="http://schemas.openxmlformats.org/wordprocessingml/2006/main" w:fldCharType="end"/>
      </w:r>
      <w:r xmlns:w="http://schemas.openxmlformats.org/wordprocessingml/2006/main">
        <w:t xml:space="preserve">.</w:t>
      </w:r>
    </w:p>
    <w:p w14:paraId="61B9774D" w14:textId="126C405F" w:rsidR="00B43494" w:rsidRPr="006B338A" w:rsidRDefault="009D798A" w:rsidP="009D798A">
      <w:pPr xmlns:w="http://schemas.openxmlformats.org/wordprocessingml/2006/main">
        <w:pStyle w:val="StyleHeading3Consolas10pt"/>
        <w:rPr>
          <w:rFonts w:cs="Arial"/>
        </w:rPr>
      </w:pPr>
      <w:bookmarkStart xmlns:w="http://schemas.openxmlformats.org/wordprocessingml/2006/main" w:id="60" w:name="_Ref182759376"/>
      <w:r xmlns:w="http://schemas.openxmlformats.org/wordprocessingml/2006/main">
        <w:rPr>
          <w:rFonts w:cs="Arial"/>
          <w:b w:val="0"/>
          <w:bCs w:val="0"/>
        </w:rPr>
        <w:lastRenderedPageBreak xmlns:w="http://schemas.openxmlformats.org/wordprocessingml/2006/main"/>
      </w:r>
      <w:r xmlns:w="http://schemas.openxmlformats.org/wordprocessingml/2006/main">
        <w:rPr>
          <w:rFonts w:cs="Arial"/>
          <w:b w:val="0"/>
          <w:bCs w:val="0"/>
        </w:rPr>
        <w:t xml:space="preserve">недействительный </w:t>
      </w:r>
      <w:proofErr xmlns:w="http://schemas.openxmlformats.org/wordprocessingml/2006/main" w:type="spellStart"/>
      <w:r xmlns:w="http://schemas.openxmlformats.org/wordprocessingml/2006/main">
        <w:rPr>
          <w:rFonts w:cs="Arial"/>
        </w:rPr>
        <w:t xml:space="preserve">lmic_set_failure_handler</w:t>
      </w:r>
      <w:proofErr xmlns:w="http://schemas.openxmlformats.org/wordprocessingml/2006/main" w:type="spellEnd"/>
      <w:r xmlns:w="http://schemas.openxmlformats.org/wordprocessingml/2006/main">
        <w:rPr>
          <w:rFonts w:cs="Arial"/>
        </w:rPr>
        <w:t xml:space="preserve"> </w:t>
      </w:r>
      <w:r xmlns:w="http://schemas.openxmlformats.org/wordprocessingml/2006/main" w:rsidRPr="009D798A">
        <w:rPr>
          <w:rFonts w:cs="Arial"/>
          <w:b w:val="0"/>
          <w:bCs w:val="0"/>
        </w:rPr>
        <w:t xml:space="preserve">( </w:t>
      </w:r>
      <w:proofErr xmlns:w="http://schemas.openxmlformats.org/wordprocessingml/2006/main" w:type="spellStart"/>
      <w:r xmlns:w="http://schemas.openxmlformats.org/wordprocessingml/2006/main">
        <w:rPr>
          <w:rFonts w:cs="Arial"/>
        </w:rPr>
        <w:t xml:space="preserve">lmic_hal_failure_handler_t </w:t>
      </w:r>
      <w:proofErr xmlns:w="http://schemas.openxmlformats.org/wordprocessingml/2006/main" w:type="spellEnd"/>
      <w:r xmlns:w="http://schemas.openxmlformats.org/wordprocessingml/2006/main">
        <w:rPr>
          <w:rFonts w:cs="Arial"/>
        </w:rPr>
        <w:t xml:space="preserve">* </w:t>
      </w:r>
      <w:r xmlns:w="http://schemas.openxmlformats.org/wordprocessingml/2006/main">
        <w:rPr>
          <w:rFonts w:cs="Arial"/>
          <w:b w:val="0"/>
          <w:bCs w:val="0"/>
        </w:rPr>
        <w:t xml:space="preserve">обработчик)</w:t>
      </w:r>
      <w:bookmarkEnd xmlns:w="http://schemas.openxmlformats.org/wordprocessingml/2006/main" w:id="60"/>
    </w:p>
    <w:p w14:paraId="393ECA52" w14:textId="0CBE86D7" w:rsidR="006B338A" w:rsidRDefault="006B338A" w:rsidP="006B338A">
      <w:r xmlns:w="http://schemas.openxmlformats.org/wordprocessingml/2006/main">
        <w:t xml:space="preserve">Установите пользовательскую функцию обработчика сбоев на </w:t>
      </w:r>
      <w:r xmlns:w="http://schemas.openxmlformats.org/wordprocessingml/2006/main" w:rsidRPr="006B338A">
        <w:rPr>
          <w:rFonts w:ascii="Consolas" w:hAnsi="Consolas" w:cs="Consolas"/>
        </w:rPr>
        <w:t xml:space="preserve">handler </w:t>
      </w:r>
      <w:r xmlns:w="http://schemas.openxmlformats.org/wordprocessingml/2006/main">
        <w:t xml:space="preserve">, заменив любой предыдущий handler. Если </w:t>
      </w:r>
      <w:r xmlns:w="http://schemas.openxmlformats.org/wordprocessingml/2006/main" w:rsidRPr="006B338A">
        <w:rPr>
          <w:rFonts w:ascii="Consolas" w:hAnsi="Consolas" w:cs="Consolas"/>
        </w:rPr>
        <w:t xml:space="preserve">handler </w:t>
      </w:r>
      <w:r xmlns:w="http://schemas.openxmlformats.org/wordprocessingml/2006/main">
        <w:t xml:space="preserve">равен </w:t>
      </w:r>
      <w:r xmlns:w="http://schemas.openxmlformats.org/wordprocessingml/2006/main" w:rsidRPr="006B338A">
        <w:rPr>
          <w:rFonts w:ascii="Consolas" w:hAnsi="Consolas" w:cs="Consolas"/>
        </w:rPr>
        <w:t xml:space="preserve">NULL </w:t>
      </w:r>
      <w:r xmlns:w="http://schemas.openxmlformats.org/wordprocessingml/2006/main">
        <w:t xml:space="preserve">, то регистрация отменяется.</w:t>
      </w:r>
    </w:p>
    <w:p w14:paraId="1D9584F5" w14:textId="77CD656B" w:rsidR="00B76BF7" w:rsidRPr="00491726" w:rsidRDefault="00B76BF7" w:rsidP="00483616">
      <w:pPr xmlns:w="http://schemas.openxmlformats.org/wordprocessingml/2006/main">
        <w:pStyle w:val="StyleHeading3Consolas10pt"/>
        <w:rPr>
          <w:lang w:val="de-CH"/>
        </w:rPr>
      </w:pPr>
      <w:r xmlns:w="http://schemas.openxmlformats.org/wordprocessingml/2006/main" w:rsidRPr="003C6796">
        <w:rPr>
          <w:b w:val="0"/>
          <w:sz w:val="18"/>
          <w:lang w:val="de-CH"/>
        </w:rPr>
        <w:t xml:space="preserve">пустота</w:t>
      </w:r>
      <w:r xmlns:w="http://schemas.openxmlformats.org/wordprocessingml/2006/main" w:rsidRPr="003C6796">
        <w:rPr>
          <w:b w:val="0"/>
          <w:lang w:val="de-CH"/>
        </w:rPr>
        <w:t xml:space="preserve"> </w:t>
      </w:r>
      <w:r xmlns:w="http://schemas.openxmlformats.org/wordprocessingml/2006/main" w:rsidR="00411DD9">
        <w:rPr>
          <w:lang w:val="de-CH"/>
        </w:rPr>
        <w:t xml:space="preserve">lmic_hal_pin_rxtx </w:t>
      </w:r>
      <w:r xmlns:w="http://schemas.openxmlformats.org/wordprocessingml/2006/main" w:rsidRPr="003C6796">
        <w:rPr>
          <w:b w:val="0"/>
          <w:sz w:val="18"/>
          <w:lang w:val="de-CH"/>
        </w:rPr>
        <w:t xml:space="preserve">( </w:t>
      </w:r>
      <w:r xmlns:w="http://schemas.openxmlformats.org/wordprocessingml/2006/main" w:rsidRPr="003C6796">
        <w:rPr>
          <w:b w:val="0"/>
          <w:i/>
          <w:sz w:val="18"/>
          <w:lang w:val="de-CH"/>
        </w:rPr>
        <w:t xml:space="preserve">значение u1_t </w:t>
      </w:r>
      <w:r xmlns:w="http://schemas.openxmlformats.org/wordprocessingml/2006/main" w:rsidRPr="003C6796">
        <w:rPr>
          <w:b w:val="0"/>
          <w:sz w:val="18"/>
          <w:lang w:val="de-CH"/>
        </w:rPr>
        <w:t xml:space="preserve">)</w:t>
      </w:r>
    </w:p>
    <w:p w14:paraId="0C1A636E" w14:textId="77777777" w:rsidR="00B76BF7" w:rsidRDefault="003C1006" w:rsidP="00B76BF7">
      <w:r xmlns:w="http://schemas.openxmlformats.org/wordprocessingml/2006/main">
        <w:t xml:space="preserve">Управляйте цифровыми выходными контактами </w:t>
      </w:r>
      <w:r xmlns:w="http://schemas.openxmlformats.org/wordprocessingml/2006/main" w:rsidRPr="003C1006">
        <w:rPr>
          <w:rFonts w:ascii="Consolas" w:hAnsi="Consolas"/>
        </w:rPr>
        <w:t xml:space="preserve">RX </w:t>
      </w:r>
      <w:r xmlns:w="http://schemas.openxmlformats.org/wordprocessingml/2006/main" w:rsidRPr="003C1006">
        <w:t xml:space="preserve">и </w:t>
      </w:r>
      <w:r xmlns:w="http://schemas.openxmlformats.org/wordprocessingml/2006/main" w:rsidRPr="003C1006">
        <w:rPr>
          <w:rFonts w:ascii="Consolas" w:hAnsi="Consolas"/>
        </w:rPr>
        <w:t xml:space="preserve">TX </w:t>
      </w:r>
      <w:r xmlns:w="http://schemas.openxmlformats.org/wordprocessingml/2006/main" w:rsidRPr="003C1006">
        <w:t xml:space="preserve">(0=прием, 1=передача).</w:t>
      </w:r>
    </w:p>
    <w:p w14:paraId="298ED976" w14:textId="4AA6F9C2" w:rsidR="00B76BF7" w:rsidRPr="002056FB" w:rsidRDefault="00B76BF7"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2056FB">
        <w:t xml:space="preserve"> </w:t>
      </w:r>
      <w:proofErr xmlns:w="http://schemas.openxmlformats.org/wordprocessingml/2006/main" w:type="spellStart"/>
      <w:r xmlns:w="http://schemas.openxmlformats.org/wordprocessingml/2006/main" w:rsidR="00411DD9">
        <w:t xml:space="preserve">lmic_hal_pin_rst</w:t>
      </w:r>
      <w:proofErr xmlns:w="http://schemas.openxmlformats.org/wordprocessingml/2006/main" w:type="spellEnd"/>
      <w:r xmlns:w="http://schemas.openxmlformats.org/wordprocessingml/2006/main" w:rsidRPr="002056FB">
        <w:t xml:space="preserve"> </w:t>
      </w:r>
      <w:r xmlns:w="http://schemas.openxmlformats.org/wordprocessingml/2006/main" w:rsidRPr="003C6796">
        <w:rPr>
          <w:b w:val="0"/>
          <w:sz w:val="18"/>
        </w:rPr>
        <w:t xml:space="preserve">(u1_t </w:t>
      </w:r>
      <w:proofErr xmlns:w="http://schemas.openxmlformats.org/wordprocessingml/2006/main" w:type="spellStart"/>
      <w:r xmlns:w="http://schemas.openxmlformats.org/wordprocessingml/2006/main" w:rsidRPr="003C6796">
        <w:rPr>
          <w:b w:val="0"/>
          <w:i/>
          <w:sz w:val="18"/>
        </w:rPr>
        <w:t xml:space="preserve">значение </w:t>
      </w:r>
      <w:proofErr xmlns:w="http://schemas.openxmlformats.org/wordprocessingml/2006/main" w:type="spellEnd"/>
      <w:r xmlns:w="http://schemas.openxmlformats.org/wordprocessingml/2006/main" w:rsidRPr="003C6796">
        <w:rPr>
          <w:b w:val="0"/>
          <w:sz w:val="18"/>
        </w:rPr>
        <w:t xml:space="preserve">)</w:t>
      </w:r>
    </w:p>
    <w:p w14:paraId="68395457" w14:textId="77777777" w:rsidR="00B76BF7" w:rsidRDefault="003C1006" w:rsidP="00B76BF7">
      <w:r xmlns:w="http://schemas.openxmlformats.org/wordprocessingml/2006/main" w:rsidRPr="003C1006">
        <w:rPr>
          <w:rFonts w:ascii="Consolas" w:hAnsi="Consolas"/>
        </w:rPr>
        <w:t xml:space="preserve">RST </w:t>
      </w:r>
      <w:r xmlns:w="http://schemas.openxmlformats.org/wordprocessingml/2006/main">
        <w:t xml:space="preserve">радио </w:t>
      </w:r>
      <w:r xmlns:w="http://schemas.openxmlformats.org/wordprocessingml/2006/main" w:rsidRPr="003C1006">
        <w:t xml:space="preserve">(0=низкий, 1=высокий, 2=плавающий)</w:t>
      </w:r>
    </w:p>
    <w:p w14:paraId="7A656A97" w14:textId="24B3D46B" w:rsidR="00B76BF7" w:rsidRPr="008E6D76" w:rsidRDefault="00BF286D" w:rsidP="00483616">
      <w:pPr xmlns:w="http://schemas.openxmlformats.org/wordprocessingml/2006/main">
        <w:pStyle w:val="StyleHeading3Consolas10pt"/>
        <w:rPr>
          <w:lang w:val="de-CH"/>
        </w:rPr>
      </w:pPr>
      <w:bookmarkStart xmlns:w="http://schemas.openxmlformats.org/wordprocessingml/2006/main" w:id="61" w:name="_Ref403122879"/>
      <w:r xmlns:w="http://schemas.openxmlformats.org/wordprocessingml/2006/main" w:rsidRPr="003C6796">
        <w:rPr>
          <w:b w:val="0"/>
          <w:sz w:val="18"/>
          <w:lang w:val="de-CH"/>
        </w:rPr>
        <w:t xml:space="preserve">void </w:t>
      </w:r>
      <w:r xmlns:w="http://schemas.openxmlformats.org/wordprocessingml/2006/main">
        <w:rPr>
          <w:lang w:val="de-CH"/>
        </w:rPr>
        <w:t xml:space="preserve">radio_irq_handler </w:t>
      </w:r>
      <w:r xmlns:w="http://schemas.openxmlformats.org/wordprocessingml/2006/main" w:rsidR="00B76BF7" w:rsidRPr="003C6796">
        <w:rPr>
          <w:b w:val="0"/>
          <w:sz w:val="18"/>
          <w:lang w:val="de-CH"/>
        </w:rPr>
        <w:t xml:space="preserve">(u1_t </w:t>
      </w:r>
      <w:r xmlns:w="http://schemas.openxmlformats.org/wordprocessingml/2006/main" w:rsidR="008E6D76" w:rsidRPr="003C6796">
        <w:rPr>
          <w:b w:val="0"/>
          <w:i/>
          <w:sz w:val="18"/>
          <w:lang w:val="de-CH"/>
        </w:rPr>
        <w:t xml:space="preserve">dio </w:t>
      </w:r>
      <w:r xmlns:w="http://schemas.openxmlformats.org/wordprocessingml/2006/main" w:rsidR="00B76BF7" w:rsidRPr="003C6796">
        <w:rPr>
          <w:b w:val="0"/>
          <w:sz w:val="18"/>
          <w:lang w:val="de-CH"/>
        </w:rPr>
        <w:t xml:space="preserve">)</w:t>
      </w:r>
      <w:bookmarkEnd xmlns:w="http://schemas.openxmlformats.org/wordprocessingml/2006/main" w:id="61"/>
    </w:p>
    <w:p w14:paraId="1FB70CA8" w14:textId="72205DE8" w:rsidR="00B76BF7" w:rsidRDefault="001E344E" w:rsidP="00B76BF7">
      <w:r xmlns:w="http://schemas.openxmlformats.org/wordprocessingml/2006/main">
        <w:t xml:space="preserve">Когда HAL обнаруживает нарастающий фронт на любой из трех входных линий </w:t>
      </w:r>
      <w:r xmlns:w="http://schemas.openxmlformats.org/wordprocessingml/2006/main" w:rsidR="00B76BF7" w:rsidRPr="00D73820">
        <w:rPr>
          <w:rFonts w:ascii="Consolas" w:hAnsi="Consolas" w:cs="Consolas"/>
        </w:rPr>
        <w:t xml:space="preserve">DIO0 </w:t>
      </w:r>
      <w:r xmlns:w="http://schemas.openxmlformats.org/wordprocessingml/2006/main" w:rsidR="00B76BF7">
        <w:t xml:space="preserve">, </w:t>
      </w:r>
      <w:r xmlns:w="http://schemas.openxmlformats.org/wordprocessingml/2006/main" w:rsidR="00B76BF7" w:rsidRPr="00D73820">
        <w:rPr>
          <w:rFonts w:ascii="Consolas" w:hAnsi="Consolas" w:cs="Consolas"/>
        </w:rPr>
        <w:t xml:space="preserve">DIO1 </w:t>
      </w:r>
      <w:r xmlns:w="http://schemas.openxmlformats.org/wordprocessingml/2006/main" w:rsidR="00B76BF7">
        <w:t xml:space="preserve">и </w:t>
      </w:r>
      <w:r xmlns:w="http://schemas.openxmlformats.org/wordprocessingml/2006/main" w:rsidR="00B76BF7" w:rsidRPr="00D73820">
        <w:rPr>
          <w:rFonts w:ascii="Consolas" w:hAnsi="Consolas" w:cs="Consolas"/>
        </w:rPr>
        <w:t xml:space="preserve">DIO2 </w:t>
      </w:r>
      <w:r xmlns:w="http://schemas.openxmlformats.org/wordprocessingml/2006/main">
        <w:t xml:space="preserve">, он должен уведомить LMIC. Он может сделать это, вызвав функцию </w:t>
      </w:r>
      <w:proofErr xmlns:w="http://schemas.openxmlformats.org/wordprocessingml/2006/main" w:type="spellStart"/>
      <w:r xmlns:w="http://schemas.openxmlformats.org/wordprocessingml/2006/main" w:rsidR="00B76BF7" w:rsidRPr="00D73820">
        <w:rPr>
          <w:rFonts w:ascii="Consolas" w:hAnsi="Consolas" w:cs="Consolas"/>
        </w:rPr>
        <w:t xml:space="preserve">radio_irq_handler </w:t>
      </w:r>
      <w:proofErr xmlns:w="http://schemas.openxmlformats.org/wordprocessingml/2006/main" w:type="spellEnd"/>
      <w:r xmlns:w="http://schemas.openxmlformats.org/wordprocessingml/2006/main" w:rsidR="00B76BF7" w:rsidRPr="00D73820">
        <w:rPr>
          <w:rFonts w:ascii="Consolas" w:hAnsi="Consolas" w:cs="Consolas"/>
        </w:rPr>
        <w:t xml:space="preserve">(). </w:t>
      </w:r>
      <w:r xmlns:w="http://schemas.openxmlformats.org/wordprocessingml/2006/main" w:rsidR="008E6D76">
        <w:t xml:space="preserve">Он должен установить </w:t>
      </w:r>
      <w:proofErr xmlns:w="http://schemas.openxmlformats.org/wordprocessingml/2006/main" w:type="spellStart"/>
      <w:r xmlns:w="http://schemas.openxmlformats.org/wordprocessingml/2006/main" w:rsidRPr="001E344E">
        <w:rPr>
          <w:rFonts w:ascii="Consolas" w:hAnsi="Consolas" w:cs="Consolas"/>
        </w:rPr>
        <w:t xml:space="preserve">dio </w:t>
      </w:r>
      <w:proofErr xmlns:w="http://schemas.openxmlformats.org/wordprocessingml/2006/main" w:type="spellEnd"/>
      <w:r xmlns:w="http://schemas.openxmlformats.org/wordprocessingml/2006/main">
        <w:t xml:space="preserve">для указания линии, которая сгенерировала прерывание ( </w:t>
      </w:r>
      <w:r xmlns:w="http://schemas.openxmlformats.org/wordprocessingml/2006/main" w:rsidR="008E6D76" w:rsidRPr="000A6954">
        <w:rPr>
          <w:rFonts w:ascii="Consolas" w:hAnsi="Consolas"/>
        </w:rPr>
        <w:t xml:space="preserve">0, 1, 2 </w:t>
      </w:r>
      <w:r xmlns:w="http://schemas.openxmlformats.org/wordprocessingml/2006/main" w:rsidR="008E6D76">
        <w:t xml:space="preserve">). Эта процедура является оберткой для </w:t>
      </w:r>
      <w:r xmlns:w="http://schemas.openxmlformats.org/wordprocessingml/2006/main" w:rsidRPr="001E344E">
        <w:rPr>
          <w:rFonts w:ascii="Consolas" w:hAnsi="Consolas" w:cs="Consolas"/>
        </w:rPr>
        <w:t xml:space="preserve">radio_irq_handler_v2() </w:t>
      </w:r>
      <w:r xmlns:w="http://schemas.openxmlformats.org/wordprocessingml/2006/main">
        <w:t xml:space="preserve">и просто вызывает </w:t>
      </w:r>
      <w:proofErr xmlns:w="http://schemas.openxmlformats.org/wordprocessingml/2006/main" w:type="spellStart"/>
      <w:r xmlns:w="http://schemas.openxmlformats.org/wordprocessingml/2006/main" w:rsidRPr="001E344E">
        <w:rPr>
          <w:rFonts w:ascii="Consolas" w:hAnsi="Consolas" w:cs="Consolas"/>
        </w:rPr>
        <w:t xml:space="preserve">os_getTime </w:t>
      </w:r>
      <w:proofErr xmlns:w="http://schemas.openxmlformats.org/wordprocessingml/2006/main" w:type="spellEnd"/>
      <w:r xmlns:w="http://schemas.openxmlformats.org/wordprocessingml/2006/main" w:rsidRPr="001E344E">
        <w:rPr>
          <w:rFonts w:ascii="Consolas" w:hAnsi="Consolas" w:cs="Consolas"/>
        </w:rPr>
        <w:t xml:space="preserve">() </w:t>
      </w:r>
      <w:r xmlns:w="http://schemas.openxmlformats.org/wordprocessingml/2006/main">
        <w:t xml:space="preserve">для получения текущего времени. Если ваше оборудование может более точно фиксировать время прерывания, ваш HAL должен использовать </w:t>
      </w:r>
      <w:r xmlns:w="http://schemas.openxmlformats.org/wordprocessingml/2006/main" w:rsidRPr="001E344E">
        <w:rPr>
          <w:rFonts w:ascii="Consolas" w:hAnsi="Consolas" w:cs="Consolas"/>
        </w:rPr>
        <w:t xml:space="preserve">radio_irq_handler_v2() </w:t>
      </w:r>
      <w:r xmlns:w="http://schemas.openxmlformats.org/wordprocessingml/2006/main">
        <w:t xml:space="preserve">.</w:t>
      </w:r>
    </w:p>
    <w:p w14:paraId="2113A9CC" w14:textId="1D8EE34C" w:rsidR="001E344E" w:rsidRPr="008E6D76" w:rsidRDefault="001E344E" w:rsidP="001E344E">
      <w:pPr xmlns:w="http://schemas.openxmlformats.org/wordprocessingml/2006/main">
        <w:pStyle w:val="StyleHeading3Consolas10pt"/>
        <w:rPr>
          <w:lang w:val="de-CH"/>
        </w:rPr>
      </w:pPr>
      <w:r xmlns:w="http://schemas.openxmlformats.org/wordprocessingml/2006/main" w:rsidRPr="003C6796">
        <w:rPr>
          <w:b w:val="0"/>
          <w:sz w:val="18"/>
          <w:lang w:val="de-CH"/>
        </w:rPr>
        <w:t xml:space="preserve">void </w:t>
      </w:r>
      <w:r xmlns:w="http://schemas.openxmlformats.org/wordprocessingml/2006/main">
        <w:rPr>
          <w:lang w:val="de-CH"/>
        </w:rPr>
        <w:t xml:space="preserve">radio_irq_handler_v2 </w:t>
      </w:r>
      <w:r xmlns:w="http://schemas.openxmlformats.org/wordprocessingml/2006/main" w:rsidRPr="003C6796">
        <w:rPr>
          <w:b w:val="0"/>
          <w:sz w:val="18"/>
          <w:lang w:val="de-CH"/>
        </w:rPr>
        <w:t xml:space="preserve">(u1_t </w:t>
      </w:r>
      <w:r xmlns:w="http://schemas.openxmlformats.org/wordprocessingml/2006/main" w:rsidRPr="003C6796">
        <w:rPr>
          <w:b w:val="0"/>
          <w:i/>
          <w:sz w:val="18"/>
          <w:lang w:val="de-CH"/>
        </w:rPr>
        <w:t xml:space="preserve">dio </w:t>
      </w:r>
      <w:r xmlns:w="http://schemas.openxmlformats.org/wordprocessingml/2006/main">
        <w:rPr>
          <w:b w:val="0"/>
          <w:sz w:val="18"/>
          <w:lang w:val="de-CH"/>
        </w:rPr>
        <w:t xml:space="preserve">, os_time_t </w:t>
      </w:r>
      <w:r xmlns:w="http://schemas.openxmlformats.org/wordprocessingml/2006/main">
        <w:rPr>
          <w:b w:val="0"/>
          <w:i/>
          <w:sz w:val="18"/>
          <w:lang w:val="de-CH"/>
        </w:rPr>
        <w:t xml:space="preserve">tIrq </w:t>
      </w:r>
      <w:r xmlns:w="http://schemas.openxmlformats.org/wordprocessingml/2006/main">
        <w:rPr>
          <w:b w:val="0"/>
          <w:sz w:val="18"/>
          <w:lang w:val="de-CH"/>
        </w:rPr>
        <w:t xml:space="preserve">)</w:t>
      </w:r>
    </w:p>
    <w:p w14:paraId="29D89B2C" w14:textId="582C0478" w:rsidR="001E344E" w:rsidRPr="00D73820" w:rsidRDefault="001E344E" w:rsidP="00B76BF7">
      <w:r xmlns:w="http://schemas.openxmlformats.org/wordprocessingml/2006/main">
        <w:t xml:space="preserve">Когда HAL обнаруживает нарастающий фронт на любой из трех входных линий </w:t>
      </w:r>
      <w:r xmlns:w="http://schemas.openxmlformats.org/wordprocessingml/2006/main" w:rsidRPr="00D73820">
        <w:rPr>
          <w:rFonts w:ascii="Consolas" w:hAnsi="Consolas" w:cs="Consolas"/>
        </w:rPr>
        <w:t xml:space="preserve">DIO0 </w:t>
      </w:r>
      <w:r xmlns:w="http://schemas.openxmlformats.org/wordprocessingml/2006/main">
        <w:t xml:space="preserve">, </w:t>
      </w:r>
      <w:r xmlns:w="http://schemas.openxmlformats.org/wordprocessingml/2006/main" w:rsidRPr="00D73820">
        <w:rPr>
          <w:rFonts w:ascii="Consolas" w:hAnsi="Consolas" w:cs="Consolas"/>
        </w:rPr>
        <w:t xml:space="preserve">DIO1 </w:t>
      </w:r>
      <w:r xmlns:w="http://schemas.openxmlformats.org/wordprocessingml/2006/main">
        <w:t xml:space="preserve">и </w:t>
      </w:r>
      <w:r xmlns:w="http://schemas.openxmlformats.org/wordprocessingml/2006/main" w:rsidRPr="00D73820">
        <w:rPr>
          <w:rFonts w:ascii="Consolas" w:hAnsi="Consolas" w:cs="Consolas"/>
        </w:rPr>
        <w:t xml:space="preserve">DIO2 </w:t>
      </w:r>
      <w:r xmlns:w="http://schemas.openxmlformats.org/wordprocessingml/2006/main">
        <w:t xml:space="preserve">, он должен уведомить LMIC. Если у HAL есть высокоточная временная метка для момента изменения состояния линии, он должен вызвать функцию </w:t>
      </w:r>
      <w:r xmlns:w="http://schemas.openxmlformats.org/wordprocessingml/2006/main" w:rsidRPr="00D73820">
        <w:rPr>
          <w:rFonts w:ascii="Consolas" w:hAnsi="Consolas" w:cs="Consolas"/>
        </w:rPr>
        <w:t xml:space="preserve">radio_irq_handler_v2(). </w:t>
      </w:r>
      <w:r xmlns:w="http://schemas.openxmlformats.org/wordprocessingml/2006/main">
        <w:t xml:space="preserve">Установите </w:t>
      </w:r>
      <w:proofErr xmlns:w="http://schemas.openxmlformats.org/wordprocessingml/2006/main" w:type="spellStart"/>
      <w:r xmlns:w="http://schemas.openxmlformats.org/wordprocessingml/2006/main" w:rsidRPr="001E344E">
        <w:rPr>
          <w:rFonts w:ascii="Consolas" w:hAnsi="Consolas" w:cs="Consolas"/>
        </w:rPr>
        <w:t xml:space="preserve">dio </w:t>
      </w:r>
      <w:proofErr xmlns:w="http://schemas.openxmlformats.org/wordprocessingml/2006/main" w:type="spellEnd"/>
      <w:r xmlns:w="http://schemas.openxmlformats.org/wordprocessingml/2006/main">
        <w:t xml:space="preserve">для указания измененной линии ( </w:t>
      </w:r>
      <w:r xmlns:w="http://schemas.openxmlformats.org/wordprocessingml/2006/main" w:rsidRPr="000A6954">
        <w:rPr>
          <w:rFonts w:ascii="Consolas" w:hAnsi="Consolas"/>
        </w:rPr>
        <w:t xml:space="preserve">0, 1, 2 </w:t>
      </w:r>
      <w:r xmlns:w="http://schemas.openxmlformats.org/wordprocessingml/2006/main">
        <w:t xml:space="preserve">). Установите </w:t>
      </w:r>
      <w:proofErr xmlns:w="http://schemas.openxmlformats.org/wordprocessingml/2006/main" w:type="spellStart"/>
      <w:r xmlns:w="http://schemas.openxmlformats.org/wordprocessingml/2006/main" w:rsidRPr="001E344E">
        <w:rPr>
          <w:rFonts w:ascii="Consolas" w:hAnsi="Consolas" w:cs="Consolas"/>
        </w:rPr>
        <w:t xml:space="preserve">tIrq </w:t>
      </w:r>
      <w:proofErr xmlns:w="http://schemas.openxmlformats.org/wordprocessingml/2006/main" w:type="spellEnd"/>
      <w:r xmlns:w="http://schemas.openxmlformats.org/wordprocessingml/2006/main">
        <w:t xml:space="preserve">на временную метку для момента изменения состояния линии.</w:t>
      </w:r>
    </w:p>
    <w:p w14:paraId="0704C26A" w14:textId="5463BD0D" w:rsidR="00400D43" w:rsidRPr="00491726" w:rsidRDefault="00400D43" w:rsidP="00400D43">
      <w:pPr xmlns:w="http://schemas.openxmlformats.org/wordprocessingml/2006/main">
        <w:pStyle w:val="StyleHeading3Consolas10pt"/>
        <w:rPr>
          <w:lang w:val="de-CH"/>
        </w:rPr>
      </w:pPr>
      <w:r xmlns:w="http://schemas.openxmlformats.org/wordprocessingml/2006/main">
        <w:rPr>
          <w:rStyle w:val="pl-k"/>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rsidR="00411DD9">
        <w:rPr>
          <w:rStyle w:val="pl-smi"/>
        </w:rPr>
        <w:t xml:space="preserve">lmic_hal_spi_read </w:t>
      </w:r>
      <w:proofErr xmlns:w="http://schemas.openxmlformats.org/wordprocessingml/2006/main" w:type="spellEnd"/>
      <w:r xmlns:w="http://schemas.openxmlformats.org/wordprocessingml/2006/main">
        <w:t xml:space="preserve">( </w:t>
      </w:r>
      <w:r xmlns:w="http://schemas.openxmlformats.org/wordprocessingml/2006/main">
        <w:rPr>
          <w:rStyle w:val="pl-c1"/>
        </w:rPr>
        <w:t xml:space="preserve">u1_t</w:t>
      </w:r>
      <w:r xmlns:w="http://schemas.openxmlformats.org/wordprocessingml/2006/main">
        <w:t xml:space="preserve"> </w:t>
      </w:r>
      <w:proofErr xmlns:w="http://schemas.openxmlformats.org/wordprocessingml/2006/main" w:type="spellStart"/>
      <w:r xmlns:w="http://schemas.openxmlformats.org/wordprocessingml/2006/main">
        <w:t xml:space="preserve">cmd </w:t>
      </w:r>
      <w:proofErr xmlns:w="http://schemas.openxmlformats.org/wordprocessingml/2006/main" w:type="spellEnd"/>
      <w:r xmlns:w="http://schemas.openxmlformats.org/wordprocessingml/2006/main">
        <w:t xml:space="preserve">, </w:t>
      </w:r>
      <w:r xmlns:w="http://schemas.openxmlformats.org/wordprocessingml/2006/main">
        <w:rPr>
          <w:rStyle w:val="pl-c1"/>
        </w:rPr>
        <w:t xml:space="preserve">u1_t </w:t>
      </w:r>
      <w:r xmlns:w="http://schemas.openxmlformats.org/wordprocessingml/2006/main">
        <w:t xml:space="preserve">* </w:t>
      </w:r>
      <w:proofErr xmlns:w="http://schemas.openxmlformats.org/wordprocessingml/2006/main" w:type="spellStart"/>
      <w:r xmlns:w="http://schemas.openxmlformats.org/wordprocessingml/2006/main">
        <w:t xml:space="preserve">buf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Pr>
          <w:rStyle w:val="pl-c1"/>
        </w:rPr>
        <w:t xml:space="preserve">size_t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лен </w:t>
      </w:r>
      <w:proofErr xmlns:w="http://schemas.openxmlformats.org/wordprocessingml/2006/main" w:type="spellEnd"/>
      <w:r xmlns:w="http://schemas.openxmlformats.org/wordprocessingml/2006/main">
        <w:t xml:space="preserve">)</w:t>
      </w:r>
    </w:p>
    <w:p w14:paraId="5CA2FE99" w14:textId="77777777" w:rsidR="00400D43" w:rsidRDefault="00400D43" w:rsidP="00400D43">
      <w:r xmlns:w="http://schemas.openxmlformats.org/wordprocessingml/2006/main">
        <w:t xml:space="preserve">Выполнить чтение SPI. Записать командный байт </w:t>
      </w:r>
      <w:proofErr xmlns:w="http://schemas.openxmlformats.org/wordprocessingml/2006/main" w:type="spellStart"/>
      <w:r xmlns:w="http://schemas.openxmlformats.org/wordprocessingml/2006/main" w:rsidRPr="00400D43">
        <w:rPr>
          <w:rFonts w:ascii="Consolas" w:hAnsi="Consolas" w:cs="Consolas"/>
        </w:rPr>
        <w:t xml:space="preserve">cmd </w:t>
      </w:r>
      <w:proofErr xmlns:w="http://schemas.openxmlformats.org/wordprocessingml/2006/main" w:type="spellEnd"/>
      <w:r xmlns:w="http://schemas.openxmlformats.org/wordprocessingml/2006/main">
        <w:t xml:space="preserve">, затем прочитать </w:t>
      </w:r>
      <w:proofErr xmlns:w="http://schemas.openxmlformats.org/wordprocessingml/2006/main" w:type="spellStart"/>
      <w:r xmlns:w="http://schemas.openxmlformats.org/wordprocessingml/2006/main" w:rsidRPr="00400D43">
        <w:rPr>
          <w:rFonts w:ascii="Consolas" w:hAnsi="Consolas" w:cs="Consolas"/>
        </w:rPr>
        <w:t xml:space="preserve">len </w:t>
      </w:r>
      <w:proofErr xmlns:w="http://schemas.openxmlformats.org/wordprocessingml/2006/main" w:type="spellEnd"/>
      <w:r xmlns:w="http://schemas.openxmlformats.org/wordprocessingml/2006/main">
        <w:t xml:space="preserve">байт в буфер, начиная с </w:t>
      </w:r>
      <w:proofErr xmlns:w="http://schemas.openxmlformats.org/wordprocessingml/2006/main" w:type="spellStart"/>
      <w:r xmlns:w="http://schemas.openxmlformats.org/wordprocessingml/2006/main" w:rsidRPr="00400D43">
        <w:rPr>
          <w:rFonts w:ascii="Consolas" w:hAnsi="Consolas" w:cs="Consolas"/>
        </w:rPr>
        <w:t xml:space="preserve">buf </w:t>
      </w:r>
      <w:proofErr xmlns:w="http://schemas.openxmlformats.org/wordprocessingml/2006/main" w:type="spellEnd"/>
      <w:r xmlns:w="http://schemas.openxmlformats.org/wordprocessingml/2006/main">
        <w:t xml:space="preserve">.</w:t>
      </w:r>
    </w:p>
    <w:p w14:paraId="4C6D4ECA" w14:textId="27270636" w:rsidR="00B76BF7" w:rsidRPr="00491726" w:rsidRDefault="00400D43" w:rsidP="00483616">
      <w:pPr xmlns:w="http://schemas.openxmlformats.org/wordprocessingml/2006/main">
        <w:pStyle w:val="StyleHeading3Consolas10pt"/>
        <w:rPr>
          <w:lang w:val="de-CH"/>
        </w:rPr>
      </w:pPr>
      <w:r xmlns:w="http://schemas.openxmlformats.org/wordprocessingml/2006/main">
        <w:rPr>
          <w:rStyle w:val="pl-k"/>
        </w:rPr>
        <w:t xml:space="preserve">пустота</w:t>
      </w:r>
      <w:r xmlns:w="http://schemas.openxmlformats.org/wordprocessingml/2006/main">
        <w:t xml:space="preserve"> </w:t>
      </w:r>
      <w:proofErr xmlns:w="http://schemas.openxmlformats.org/wordprocessingml/2006/main" w:type="spellStart"/>
      <w:r xmlns:w="http://schemas.openxmlformats.org/wordprocessingml/2006/main" w:rsidR="00411DD9">
        <w:rPr>
          <w:rStyle w:val="pl-smi"/>
        </w:rPr>
        <w:t xml:space="preserve">lmic_hal_spi_write </w:t>
      </w:r>
      <w:proofErr xmlns:w="http://schemas.openxmlformats.org/wordprocessingml/2006/main" w:type="spellEnd"/>
      <w:r xmlns:w="http://schemas.openxmlformats.org/wordprocessingml/2006/main">
        <w:t xml:space="preserve">( </w:t>
      </w:r>
      <w:r xmlns:w="http://schemas.openxmlformats.org/wordprocessingml/2006/main">
        <w:rPr>
          <w:rStyle w:val="pl-c1"/>
        </w:rPr>
        <w:t xml:space="preserve">u1_t</w:t>
      </w:r>
      <w:r xmlns:w="http://schemas.openxmlformats.org/wordprocessingml/2006/main">
        <w:t xml:space="preserve"> </w:t>
      </w:r>
      <w:proofErr xmlns:w="http://schemas.openxmlformats.org/wordprocessingml/2006/main" w:type="spellStart"/>
      <w:r xmlns:w="http://schemas.openxmlformats.org/wordprocessingml/2006/main">
        <w:t xml:space="preserve">cmd </w:t>
      </w:r>
      <w:proofErr xmlns:w="http://schemas.openxmlformats.org/wordprocessingml/2006/main" w:type="spellEnd"/>
      <w:r xmlns:w="http://schemas.openxmlformats.org/wordprocessingml/2006/main">
        <w:t xml:space="preserve">, </w:t>
      </w:r>
      <w:r xmlns:w="http://schemas.openxmlformats.org/wordprocessingml/2006/main">
        <w:rPr>
          <w:rStyle w:val="pl-k"/>
        </w:rPr>
        <w:t xml:space="preserve">константа</w:t>
      </w:r>
      <w:r xmlns:w="http://schemas.openxmlformats.org/wordprocessingml/2006/main">
        <w:t xml:space="preserve"> </w:t>
      </w:r>
      <w:r xmlns:w="http://schemas.openxmlformats.org/wordprocessingml/2006/main">
        <w:rPr>
          <w:rStyle w:val="pl-c1"/>
        </w:rPr>
        <w:t xml:space="preserve">u1_t </w:t>
      </w:r>
      <w:r xmlns:w="http://schemas.openxmlformats.org/wordprocessingml/2006/main">
        <w:t xml:space="preserve">* </w:t>
      </w:r>
      <w:proofErr xmlns:w="http://schemas.openxmlformats.org/wordprocessingml/2006/main" w:type="spellStart"/>
      <w:r xmlns:w="http://schemas.openxmlformats.org/wordprocessingml/2006/main">
        <w:t xml:space="preserve">буфер </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rPr>
          <w:rStyle w:val="pl-c1"/>
        </w:rPr>
        <w:t xml:space="preserve">размер_t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лен </w:t>
      </w:r>
      <w:proofErr xmlns:w="http://schemas.openxmlformats.org/wordprocessingml/2006/main" w:type="spellEnd"/>
      <w:r xmlns:w="http://schemas.openxmlformats.org/wordprocessingml/2006/main">
        <w:t xml:space="preserve">)</w:t>
      </w:r>
    </w:p>
    <w:p w14:paraId="18747958" w14:textId="0B1E094C" w:rsidR="00B76BF7" w:rsidRDefault="00B76BF7" w:rsidP="00B76BF7">
      <w:r xmlns:w="http://schemas.openxmlformats.org/wordprocessingml/2006/main">
        <w:t xml:space="preserve">Выполнить запись SPI. Записать командный байт </w:t>
      </w:r>
      <w:proofErr xmlns:w="http://schemas.openxmlformats.org/wordprocessingml/2006/main" w:type="spellStart"/>
      <w:r xmlns:w="http://schemas.openxmlformats.org/wordprocessingml/2006/main" w:rsidR="00400D43" w:rsidRPr="00400D43">
        <w:rPr>
          <w:rFonts w:ascii="Consolas" w:hAnsi="Consolas" w:cs="Consolas"/>
        </w:rPr>
        <w:t xml:space="preserve">cmd </w:t>
      </w:r>
      <w:proofErr xmlns:w="http://schemas.openxmlformats.org/wordprocessingml/2006/main" w:type="spellEnd"/>
      <w:r xmlns:w="http://schemas.openxmlformats.org/wordprocessingml/2006/main" w:rsidR="00400D43">
        <w:t xml:space="preserve">, а затем </w:t>
      </w:r>
      <w:proofErr xmlns:w="http://schemas.openxmlformats.org/wordprocessingml/2006/main" w:type="spellStart"/>
      <w:r xmlns:w="http://schemas.openxmlformats.org/wordprocessingml/2006/main" w:rsidR="00400D43" w:rsidRPr="00400D43">
        <w:rPr>
          <w:rFonts w:ascii="Consolas" w:hAnsi="Consolas" w:cs="Consolas"/>
        </w:rPr>
        <w:t xml:space="preserve">len </w:t>
      </w:r>
      <w:proofErr xmlns:w="http://schemas.openxmlformats.org/wordprocessingml/2006/main" w:type="spellEnd"/>
      <w:r xmlns:w="http://schemas.openxmlformats.org/wordprocessingml/2006/main" w:rsidR="00400D43">
        <w:t xml:space="preserve">байт из буфера, начиная с </w:t>
      </w:r>
      <w:proofErr xmlns:w="http://schemas.openxmlformats.org/wordprocessingml/2006/main" w:type="spellStart"/>
      <w:r xmlns:w="http://schemas.openxmlformats.org/wordprocessingml/2006/main" w:rsidR="00400D43" w:rsidRPr="00400D43">
        <w:rPr>
          <w:rFonts w:ascii="Consolas" w:hAnsi="Consolas" w:cs="Consolas"/>
        </w:rPr>
        <w:t xml:space="preserve">buf </w:t>
      </w:r>
      <w:proofErr xmlns:w="http://schemas.openxmlformats.org/wordprocessingml/2006/main" w:type="spellEnd"/>
      <w:r xmlns:w="http://schemas.openxmlformats.org/wordprocessingml/2006/main">
        <w:t xml:space="preserve">.</w:t>
      </w:r>
    </w:p>
    <w:p w14:paraId="475FF644" w14:textId="1235F856" w:rsidR="00B76BF7" w:rsidRPr="00491726" w:rsidRDefault="00B76BF7" w:rsidP="00483616">
      <w:pPr xmlns:w="http://schemas.openxmlformats.org/wordprocessingml/2006/main">
        <w:pStyle w:val="StyleHeading3Consolas10pt"/>
      </w:pPr>
      <w:r xmlns:w="http://schemas.openxmlformats.org/wordprocessingml/2006/main" w:rsidRPr="003C6796">
        <w:rPr>
          <w:b w:val="0"/>
          <w:sz w:val="18"/>
        </w:rPr>
        <w:t xml:space="preserve">u4_t</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lmic_hal_ticks</w:t>
      </w:r>
      <w:proofErr xmlns:w="http://schemas.openxmlformats.org/wordprocessingml/2006/main" w:type="spellEnd"/>
      <w:r xmlns:w="http://schemas.openxmlformats.org/wordprocessingml/2006/main" w:rsidRPr="00491726">
        <w:t xml:space="preserve"> </w:t>
      </w:r>
      <w:r xmlns:w="http://schemas.openxmlformats.org/wordprocessingml/2006/main" w:rsidRPr="003C6796">
        <w:rPr>
          <w:b w:val="0"/>
          <w:sz w:val="18"/>
        </w:rPr>
        <w:t xml:space="preserve">()</w:t>
      </w:r>
    </w:p>
    <w:p w14:paraId="47776B9D" w14:textId="2C54B506" w:rsidR="00B76BF7" w:rsidRDefault="00B76BF7" w:rsidP="00B76BF7">
      <w:r xmlns:w="http://schemas.openxmlformats.org/wordprocessingml/2006/main">
        <w:t xml:space="preserve">Возвращает 32-битное системное время в тиках (те же единицы, что и </w:t>
      </w:r>
      <w:proofErr xmlns:w="http://schemas.openxmlformats.org/wordprocessingml/2006/main" w:type="spellStart"/>
      <w:r xmlns:w="http://schemas.openxmlformats.org/wordprocessingml/2006/main" w:rsidR="00C31B4B" w:rsidRPr="00C31B4B">
        <w:rPr>
          <w:rFonts w:ascii="Consolas" w:hAnsi="Consolas" w:cs="Consolas"/>
        </w:rPr>
        <w:t xml:space="preserve">ostime_t </w:t>
      </w:r>
      <w:proofErr xmlns:w="http://schemas.openxmlformats.org/wordprocessingml/2006/main" w:type="spellEnd"/>
      <w:r xmlns:w="http://schemas.openxmlformats.org/wordprocessingml/2006/main" w:rsidR="00C31B4B">
        <w:t xml:space="preserve">), но обратите внимание, что это беззнаковое время, тогда как </w:t>
      </w:r>
      <w:proofErr xmlns:w="http://schemas.openxmlformats.org/wordprocessingml/2006/main" w:type="spellStart"/>
      <w:r xmlns:w="http://schemas.openxmlformats.org/wordprocessingml/2006/main" w:rsidR="00957DFB" w:rsidRPr="00957DFB">
        <w:rPr>
          <w:rFonts w:ascii="Consolas" w:hAnsi="Consolas" w:cs="Consolas"/>
        </w:rPr>
        <w:t xml:space="preserve">ostime_t </w:t>
      </w:r>
      <w:proofErr xmlns:w="http://schemas.openxmlformats.org/wordprocessingml/2006/main" w:type="spellEnd"/>
      <w:r xmlns:w="http://schemas.openxmlformats.org/wordprocessingml/2006/main" w:rsidR="00957DFB">
        <w:t xml:space="preserve">имеет знак.</w:t>
      </w:r>
    </w:p>
    <w:p w14:paraId="4B6848DD" w14:textId="763CF1D4" w:rsidR="00B76BF7" w:rsidRPr="00491726" w:rsidRDefault="00B76BF7" w:rsidP="00483616">
      <w:pPr xmlns:w="http://schemas.openxmlformats.org/wordprocessingml/2006/main">
        <w:pStyle w:val="StyleHeading3Consolas10pt"/>
      </w:pPr>
      <w:r xmlns:w="http://schemas.openxmlformats.org/wordprocessingml/2006/main" w:rsidRPr="003C6796">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lmic_hal_waitUntil</w:t>
      </w:r>
      <w:proofErr xmlns:w="http://schemas.openxmlformats.org/wordprocessingml/2006/main" w:type="spellEnd"/>
      <w:r xmlns:w="http://schemas.openxmlformats.org/wordprocessingml/2006/main" w:rsidRPr="00491726">
        <w:t xml:space="preserve"> ( </w:t>
      </w:r>
      <w:r xmlns:w="http://schemas.openxmlformats.org/wordprocessingml/2006/main" w:rsidRPr="003C6796">
        <w:rPr>
          <w:b w:val="0"/>
          <w:i/>
          <w:sz w:val="18"/>
        </w:rPr>
        <w:t xml:space="preserve">время </w:t>
      </w:r>
      <w:r xmlns:w="http://schemas.openxmlformats.org/wordprocessingml/2006/main" w:rsidRPr="003C6796">
        <w:rPr>
          <w:b w:val="0"/>
          <w:sz w:val="18"/>
        </w:rPr>
        <w:t xml:space="preserve">u4_t </w:t>
      </w:r>
      <w:r xmlns:w="http://schemas.openxmlformats.org/wordprocessingml/2006/main" w:rsidRPr="003C6796">
        <w:rPr>
          <w:b w:val="0"/>
          <w:sz w:val="18"/>
        </w:rPr>
        <w:t xml:space="preserve">)</w:t>
      </w:r>
    </w:p>
    <w:p w14:paraId="7AC03686" w14:textId="77777777" w:rsidR="00B76BF7" w:rsidRDefault="00B76BF7" w:rsidP="00B76BF7">
      <w:r xmlns:w="http://schemas.openxmlformats.org/wordprocessingml/2006/main">
        <w:t xml:space="preserve">Ожидание в режиме занятости до достижения указанной временной метки (в тиках).</w:t>
      </w:r>
    </w:p>
    <w:p w14:paraId="3AF8B6A1" w14:textId="5E968F4E" w:rsidR="00B76BF7" w:rsidRPr="00EC7B60" w:rsidRDefault="00B76BF7" w:rsidP="00483616">
      <w:pPr xmlns:w="http://schemas.openxmlformats.org/wordprocessingml/2006/main">
        <w:pStyle w:val="StyleHeading3Consolas10pt"/>
        <w:rPr>
          <w:b w:val="0"/>
          <w:lang w:val="de-CH"/>
        </w:rPr>
      </w:pPr>
      <w:r xmlns:w="http://schemas.openxmlformats.org/wordprocessingml/2006/main" w:rsidRPr="00EC7B60">
        <w:rPr>
          <w:b w:val="0"/>
          <w:sz w:val="18"/>
          <w:lang w:val="de-CH"/>
        </w:rPr>
        <w:t xml:space="preserve">u1_t</w:t>
      </w:r>
      <w:r xmlns:w="http://schemas.openxmlformats.org/wordprocessingml/2006/main" w:rsidRPr="00EC7B60">
        <w:rPr>
          <w:b w:val="0"/>
          <w:lang w:val="de-CH"/>
        </w:rPr>
        <w:t xml:space="preserve"> </w:t>
      </w:r>
      <w:r xmlns:w="http://schemas.openxmlformats.org/wordprocessingml/2006/main" w:rsidR="00411DD9">
        <w:rPr>
          <w:lang w:val="de-CH"/>
        </w:rPr>
        <w:t xml:space="preserve">lmic_hal_checkTimer </w:t>
      </w:r>
      <w:r xmlns:w="http://schemas.openxmlformats.org/wordprocessingml/2006/main" w:rsidRPr="00EC7B60">
        <w:rPr>
          <w:b w:val="0"/>
          <w:sz w:val="18"/>
          <w:lang w:val="de-CH"/>
        </w:rPr>
        <w:t xml:space="preserve">(u4_t </w:t>
      </w:r>
      <w:r xmlns:w="http://schemas.openxmlformats.org/wordprocessingml/2006/main" w:rsidRPr="00EC7B60">
        <w:rPr>
          <w:b w:val="0"/>
          <w:i/>
          <w:sz w:val="18"/>
          <w:lang w:val="de-CH"/>
        </w:rPr>
        <w:t xml:space="preserve">targettime </w:t>
      </w:r>
      <w:r xmlns:w="http://schemas.openxmlformats.org/wordprocessingml/2006/main" w:rsidRPr="00EC7B60">
        <w:rPr>
          <w:b w:val="0"/>
          <w:sz w:val="18"/>
          <w:lang w:val="de-CH"/>
        </w:rPr>
        <w:t xml:space="preserve">)</w:t>
      </w:r>
    </w:p>
    <w:p w14:paraId="72831361" w14:textId="77777777" w:rsidR="00B76BF7" w:rsidRDefault="00B76BF7" w:rsidP="00B76BF7">
      <w:r xmlns:w="http://schemas.openxmlformats.org/wordprocessingml/2006/main">
        <w:t xml:space="preserve">Проверить и перемотать таймер на заданное </w:t>
      </w:r>
      <w:proofErr xmlns:w="http://schemas.openxmlformats.org/wordprocessingml/2006/main" w:type="spellStart"/>
      <w:r xmlns:w="http://schemas.openxmlformats.org/wordprocessingml/2006/main" w:rsidRPr="00EC7B60">
        <w:rPr>
          <w:rFonts w:ascii="Consolas" w:hAnsi="Consolas" w:cs="Consolas"/>
          <w:i/>
        </w:rPr>
        <w:t xml:space="preserve">targettime </w:t>
      </w:r>
      <w:proofErr xmlns:w="http://schemas.openxmlformats.org/wordprocessingml/2006/main" w:type="spellEnd"/>
      <w:r xmlns:w="http://schemas.openxmlformats.org/wordprocessingml/2006/main">
        <w:t xml:space="preserve">. Возвращает 1, если </w:t>
      </w:r>
      <w:proofErr xmlns:w="http://schemas.openxmlformats.org/wordprocessingml/2006/main" w:type="spellStart"/>
      <w:r xmlns:w="http://schemas.openxmlformats.org/wordprocessingml/2006/main" w:rsidRPr="00EC7B60">
        <w:rPr>
          <w:rFonts w:ascii="Consolas" w:hAnsi="Consolas" w:cs="Consolas"/>
          <w:i/>
        </w:rPr>
        <w:t xml:space="preserve">targettime </w:t>
      </w:r>
      <w:proofErr xmlns:w="http://schemas.openxmlformats.org/wordprocessingml/2006/main" w:type="spellEnd"/>
      <w:r xmlns:w="http://schemas.openxmlformats.org/wordprocessingml/2006/main">
        <w:t xml:space="preserve">близко (не стоит программировать таймер). В противном случае перематывает таймер на точное </w:t>
      </w:r>
      <w:proofErr xmlns:w="http://schemas.openxmlformats.org/wordprocessingml/2006/main" w:type="spellStart"/>
      <w:r xmlns:w="http://schemas.openxmlformats.org/wordprocessingml/2006/main" w:rsidRPr="00EC7B60">
        <w:rPr>
          <w:rFonts w:ascii="Consolas" w:hAnsi="Consolas" w:cs="Consolas"/>
          <w:i/>
        </w:rPr>
        <w:t xml:space="preserve">targettime </w:t>
      </w:r>
      <w:proofErr xmlns:w="http://schemas.openxmlformats.org/wordprocessingml/2006/main" w:type="spellEnd"/>
      <w:r xmlns:w="http://schemas.openxmlformats.org/wordprocessingml/2006/main">
        <w:t xml:space="preserve">или на полный период таймера и возвращает 0. Единственное действие, которое требуется при достижении </w:t>
      </w:r>
      <w:proofErr xmlns:w="http://schemas.openxmlformats.org/wordprocessingml/2006/main" w:type="spellStart"/>
      <w:r xmlns:w="http://schemas.openxmlformats.org/wordprocessingml/2006/main" w:rsidRPr="00EC7B60">
        <w:rPr>
          <w:rFonts w:ascii="Consolas" w:hAnsi="Consolas" w:cs="Consolas"/>
          <w:i/>
        </w:rPr>
        <w:t xml:space="preserve">targettime </w:t>
      </w:r>
      <w:proofErr xmlns:w="http://schemas.openxmlformats.org/wordprocessingml/2006/main" w:type="spellEnd"/>
      <w:r xmlns:w="http://schemas.openxmlformats.org/wordprocessingml/2006/main">
        <w:t xml:space="preserve">, — это пробуждение ЦП из возможных состояний сна.</w:t>
      </w:r>
    </w:p>
    <w:p w14:paraId="298B68BA" w14:textId="50047C19" w:rsidR="00B76BF7" w:rsidRPr="00491726" w:rsidRDefault="00B76BF7" w:rsidP="00483616">
      <w:pPr xmlns:w="http://schemas.openxmlformats.org/wordprocessingml/2006/main">
        <w:pStyle w:val="StyleHeading3Consolas10pt"/>
      </w:pPr>
      <w:r xmlns:w="http://schemas.openxmlformats.org/wordprocessingml/2006/main" w:rsidRPr="00EC7B60">
        <w:rPr>
          <w:b w:val="0"/>
          <w:sz w:val="18"/>
        </w:rPr>
        <w:lastRenderedPageBreak xmlns:w="http://schemas.openxmlformats.org/wordprocessingml/2006/main"/>
      </w:r>
      <w:r xmlns:w="http://schemas.openxmlformats.org/wordprocessingml/2006/main" w:rsidRPr="00EC7B60">
        <w:rPr>
          <w:b w:val="0"/>
          <w:sz w:val="18"/>
        </w:rPr>
        <w:t xml:space="preserve">пустота</w:t>
      </w:r>
      <w:r xmlns:w="http://schemas.openxmlformats.org/wordprocessingml/2006/main" w:rsidRPr="00EC7B60">
        <w:rPr>
          <w:b w:val="0"/>
        </w:rPr>
        <w:t xml:space="preserve"> </w:t>
      </w:r>
      <w:proofErr xmlns:w="http://schemas.openxmlformats.org/wordprocessingml/2006/main" w:type="spellStart"/>
      <w:r xmlns:w="http://schemas.openxmlformats.org/wordprocessingml/2006/main" w:rsidR="00411DD9">
        <w:t xml:space="preserve">lmic_hal_disableIRQs</w:t>
      </w:r>
      <w:proofErr xmlns:w="http://schemas.openxmlformats.org/wordprocessingml/2006/main" w:type="spellEnd"/>
      <w:r xmlns:w="http://schemas.openxmlformats.org/wordprocessingml/2006/main" w:rsidRPr="00491726">
        <w:t xml:space="preserve"> </w:t>
      </w:r>
      <w:r xmlns:w="http://schemas.openxmlformats.org/wordprocessingml/2006/main" w:rsidRPr="00EC7B60">
        <w:rPr>
          <w:b w:val="0"/>
          <w:sz w:val="18"/>
        </w:rPr>
        <w:t xml:space="preserve">()</w:t>
      </w:r>
    </w:p>
    <w:p w14:paraId="643D5E0B" w14:textId="5C145E75" w:rsidR="00B76BF7" w:rsidRDefault="00B76BF7" w:rsidP="00B76BF7">
      <w:r xmlns:w="http://schemas.openxmlformats.org/wordprocessingml/2006/main">
        <w:t xml:space="preserve">Отключить все прерывания ЦП. Может вызываться вложенно. Но всегда будет сопровождаться соответствующим вызовом </w:t>
      </w:r>
      <w:proofErr xmlns:w="http://schemas.openxmlformats.org/wordprocessingml/2006/main" w:type="spellStart"/>
      <w:r xmlns:w="http://schemas.openxmlformats.org/wordprocessingml/2006/main" w:rsidR="00411DD9">
        <w:rPr>
          <w:rFonts w:ascii="Consolas" w:hAnsi="Consolas" w:cs="Consolas"/>
        </w:rPr>
        <w:t xml:space="preserve">lmic_hal_enableIRQs </w:t>
      </w:r>
      <w:proofErr xmlns:w="http://schemas.openxmlformats.org/wordprocessingml/2006/main" w:type="spellEnd"/>
      <w:r xmlns:w="http://schemas.openxmlformats.org/wordprocessingml/2006/main" w:rsidRPr="00AC0098">
        <w:rPr>
          <w:rFonts w:ascii="Consolas" w:hAnsi="Consolas" w:cs="Consolas"/>
        </w:rPr>
        <w:t xml:space="preserve">() </w:t>
      </w:r>
      <w:r xmlns:w="http://schemas.openxmlformats.org/wordprocessingml/2006/main">
        <w:t xml:space="preserve">.</w:t>
      </w:r>
    </w:p>
    <w:p w14:paraId="214DA7DC" w14:textId="3386EC57" w:rsidR="00B76BF7" w:rsidRPr="00491726" w:rsidRDefault="00B76BF7" w:rsidP="00483616">
      <w:pPr xmlns:w="http://schemas.openxmlformats.org/wordprocessingml/2006/main">
        <w:pStyle w:val="StyleHeading3Consolas10pt"/>
      </w:pPr>
      <w:r xmlns:w="http://schemas.openxmlformats.org/wordprocessingml/2006/main" w:rsidRPr="00EC7B60">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lmic_hal_enableIRQ</w:t>
      </w:r>
      <w:proofErr xmlns:w="http://schemas.openxmlformats.org/wordprocessingml/2006/main" w:type="spellEnd"/>
      <w:r xmlns:w="http://schemas.openxmlformats.org/wordprocessingml/2006/main" w:rsidRPr="00491726">
        <w:t xml:space="preserve"> </w:t>
      </w:r>
      <w:r xmlns:w="http://schemas.openxmlformats.org/wordprocessingml/2006/main" w:rsidRPr="00EC7B60">
        <w:rPr>
          <w:b w:val="0"/>
          <w:sz w:val="18"/>
        </w:rPr>
        <w:t xml:space="preserve">()</w:t>
      </w:r>
    </w:p>
    <w:p w14:paraId="3B2D70EC" w14:textId="77777777" w:rsidR="00B76BF7" w:rsidRDefault="00B76BF7" w:rsidP="00B76BF7">
      <w:r xmlns:w="http://schemas.openxmlformats.org/wordprocessingml/2006/main">
        <w:t xml:space="preserve">Включить прерывания ЦП. При вложенном вызове только самый внешний вызов должен фактически включить прерывания.</w:t>
      </w:r>
    </w:p>
    <w:p w14:paraId="5951EAF2" w14:textId="7076D790" w:rsidR="00B76BF7" w:rsidRPr="00491726" w:rsidRDefault="00B76BF7" w:rsidP="00483616">
      <w:pPr xmlns:w="http://schemas.openxmlformats.org/wordprocessingml/2006/main">
        <w:pStyle w:val="StyleHeading3Consolas10pt"/>
      </w:pPr>
      <w:r xmlns:w="http://schemas.openxmlformats.org/wordprocessingml/2006/main" w:rsidRPr="00EC7B60">
        <w:rPr>
          <w:b w:val="0"/>
          <w:sz w:val="18"/>
        </w:rPr>
        <w:t xml:space="preserve">пустота</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lmic_hal_sleep</w:t>
      </w:r>
      <w:proofErr xmlns:w="http://schemas.openxmlformats.org/wordprocessingml/2006/main" w:type="spellEnd"/>
      <w:r xmlns:w="http://schemas.openxmlformats.org/wordprocessingml/2006/main" w:rsidRPr="00491726">
        <w:t xml:space="preserve"> </w:t>
      </w:r>
      <w:r xmlns:w="http://schemas.openxmlformats.org/wordprocessingml/2006/main" w:rsidRPr="00EC7B60">
        <w:rPr>
          <w:b w:val="0"/>
          <w:sz w:val="18"/>
        </w:rPr>
        <w:t xml:space="preserve">()</w:t>
      </w:r>
    </w:p>
    <w:p w14:paraId="6ADB8086" w14:textId="7062B5DC" w:rsidR="00E02641" w:rsidRDefault="00B76BF7" w:rsidP="00B76BF7">
      <w:pPr xmlns:w="http://schemas.openxmlformats.org/wordprocessingml/2006/main">
        <w:rPr>
          <w:rFonts w:cs="Arial"/>
        </w:rPr>
      </w:pPr>
      <w:r xmlns:w="http://schemas.openxmlformats.org/wordprocessingml/2006/main">
        <w:rPr>
          <w:rFonts w:cs="Arial"/>
        </w:rPr>
        <w:t xml:space="preserve">Спать до тех пор, пока не произойдет прерывание. Предпочтительно, чтобы системные компоненты были переведены в режим пониженного энергопотребления перед сном и повторно инициализированы после сна. При использовании эталонной реализации Arduino это не требуется; LMIC возвращается к вызывающей стороне, которая отвечает за организацию сна.</w:t>
      </w:r>
    </w:p>
    <w:p w14:paraId="0E3918F2" w14:textId="1CB11346" w:rsidR="00050D2F" w:rsidRPr="00491726" w:rsidRDefault="00050D2F" w:rsidP="00050D2F">
      <w:pPr xmlns:w="http://schemas.openxmlformats.org/wordprocessingml/2006/main">
        <w:pStyle w:val="StyleHeading3Consolas10pt"/>
      </w:pPr>
      <w:r xmlns:w="http://schemas.openxmlformats.org/wordprocessingml/2006/main">
        <w:rPr>
          <w:b w:val="0"/>
          <w:sz w:val="18"/>
        </w:rPr>
        <w:t xml:space="preserve">s1_t</w:t>
      </w:r>
      <w:r xmlns:w="http://schemas.openxmlformats.org/wordprocessingml/2006/main" w:rsidRPr="00491726">
        <w:t xml:space="preserve"> </w:t>
      </w:r>
      <w:proofErr xmlns:w="http://schemas.openxmlformats.org/wordprocessingml/2006/main" w:type="spellStart"/>
      <w:r xmlns:w="http://schemas.openxmlformats.org/wordprocessingml/2006/main" w:rsidR="00411DD9">
        <w:t xml:space="preserve">lmic_hal_getRssiCal</w:t>
      </w:r>
      <w:proofErr xmlns:w="http://schemas.openxmlformats.org/wordprocessingml/2006/main" w:type="spellEnd"/>
      <w:r xmlns:w="http://schemas.openxmlformats.org/wordprocessingml/2006/main" w:rsidRPr="00491726">
        <w:t xml:space="preserve"> </w:t>
      </w:r>
      <w:r xmlns:w="http://schemas.openxmlformats.org/wordprocessingml/2006/main" w:rsidRPr="00EC7B60">
        <w:rPr>
          <w:b w:val="0"/>
          <w:sz w:val="18"/>
        </w:rPr>
        <w:t xml:space="preserve">()</w:t>
      </w:r>
    </w:p>
    <w:p w14:paraId="3F7EB72F" w14:textId="2C1A5692" w:rsidR="00050D2F" w:rsidRDefault="00050D2F" w:rsidP="00050D2F">
      <w:pPr xmlns:w="http://schemas.openxmlformats.org/wordprocessingml/2006/main">
        <w:rPr>
          <w:rFonts w:cs="Arial"/>
        </w:rPr>
      </w:pPr>
      <w:r xmlns:w="http://schemas.openxmlformats.org/wordprocessingml/2006/main">
        <w:rPr>
          <w:rFonts w:cs="Arial"/>
        </w:rPr>
        <w:t xml:space="preserve">Получите калибровку RSSI для радио в </w:t>
      </w:r>
      <w:proofErr xmlns:w="http://schemas.openxmlformats.org/wordprocessingml/2006/main" w:type="spellStart"/>
      <w:r xmlns:w="http://schemas.openxmlformats.org/wordprocessingml/2006/main" w:rsidR="000A7F10">
        <w:rPr>
          <w:rFonts w:cs="Arial"/>
        </w:rPr>
        <w:t xml:space="preserve">дБ. </w:t>
      </w:r>
      <w:proofErr xmlns:w="http://schemas.openxmlformats.org/wordprocessingml/2006/main" w:type="spellEnd"/>
      <w:r xmlns:w="http://schemas.openxmlformats.org/wordprocessingml/2006/main" w:rsidR="000A7F10">
        <w:rPr>
          <w:rFonts w:cs="Arial"/>
        </w:rPr>
        <w:t xml:space="preserve">Драйвер радио добавляет это к указанному RSSI для преобразования в абсолютный дБ для выполнения вычислений listen-before-talk. Не используется, если listen-before-talk не настроен для этого региона.</w:t>
      </w:r>
    </w:p>
    <w:p w14:paraId="7EE01272" w14:textId="72493EC6" w:rsidR="00E02641" w:rsidRPr="00491726" w:rsidRDefault="007F3C65" w:rsidP="00E02641">
      <w:pPr xmlns:w="http://schemas.openxmlformats.org/wordprocessingml/2006/main">
        <w:pStyle w:val="StyleHeading3Consolas10pt"/>
      </w:pPr>
      <w:proofErr xmlns:w="http://schemas.openxmlformats.org/wordprocessingml/2006/main" w:type="spellStart"/>
      <w:r xmlns:w="http://schemas.openxmlformats.org/wordprocessingml/2006/main">
        <w:rPr>
          <w:b w:val="0"/>
          <w:sz w:val="18"/>
        </w:rPr>
        <w:t xml:space="preserve">ostime_t</w:t>
      </w:r>
      <w:proofErr xmlns:w="http://schemas.openxmlformats.org/wordprocessingml/2006/main" w:type="spellEnd"/>
      <w:r xmlns:w="http://schemas.openxmlformats.org/wordprocessingml/2006/main" w:rsidR="00E02641" w:rsidRPr="00491726">
        <w:t xml:space="preserve"> </w:t>
      </w:r>
      <w:proofErr xmlns:w="http://schemas.openxmlformats.org/wordprocessingml/2006/main" w:type="spellStart"/>
      <w:r xmlns:w="http://schemas.openxmlformats.org/wordprocessingml/2006/main" w:rsidR="00411DD9">
        <w:t xml:space="preserve">lmic_hal_setModulePower</w:t>
      </w:r>
      <w:proofErr xmlns:w="http://schemas.openxmlformats.org/wordprocessingml/2006/main" w:type="spellEnd"/>
      <w:r xmlns:w="http://schemas.openxmlformats.org/wordprocessingml/2006/main" w:rsidR="00E02641" w:rsidRPr="00491726">
        <w:t xml:space="preserve"> </w:t>
      </w:r>
      <w:r xmlns:w="http://schemas.openxmlformats.org/wordprocessingml/2006/main" w:rsidR="00E02641" w:rsidRPr="00EC7B60">
        <w:rPr>
          <w:b w:val="0"/>
          <w:sz w:val="18"/>
        </w:rPr>
        <w:t xml:space="preserve">(логическое </w:t>
      </w:r>
      <w:proofErr xmlns:w="http://schemas.openxmlformats.org/wordprocessingml/2006/main" w:type="spellStart"/>
      <w:r xmlns:w="http://schemas.openxmlformats.org/wordprocessingml/2006/main">
        <w:rPr>
          <w:b w:val="0"/>
          <w:sz w:val="18"/>
        </w:rPr>
        <w:t xml:space="preserve">значение </w:t>
      </w:r>
      <w:proofErr xmlns:w="http://schemas.openxmlformats.org/wordprocessingml/2006/main" w:type="spellEnd"/>
      <w:r xmlns:w="http://schemas.openxmlformats.org/wordprocessingml/2006/main" w:rsidR="00E02641" w:rsidRPr="00EC7B60">
        <w:rPr>
          <w:b w:val="0"/>
          <w:sz w:val="18"/>
        </w:rPr>
        <w:t xml:space="preserve">)</w:t>
      </w:r>
    </w:p>
    <w:p w14:paraId="117CC50F" w14:textId="184C7DEA" w:rsidR="00050D2F" w:rsidRDefault="007F3C65" w:rsidP="00E02641">
      <w:pPr xmlns:w="http://schemas.openxmlformats.org/wordprocessingml/2006/main">
        <w:rPr>
          <w:rFonts w:cs="Arial"/>
        </w:rPr>
      </w:pPr>
      <w:r xmlns:w="http://schemas.openxmlformats.org/wordprocessingml/2006/main">
        <w:rPr>
          <w:rFonts w:cs="Arial"/>
        </w:rPr>
        <w:t xml:space="preserve">Запрос на включение или выключение питания модуля. Если true, питание TCXO должно быть активировано, и должны быть активированы любые обычно высоко-Z линии управления. Эта функция возвращает количество тактов задержки, которые должны быть вставлены перед использованием радио. Если управление питанием на уровне модуля не реализовано или если радио уже находится в желаемом состоянии, эта процедура может просто вернуть ноль. Обычно при включении питания требуется задержка в несколько миллисекунд, но задержка не требуется, если питание уже включено или при выключении питания.</w:t>
      </w:r>
    </w:p>
    <w:p w14:paraId="7728835E" w14:textId="1C9982F1" w:rsidR="00DA2294" w:rsidRDefault="00FC1C19" w:rsidP="00DA2294">
      <w:pPr xmlns:w="http://schemas.openxmlformats.org/wordprocessingml/2006/main">
        <w:pStyle w:val="Heading2"/>
      </w:pPr>
      <w:bookmarkStart xmlns:w="http://schemas.openxmlformats.org/wordprocessingml/2006/main" w:id="62" w:name="_Toc182760467"/>
      <w:r xmlns:w="http://schemas.openxmlformats.org/wordprocessingml/2006/main">
        <w:t xml:space="preserve">Реализация эталонного HAL для Arduino</w:t>
      </w:r>
      <w:bookmarkEnd xmlns:w="http://schemas.openxmlformats.org/wordprocessingml/2006/main" w:id="62"/>
    </w:p>
    <w:p w14:paraId="7F09F737" w14:textId="5328F6F8" w:rsidR="009D798A" w:rsidRDefault="00403DA2" w:rsidP="00DA2294">
      <w:r xmlns:w="http://schemas.openxmlformats.org/wordprocessingml/2006/main">
        <w:t xml:space="preserve">Библиотека Arduino LMIC включает в себя эталонную реализацию HAL для Arduino. Пожалуйста, обратитесь к README.md для получения информации о реализации. Общие сведения о реализации приведены в следующем разделе.</w:t>
      </w:r>
    </w:p>
    <w:p w14:paraId="028D291D" w14:textId="5E4405AB" w:rsidR="009D798A" w:rsidRDefault="009D798A" w:rsidP="009D798A">
      <w:pPr xmlns:w="http://schemas.openxmlformats.org/wordprocessingml/2006/main">
        <w:pStyle w:val="Heading3"/>
      </w:pPr>
      <w:proofErr xmlns:w="http://schemas.openxmlformats.org/wordprocessingml/2006/main" w:type="spellStart"/>
      <w:r xmlns:w="http://schemas.openxmlformats.org/wordprocessingml/2006/main" w:rsidRPr="009D798A">
        <w:rPr>
          <w:rFonts w:ascii="Consolas" w:hAnsi="Consolas"/>
        </w:rPr>
        <w:t xml:space="preserve">lmic_hal_failed </w:t>
      </w:r>
      <w:proofErr xmlns:w="http://schemas.openxmlformats.org/wordprocessingml/2006/main" w:type="spellEnd"/>
      <w:r xmlns:w="http://schemas.openxmlformats.org/wordprocessingml/2006/main" w:rsidRPr="009D798A">
        <w:rPr>
          <w:rFonts w:ascii="Consolas" w:hAnsi="Consolas"/>
        </w:rPr>
        <w:t xml:space="preserve">() </w:t>
      </w:r>
      <w:r xmlns:w="http://schemas.openxmlformats.org/wordprocessingml/2006/main">
        <w:t xml:space="preserve">поведение</w:t>
      </w:r>
    </w:p>
    <w:p w14:paraId="4B2C477A" w14:textId="4DEFB14D" w:rsidR="009D798A" w:rsidRDefault="009D798A" w:rsidP="009D798A">
      <w:r xmlns:w="http://schemas.openxmlformats.org/wordprocessingml/2006/main">
        <w:t xml:space="preserve">Если возникает ошибка и </w:t>
      </w:r>
      <w:proofErr xmlns:w="http://schemas.openxmlformats.org/wordprocessingml/2006/main" w:type="spellStart"/>
      <w:r xmlns:w="http://schemas.openxmlformats.org/wordprocessingml/2006/main">
        <w:t xml:space="preserve">вызывается </w:t>
      </w:r>
      <w:r xmlns:w="http://schemas.openxmlformats.org/wordprocessingml/2006/main" w:rsidRPr="009D798A">
        <w:rPr>
          <w:rFonts w:ascii="Consolas" w:hAnsi="Consolas" w:cs="Consolas"/>
        </w:rPr>
        <w:t xml:space="preserve">lmic_hal_failed </w:t>
      </w:r>
      <w:proofErr xmlns:w="http://schemas.openxmlformats.org/wordprocessingml/2006/main" w:type="spellEnd"/>
      <w:r xmlns:w="http://schemas.openxmlformats.org/wordprocessingml/2006/main" w:rsidRPr="009D798A">
        <w:rPr>
          <w:rFonts w:ascii="Consolas" w:hAnsi="Consolas" w:cs="Consolas"/>
        </w:rPr>
        <w:t xml:space="preserve">() , реализация Arduino LMIC HAL по умолчанию выполняет следующие действия.</w:t>
      </w:r>
    </w:p>
    <w:p w14:paraId="375921D4" w14:textId="77777777" w:rsidR="009D798A" w:rsidRDefault="009D798A" w:rsidP="009D798A"/>
    <w:p w14:paraId="65482138" w14:textId="0C2E3500" w:rsidR="009D798A" w:rsidRDefault="009D798A" w:rsidP="009D798A">
      <w:pPr xmlns:w="http://schemas.openxmlformats.org/wordprocessingml/2006/main">
        <w:pStyle w:val="ListNumber"/>
      </w:pPr>
      <w:r xmlns:w="http://schemas.openxmlformats.org/wordprocessingml/2006/main">
        <w:t xml:space="preserve">Если пользовательский обработчик ошибок был зарегистрирован с помощью </w:t>
      </w:r>
      <w:proofErr xmlns:w="http://schemas.openxmlformats.org/wordprocessingml/2006/main" w:type="spellStart"/>
      <w:r xmlns:w="http://schemas.openxmlformats.org/wordprocessingml/2006/main" w:rsidRPr="009D798A">
        <w:rPr>
          <w:rFonts w:ascii="Consolas" w:hAnsi="Consolas" w:cs="Consolas"/>
        </w:rPr>
        <w:t xml:space="preserve">lmic_hal_set_failure_handler </w:t>
      </w:r>
      <w:proofErr xmlns:w="http://schemas.openxmlformats.org/wordprocessingml/2006/main" w:type="spellEnd"/>
      <w:r xmlns:w="http://schemas.openxmlformats.org/wordprocessingml/2006/main" w:rsidRPr="009D798A">
        <w:rPr>
          <w:rFonts w:ascii="Consolas" w:hAnsi="Consolas" w:cs="Consolas"/>
        </w:rPr>
        <w:t xml:space="preserve">() </w:t>
      </w:r>
      <w:r xmlns:w="http://schemas.openxmlformats.org/wordprocessingml/2006/main">
        <w:t xml:space="preserve">, он вызывается.</w:t>
      </w:r>
    </w:p>
    <w:p w14:paraId="7A0479C9" w14:textId="363D35DD" w:rsidR="009D798A" w:rsidRDefault="009D798A" w:rsidP="009D798A">
      <w:pPr xmlns:w="http://schemas.openxmlformats.org/wordprocessingml/2006/main">
        <w:pStyle w:val="ListNumber"/>
      </w:pPr>
      <w:r xmlns:w="http://schemas.openxmlformats.org/wordprocessingml/2006/main">
        <w:t xml:space="preserve">на консоль </w:t>
      </w:r>
      <w:r xmlns:w="http://schemas.openxmlformats.org/wordprocessingml/2006/main">
        <w:t xml:space="preserve">сообщение « </w:t>
      </w:r>
      <w:r xmlns:w="http://schemas.openxmlformats.org/wordprocessingml/2006/main" w:rsidRPr="009D798A">
        <w:rPr>
          <w:rFonts w:ascii="Consolas" w:hAnsi="Consolas" w:cs="Consolas"/>
        </w:rPr>
        <w:t xml:space="preserve">Failure {file}:{line}\n ».</w:t>
      </w:r>
    </w:p>
    <w:p w14:paraId="7B3A96E6" w14:textId="327838B4" w:rsidR="009D798A" w:rsidRDefault="009D798A" w:rsidP="009D798A">
      <w:pPr xmlns:w="http://schemas.openxmlformats.org/wordprocessingml/2006/main">
        <w:pStyle w:val="ListNumber"/>
      </w:pPr>
      <w:r xmlns:w="http://schemas.openxmlformats.org/wordprocessingml/2006/main">
        <w:t xml:space="preserve">Он вызывает </w:t>
      </w:r>
      <w:proofErr xmlns:w="http://schemas.openxmlformats.org/wordprocessingml/2006/main" w:type="spellStart"/>
      <w:r xmlns:w="http://schemas.openxmlformats.org/wordprocessingml/2006/main" w:rsidRPr="009D798A">
        <w:rPr>
          <w:rFonts w:ascii="Consolas" w:hAnsi="Consolas" w:cs="Consolas"/>
        </w:rPr>
        <w:t xml:space="preserve">lmic_hal_disableIRQs </w:t>
      </w:r>
      <w:proofErr xmlns:w="http://schemas.openxmlformats.org/wordprocessingml/2006/main" w:type="spellEnd"/>
      <w:r xmlns:w="http://schemas.openxmlformats.org/wordprocessingml/2006/main" w:rsidRPr="009D798A">
        <w:rPr>
          <w:rFonts w:ascii="Consolas" w:hAnsi="Consolas" w:cs="Consolas"/>
        </w:rPr>
        <w:t xml:space="preserve">() </w:t>
      </w:r>
      <w:r xmlns:w="http://schemas.openxmlformats.org/wordprocessingml/2006/main">
        <w:t xml:space="preserve">.</w:t>
      </w:r>
    </w:p>
    <w:p w14:paraId="1654770E" w14:textId="5EDF827C" w:rsidR="009D798A" w:rsidRDefault="009D798A" w:rsidP="009D798A">
      <w:pPr xmlns:w="http://schemas.openxmlformats.org/wordprocessingml/2006/main">
        <w:pStyle w:val="ListNumber"/>
      </w:pPr>
      <w:r xmlns:w="http://schemas.openxmlformats.org/wordprocessingml/2006/main">
        <w:t xml:space="preserve">Это входит в бесконечный цикл.</w:t>
      </w:r>
    </w:p>
    <w:p w14:paraId="01411FDE" w14:textId="77777777" w:rsidR="009D798A" w:rsidRDefault="009D798A" w:rsidP="009D798A"/>
    <w:p w14:paraId="0CAC5548" w14:textId="51FD704B" w:rsidR="009D798A" w:rsidRPr="009D798A" w:rsidRDefault="009D798A" w:rsidP="009D798A"/>
    <w:p w14:paraId="77973730" w14:textId="77777777" w:rsidR="00491726" w:rsidRDefault="00491726" w:rsidP="00195F67">
      <w:pPr xmlns:w="http://schemas.openxmlformats.org/wordprocessingml/2006/main">
        <w:pStyle w:val="Heading1"/>
      </w:pPr>
      <w:bookmarkStart xmlns:w="http://schemas.openxmlformats.org/wordprocessingml/2006/main" w:id="63" w:name="_Toc182760468"/>
      <w:r xmlns:w="http://schemas.openxmlformats.org/wordprocessingml/2006/main" w:rsidRPr="00491726">
        <w:lastRenderedPageBreak xmlns:w="http://schemas.openxmlformats.org/wordprocessingml/2006/main"/>
      </w:r>
      <w:r xmlns:w="http://schemas.openxmlformats.org/wordprocessingml/2006/main" w:rsidRPr="00491726">
        <w:t xml:space="preserve">Примеры</w:t>
      </w:r>
      <w:bookmarkEnd xmlns:w="http://schemas.openxmlformats.org/wordprocessingml/2006/main" w:id="63"/>
    </w:p>
    <w:p w14:paraId="15CFB1D1" w14:textId="62DBAF3E" w:rsidR="00A62F29" w:rsidRDefault="003C60DE" w:rsidP="001B0044">
      <w:r xmlns:w="http://schemas.openxmlformats.org/wordprocessingml/2006/main">
        <w:t xml:space="preserve">Приведен ряд примеров, демонстрирующих, как можно реализовать типичные узловые приложения с помощью всего лишь нескольких строк кода с использованием библиотеки LMIC.</w:t>
      </w:r>
    </w:p>
    <w:p w14:paraId="68040F66" w14:textId="77777777" w:rsidR="00A62F29" w:rsidRDefault="00A62F29" w:rsidP="001B0044"/>
    <w:p w14:paraId="77C9D66B" w14:textId="49EDCE9B" w:rsidR="006942B0" w:rsidRDefault="004F5FDD" w:rsidP="006942B0">
      <w:pPr xmlns:w="http://schemas.openxmlformats.org/wordprocessingml/2006/main">
        <w:pStyle w:val="Heading1"/>
      </w:pPr>
      <w:bookmarkStart xmlns:w="http://schemas.openxmlformats.org/wordprocessingml/2006/main" w:id="64" w:name="_Toc270856295"/>
      <w:bookmarkStart xmlns:w="http://schemas.openxmlformats.org/wordprocessingml/2006/main" w:id="65" w:name="_Toc270879879"/>
      <w:bookmarkStart xmlns:w="http://schemas.openxmlformats.org/wordprocessingml/2006/main" w:id="66" w:name="_Toc182760469"/>
      <w:bookmarkEnd xmlns:w="http://schemas.openxmlformats.org/wordprocessingml/2006/main" w:id="7"/>
      <w:bookmarkEnd xmlns:w="http://schemas.openxmlformats.org/wordprocessingml/2006/main" w:id="9"/>
      <w:bookmarkEnd xmlns:w="http://schemas.openxmlformats.org/wordprocessingml/2006/main" w:id="10"/>
      <w:bookmarkEnd xmlns:w="http://schemas.openxmlformats.org/wordprocessingml/2006/main" w:id="11"/>
      <w:bookmarkEnd xmlns:w="http://schemas.openxmlformats.org/wordprocessingml/2006/main" w:id="12"/>
      <w:bookmarkEnd xmlns:w="http://schemas.openxmlformats.org/wordprocessingml/2006/main" w:id="13"/>
      <w:r xmlns:w="http://schemas.openxmlformats.org/wordprocessingml/2006/main">
        <w:lastRenderedPageBreak xmlns:w="http://schemas.openxmlformats.org/wordprocessingml/2006/main"/>
      </w:r>
      <w:r xmlns:w="http://schemas.openxmlformats.org/wordprocessingml/2006/main" w:rsidR="006942B0" w:rsidRPr="00F810D9">
        <w:t xml:space="preserve">История </w:t>
      </w:r>
      <w:bookmarkEnd xmlns:w="http://schemas.openxmlformats.org/wordprocessingml/2006/main" w:id="64"/>
      <w:bookmarkEnd xmlns:w="http://schemas.openxmlformats.org/wordprocessingml/2006/main" w:id="65"/>
      <w:bookmarkEnd xmlns:w="http://schemas.openxmlformats.org/wordprocessingml/2006/main" w:id="66"/>
      <w:r xmlns:w="http://schemas.openxmlformats.org/wordprocessingml/2006/main">
        <w:t xml:space="preserve">релизов</w:t>
      </w:r>
    </w:p>
    <w:p w14:paraId="431BF7B6" w14:textId="4DEB5551" w:rsidR="00A62F29" w:rsidRPr="00A62F29" w:rsidRDefault="00A62F29" w:rsidP="00A62F29">
      <w:r xmlns:w="http://schemas.openxmlformats.org/wordprocessingml/2006/main">
        <w:t xml:space="preserve">История выпусков Arduino LMIC находится в файле README.md по адресу </w:t>
      </w:r>
      <w:hyperlink xmlns:w="http://schemas.openxmlformats.org/wordprocessingml/2006/main" xmlns:r="http://schemas.openxmlformats.org/officeDocument/2006/relationships" r:id="rId18" w:history="1">
        <w:r xmlns:w="http://schemas.openxmlformats.org/wordprocessingml/2006/main" w:rsidR="004C0D30" w:rsidRPr="004C4234">
          <w:rPr>
            <w:rStyle w:val="Hyperlink"/>
          </w:rPr>
          <w:t xml:space="preserve">https://github.com/mcci-catena/arduino-lmic </w:t>
        </w:r>
      </w:hyperlink>
      <w:r xmlns:w="http://schemas.openxmlformats.org/wordprocessingml/2006/main" w:rsidR="004C0D30">
        <w:t xml:space="preserve">.</w:t>
      </w:r>
    </w:p>
    <w:p w14:paraId="103042A1" w14:textId="682D7E9D" w:rsidR="00A62F29" w:rsidRPr="00A62F29" w:rsidRDefault="00A62F29" w:rsidP="00A62F29">
      <w:pPr xmlns:w="http://schemas.openxmlformats.org/wordprocessingml/2006/main">
        <w:pStyle w:val="Heading2"/>
      </w:pPr>
      <w:bookmarkStart xmlns:w="http://schemas.openxmlformats.org/wordprocessingml/2006/main" w:id="67" w:name="_Toc182760470"/>
      <w:r xmlns:w="http://schemas.openxmlformats.org/wordprocessingml/2006/main">
        <w:t xml:space="preserve">История выпусков IBM</w:t>
      </w:r>
      <w:bookmarkEnd xmlns:w="http://schemas.openxmlformats.org/wordprocessingml/2006/main" w:id="67"/>
    </w:p>
    <w:tbl>
      <w:tblPr>
        <w:tblW w:w="91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9"/>
        <w:gridCol w:w="6712"/>
      </w:tblGrid>
      <w:tr w:rsidR="008C2FD2" w:rsidRPr="00F810D9" w14:paraId="1FFE919B" w14:textId="77777777" w:rsidTr="00EF418F">
        <w:trPr>
          <w:trHeight w:val="265"/>
          <w:tblHeader/>
        </w:trPr>
        <w:tc>
          <w:tcPr>
            <w:tcW w:w="2409" w:type="dxa"/>
            <w:shd w:val="clear" w:color="auto" w:fill="D9D9D9" w:themeFill="background1" w:themeFillShade="D9"/>
            <w:tcMar>
              <w:top w:w="0" w:type="dxa"/>
              <w:left w:w="108" w:type="dxa"/>
              <w:bottom w:w="0" w:type="dxa"/>
              <w:right w:w="108" w:type="dxa"/>
            </w:tcMar>
          </w:tcPr>
          <w:p w14:paraId="1533C162" w14:textId="77777777" w:rsidR="008C2FD2" w:rsidRPr="00F810D9" w:rsidRDefault="008C2FD2" w:rsidP="008175DA">
            <w:pPr xmlns:w="http://schemas.openxmlformats.org/wordprocessingml/2006/main">
              <w:rPr>
                <w:b/>
                <w:bCs/>
              </w:rPr>
            </w:pPr>
            <w:r xmlns:w="http://schemas.openxmlformats.org/wordprocessingml/2006/main" w:rsidRPr="00F810D9">
              <w:rPr>
                <w:b/>
                <w:bCs/>
              </w:rPr>
              <w:t xml:space="preserve">Версия и дата</w:t>
            </w:r>
          </w:p>
        </w:tc>
        <w:tc>
          <w:tcPr>
            <w:tcW w:w="6712" w:type="dxa"/>
            <w:shd w:val="clear" w:color="auto" w:fill="D9D9D9" w:themeFill="background1" w:themeFillShade="D9"/>
          </w:tcPr>
          <w:p w14:paraId="5EBD51F8" w14:textId="77777777" w:rsidR="008C2FD2" w:rsidRPr="00F810D9" w:rsidRDefault="008C2FD2" w:rsidP="008175DA">
            <w:pPr xmlns:w="http://schemas.openxmlformats.org/wordprocessingml/2006/main">
              <w:rPr>
                <w:b/>
                <w:bCs/>
              </w:rPr>
            </w:pPr>
            <w:r xmlns:w="http://schemas.openxmlformats.org/wordprocessingml/2006/main" w:rsidRPr="00F810D9">
              <w:rPr>
                <w:b/>
                <w:bCs/>
              </w:rPr>
              <w:t xml:space="preserve">Описание</w:t>
            </w:r>
          </w:p>
        </w:tc>
      </w:tr>
      <w:tr w:rsidR="008C2FD2" w:rsidRPr="00F810D9" w14:paraId="65CD77B3" w14:textId="77777777" w:rsidTr="00EF418F">
        <w:trPr>
          <w:trHeight w:val="547"/>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49A1D" w14:textId="77777777" w:rsidR="008C2FD2" w:rsidRPr="00F810D9" w:rsidRDefault="008C2FD2" w:rsidP="002D6BF6">
            <w:pPr xmlns:w="http://schemas.openxmlformats.org/wordprocessingml/2006/main">
              <w:jc w:val="left"/>
              <w:rPr>
                <w:rFonts w:cs="Arial"/>
                <w:szCs w:val="20"/>
              </w:rPr>
            </w:pPr>
            <w:r xmlns:w="http://schemas.openxmlformats.org/wordprocessingml/2006/main" w:rsidRPr="00F810D9">
              <w:rPr>
                <w:rFonts w:cs="Arial"/>
                <w:szCs w:val="20"/>
              </w:rPr>
              <w:t xml:space="preserve">Версия 1.0 </w:t>
            </w:r>
            <w:r xmlns:w="http://schemas.openxmlformats.org/wordprocessingml/2006/main">
              <w:rPr>
                <w:rFonts w:cs="Arial"/>
                <w:szCs w:val="20"/>
              </w:rPr>
              <w:br xmlns:w="http://schemas.openxmlformats.org/wordprocessingml/2006/main"/>
            </w:r>
            <w:r xmlns:w="http://schemas.openxmlformats.org/wordprocessingml/2006/main">
              <w:rPr>
                <w:rFonts w:cs="Arial"/>
                <w:szCs w:val="20"/>
              </w:rPr>
              <w:t xml:space="preserve">Ноябрь 2014 г.</w:t>
            </w:r>
          </w:p>
        </w:tc>
        <w:tc>
          <w:tcPr>
            <w:tcW w:w="6712" w:type="dxa"/>
            <w:tcBorders>
              <w:top w:val="single" w:sz="4" w:space="0" w:color="000000"/>
              <w:left w:val="single" w:sz="4" w:space="0" w:color="000000"/>
              <w:bottom w:val="single" w:sz="4" w:space="0" w:color="000000"/>
              <w:right w:val="single" w:sz="4" w:space="0" w:color="000000"/>
            </w:tcBorders>
          </w:tcPr>
          <w:p w14:paraId="2555C0AD" w14:textId="77777777" w:rsidR="008C2FD2" w:rsidRPr="00F810D9" w:rsidRDefault="008C2FD2" w:rsidP="008175DA">
            <w:pPr xmlns:w="http://schemas.openxmlformats.org/wordprocessingml/2006/main">
              <w:jc w:val="left"/>
              <w:rPr>
                <w:rFonts w:cs="Arial"/>
                <w:szCs w:val="20"/>
              </w:rPr>
            </w:pPr>
            <w:r xmlns:w="http://schemas.openxmlformats.org/wordprocessingml/2006/main">
              <w:t xml:space="preserve">Первоначальная версия.</w:t>
            </w:r>
          </w:p>
        </w:tc>
      </w:tr>
      <w:tr w:rsidR="008C2FD2" w:rsidRPr="006C2259" w14:paraId="6EA7D295" w14:textId="77777777" w:rsidTr="00EF418F">
        <w:trPr>
          <w:trHeight w:val="547"/>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E1B0D" w14:textId="61E26295" w:rsidR="008C2FD2" w:rsidRDefault="008C2FD2" w:rsidP="008175DA">
            <w:pPr xmlns:w="http://schemas.openxmlformats.org/wordprocessingml/2006/main">
              <w:jc w:val="left"/>
            </w:pPr>
            <w:r xmlns:w="http://schemas.openxmlformats.org/wordprocessingml/2006/main">
              <w:t xml:space="preserve">Версия 1.1</w:t>
            </w:r>
          </w:p>
          <w:p w14:paraId="1675F97A" w14:textId="528095B7" w:rsidR="008C2FD2" w:rsidRPr="00F810D9" w:rsidRDefault="008C2FD2" w:rsidP="008175DA">
            <w:pPr xmlns:w="http://schemas.openxmlformats.org/wordprocessingml/2006/main">
              <w:jc w:val="left"/>
            </w:pPr>
            <w:r xmlns:w="http://schemas.openxmlformats.org/wordprocessingml/2006/main">
              <w:t xml:space="preserve">Январь 2015 г.</w:t>
            </w:r>
          </w:p>
        </w:tc>
        <w:tc>
          <w:tcPr>
            <w:tcW w:w="6712" w:type="dxa"/>
            <w:tcBorders>
              <w:top w:val="single" w:sz="4" w:space="0" w:color="000000"/>
              <w:left w:val="single" w:sz="4" w:space="0" w:color="000000"/>
              <w:bottom w:val="single" w:sz="4" w:space="0" w:color="000000"/>
              <w:right w:val="single" w:sz="4" w:space="0" w:color="000000"/>
            </w:tcBorders>
          </w:tcPr>
          <w:p w14:paraId="13DBB47D" w14:textId="4D5F288E" w:rsidR="008C2FD2" w:rsidRPr="00F810D9" w:rsidRDefault="00EF418F" w:rsidP="00E665B6">
            <w:pPr xmlns:w="http://schemas.openxmlformats.org/wordprocessingml/2006/main">
              <w:jc w:val="left"/>
            </w:pPr>
            <w:r xmlns:w="http://schemas.openxmlformats.org/wordprocessingml/2006/main">
              <w:t xml:space="preserve">Добавлен API </w:t>
            </w:r>
            <w:proofErr xmlns:w="http://schemas.openxmlformats.org/wordprocessingml/2006/main" w:type="spellStart"/>
            <w:r xmlns:w="http://schemas.openxmlformats.org/wordprocessingml/2006/main" w:rsidRPr="00E665B6">
              <w:rPr>
                <w:rFonts w:ascii="Consolas" w:hAnsi="Consolas"/>
                <w:sz w:val="18"/>
              </w:rPr>
              <w:t xml:space="preserve">LMIC_setSession </w:t>
            </w:r>
            <w:proofErr xmlns:w="http://schemas.openxmlformats.org/wordprocessingml/2006/main" w:type="spellEnd"/>
            <w:r xmlns:w="http://schemas.openxmlformats.org/wordprocessingml/2006/main" w:rsidRPr="00E665B6">
              <w:rPr>
                <w:rFonts w:ascii="Consolas" w:hAnsi="Consolas"/>
                <w:sz w:val="18"/>
              </w:rPr>
              <w:t xml:space="preserve">() </w:t>
            </w:r>
            <w:r xmlns:w="http://schemas.openxmlformats.org/wordprocessingml/2006/main">
              <w:t xml:space="preserve">. Незначительные внутренние исправления.</w:t>
            </w:r>
          </w:p>
        </w:tc>
      </w:tr>
      <w:tr w:rsidR="008C2FD2" w:rsidRPr="006C2259" w14:paraId="33A2D890" w14:textId="77777777" w:rsidTr="00EF418F">
        <w:trPr>
          <w:trHeight w:val="530"/>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ACFC0" w14:textId="44ECCEC9" w:rsidR="008C2FD2" w:rsidRDefault="008C2FD2" w:rsidP="008175DA">
            <w:pPr xmlns:w="http://schemas.openxmlformats.org/wordprocessingml/2006/main">
              <w:jc w:val="left"/>
            </w:pPr>
            <w:r xmlns:w="http://schemas.openxmlformats.org/wordprocessingml/2006/main">
              <w:t xml:space="preserve">В 1.2</w:t>
            </w:r>
          </w:p>
          <w:p w14:paraId="0B90C6D4" w14:textId="77F95F2F" w:rsidR="008C2FD2" w:rsidRDefault="008C2FD2" w:rsidP="008175DA">
            <w:pPr xmlns:w="http://schemas.openxmlformats.org/wordprocessingml/2006/main">
              <w:jc w:val="left"/>
            </w:pPr>
            <w:r xmlns:w="http://schemas.openxmlformats.org/wordprocessingml/2006/main">
              <w:t xml:space="preserve">Февраль 2015 г.</w:t>
            </w:r>
          </w:p>
        </w:tc>
        <w:tc>
          <w:tcPr>
            <w:tcW w:w="6712" w:type="dxa"/>
            <w:tcBorders>
              <w:top w:val="single" w:sz="4" w:space="0" w:color="000000"/>
              <w:left w:val="single" w:sz="4" w:space="0" w:color="000000"/>
              <w:bottom w:val="single" w:sz="4" w:space="0" w:color="000000"/>
              <w:right w:val="single" w:sz="4" w:space="0" w:color="000000"/>
            </w:tcBorders>
          </w:tcPr>
          <w:p w14:paraId="46EAAAAF" w14:textId="1248247E" w:rsidR="008C2FD2" w:rsidRDefault="00EF418F" w:rsidP="00050694">
            <w:pPr xmlns:w="http://schemas.openxmlformats.org/wordprocessingml/2006/main">
              <w:jc w:val="left"/>
            </w:pPr>
            <w:r xmlns:w="http://schemas.openxmlformats.org/wordprocessingml/2006/main">
              <w:t xml:space="preserve">Добавлены API </w:t>
            </w:r>
            <w:proofErr xmlns:w="http://schemas.openxmlformats.org/wordprocessingml/2006/main" w:type="spellStart"/>
            <w:r xmlns:w="http://schemas.openxmlformats.org/wordprocessingml/2006/main" w:rsidR="00050694">
              <w:rPr>
                <w:rFonts w:ascii="Consolas" w:hAnsi="Consolas"/>
                <w:sz w:val="18"/>
              </w:rPr>
              <w:t xml:space="preserve">LMIC_setupBand </w:t>
            </w:r>
            <w:proofErr xmlns:w="http://schemas.openxmlformats.org/wordprocessingml/2006/main" w:type="spellEnd"/>
            <w:r xmlns:w="http://schemas.openxmlformats.org/wordprocessingml/2006/main" w:rsidR="00E665B6" w:rsidRPr="00E665B6">
              <w:rPr>
                <w:rFonts w:ascii="Consolas" w:hAnsi="Consolas"/>
                <w:sz w:val="18"/>
              </w:rPr>
              <w:t xml:space="preserve">(), </w:t>
            </w:r>
            <w:proofErr xmlns:w="http://schemas.openxmlformats.org/wordprocessingml/2006/main" w:type="spellStart"/>
            <w:r xmlns:w="http://schemas.openxmlformats.org/wordprocessingml/2006/main" w:rsidR="00050694">
              <w:rPr>
                <w:rFonts w:ascii="Consolas" w:hAnsi="Consolas"/>
                <w:sz w:val="18"/>
              </w:rPr>
              <w:t xml:space="preserve">LMIC_setupChannel </w:t>
            </w:r>
            <w:proofErr xmlns:w="http://schemas.openxmlformats.org/wordprocessingml/2006/main" w:type="spellEnd"/>
            <w:r xmlns:w="http://schemas.openxmlformats.org/wordprocessingml/2006/main" w:rsidRPr="00E665B6">
              <w:rPr>
                <w:rFonts w:ascii="Consolas" w:hAnsi="Consolas"/>
                <w:sz w:val="18"/>
              </w:rPr>
              <w:t xml:space="preserve">(), </w:t>
            </w:r>
            <w:proofErr xmlns:w="http://schemas.openxmlformats.org/wordprocessingml/2006/main" w:type="spellStart"/>
            <w:r xmlns:w="http://schemas.openxmlformats.org/wordprocessingml/2006/main" w:rsidR="00050694">
              <w:rPr>
                <w:rFonts w:ascii="Consolas" w:hAnsi="Consolas"/>
                <w:sz w:val="18"/>
              </w:rPr>
              <w:t xml:space="preserve">LMIC_disableChannel </w:t>
            </w:r>
            <w:proofErr xmlns:w="http://schemas.openxmlformats.org/wordprocessingml/2006/main" w:type="spellEnd"/>
            <w:r xmlns:w="http://schemas.openxmlformats.org/wordprocessingml/2006/main" w:rsidR="00E665B6" w:rsidRPr="00E665B6">
              <w:rPr>
                <w:rFonts w:ascii="Consolas" w:hAnsi="Consolas"/>
                <w:sz w:val="18"/>
              </w:rPr>
              <w:t xml:space="preserve">(), </w:t>
            </w:r>
            <w:proofErr xmlns:w="http://schemas.openxmlformats.org/wordprocessingml/2006/main" w:type="spellStart"/>
            <w:r xmlns:w="http://schemas.openxmlformats.org/wordprocessingml/2006/main" w:rsidR="00050694">
              <w:rPr>
                <w:rFonts w:ascii="Consolas" w:hAnsi="Consolas"/>
                <w:sz w:val="18"/>
              </w:rPr>
              <w:t xml:space="preserve">LMIC_setLinkCheckMode </w:t>
            </w:r>
            <w:proofErr xmlns:w="http://schemas.openxmlformats.org/wordprocessingml/2006/main" w:type="spellEnd"/>
            <w:r xmlns:w="http://schemas.openxmlformats.org/wordprocessingml/2006/main" w:rsidRPr="00E665B6">
              <w:rPr>
                <w:rFonts w:ascii="Consolas" w:hAnsi="Consolas"/>
                <w:sz w:val="18"/>
              </w:rPr>
              <w:t xml:space="preserve">() </w:t>
            </w:r>
            <w:r xmlns:w="http://schemas.openxmlformats.org/wordprocessingml/2006/main">
              <w:t xml:space="preserve">. Незначительные внутренние исправления.</w:t>
            </w:r>
          </w:p>
        </w:tc>
      </w:tr>
      <w:tr w:rsidR="008C2FD2" w:rsidRPr="006C2259" w14:paraId="0CC49962" w14:textId="77777777" w:rsidTr="00B91315">
        <w:trPr>
          <w:trHeight w:val="692"/>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CF17B" w14:textId="5608F451" w:rsidR="008C2FD2" w:rsidRDefault="008C2FD2" w:rsidP="008175DA">
            <w:pPr xmlns:w="http://schemas.openxmlformats.org/wordprocessingml/2006/main">
              <w:jc w:val="left"/>
            </w:pPr>
            <w:r xmlns:w="http://schemas.openxmlformats.org/wordprocessingml/2006/main">
              <w:t xml:space="preserve">В 1.4</w:t>
            </w:r>
          </w:p>
          <w:p w14:paraId="7C645BDB" w14:textId="3091B25A" w:rsidR="008C2FD2" w:rsidRDefault="008C2FD2" w:rsidP="008175DA">
            <w:pPr xmlns:w="http://schemas.openxmlformats.org/wordprocessingml/2006/main">
              <w:jc w:val="left"/>
            </w:pPr>
            <w:r xmlns:w="http://schemas.openxmlformats.org/wordprocessingml/2006/main">
              <w:t xml:space="preserve">Март 2015 г.</w:t>
            </w:r>
          </w:p>
        </w:tc>
        <w:tc>
          <w:tcPr>
            <w:tcW w:w="6712" w:type="dxa"/>
            <w:tcBorders>
              <w:top w:val="single" w:sz="4" w:space="0" w:color="000000"/>
              <w:left w:val="single" w:sz="4" w:space="0" w:color="000000"/>
              <w:bottom w:val="single" w:sz="4" w:space="0" w:color="000000"/>
              <w:right w:val="single" w:sz="4" w:space="0" w:color="000000"/>
            </w:tcBorders>
          </w:tcPr>
          <w:p w14:paraId="6DEF34AC" w14:textId="3D7233BF" w:rsidR="00DA7BA6" w:rsidRDefault="001065C9" w:rsidP="00EF418F">
            <w:pPr xmlns:w="http://schemas.openxmlformats.org/wordprocessingml/2006/main">
              <w:jc w:val="left"/>
            </w:pPr>
            <w:r xmlns:w="http://schemas.openxmlformats.org/wordprocessingml/2006/main">
              <w:t xml:space="preserve">Измененный API: флаг индикатора порта в </w:t>
            </w:r>
            <w:proofErr xmlns:w="http://schemas.openxmlformats.org/wordprocessingml/2006/main" w:type="spellStart"/>
            <w:r xmlns:w="http://schemas.openxmlformats.org/wordprocessingml/2006/main" w:rsidR="008C2FD2" w:rsidRPr="00E665B6">
              <w:rPr>
                <w:rFonts w:ascii="Consolas" w:hAnsi="Consolas"/>
                <w:sz w:val="18"/>
              </w:rPr>
              <w:t xml:space="preserve">LMIC.txrxFlags </w:t>
            </w:r>
            <w:proofErr xmlns:w="http://schemas.openxmlformats.org/wordprocessingml/2006/main" w:type="spellEnd"/>
            <w:r xmlns:w="http://schemas.openxmlformats.org/wordprocessingml/2006/main" w:rsidR="008C2FD2">
              <w:t xml:space="preserve">был инвертирован (теперь </w:t>
            </w:r>
            <w:r xmlns:w="http://schemas.openxmlformats.org/wordprocessingml/2006/main" w:rsidR="008C2FD2" w:rsidRPr="00E665B6">
              <w:rPr>
                <w:rFonts w:ascii="Consolas" w:hAnsi="Consolas"/>
                <w:sz w:val="18"/>
              </w:rPr>
              <w:t xml:space="preserve">TXRX_PORT </w:t>
            </w:r>
            <w:r xmlns:w="http://schemas.openxmlformats.org/wordprocessingml/2006/main" w:rsidR="008C2FD2">
              <w:t xml:space="preserve">, ранее </w:t>
            </w:r>
            <w:r xmlns:w="http://schemas.openxmlformats.org/wordprocessingml/2006/main" w:rsidR="008C2FD2" w:rsidRPr="00E665B6">
              <w:rPr>
                <w:rFonts w:ascii="Consolas" w:hAnsi="Consolas"/>
                <w:sz w:val="18"/>
              </w:rPr>
              <w:t xml:space="preserve">TXRX_NOPORT </w:t>
            </w:r>
            <w:r xmlns:w="http://schemas.openxmlformats.org/wordprocessingml/2006/main" w:rsidR="008C2FD2">
              <w:t xml:space="preserve">). Внутренние исправления ошибок. Форматирование документа.</w:t>
            </w:r>
          </w:p>
        </w:tc>
      </w:tr>
      <w:tr w:rsidR="00F250C4" w:rsidRPr="006C2259" w14:paraId="7D671C09" w14:textId="77777777" w:rsidTr="00B91315">
        <w:trPr>
          <w:trHeight w:val="604"/>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B804C" w14:textId="0965EDB5" w:rsidR="00F250C4" w:rsidRDefault="00F250C4" w:rsidP="008175DA">
            <w:pPr xmlns:w="http://schemas.openxmlformats.org/wordprocessingml/2006/main">
              <w:jc w:val="left"/>
            </w:pPr>
            <w:r xmlns:w="http://schemas.openxmlformats.org/wordprocessingml/2006/main">
              <w:t xml:space="preserve">В 1.5</w:t>
            </w:r>
          </w:p>
          <w:p w14:paraId="6BA206B4" w14:textId="265CE33D" w:rsidR="00F250C4" w:rsidRDefault="00F250C4" w:rsidP="008175DA">
            <w:pPr xmlns:w="http://schemas.openxmlformats.org/wordprocessingml/2006/main">
              <w:jc w:val="left"/>
            </w:pPr>
            <w:r xmlns:w="http://schemas.openxmlformats.org/wordprocessingml/2006/main">
              <w:t xml:space="preserve">Май 2015 г.</w:t>
            </w:r>
          </w:p>
        </w:tc>
        <w:tc>
          <w:tcPr>
            <w:tcW w:w="6712" w:type="dxa"/>
            <w:tcBorders>
              <w:top w:val="single" w:sz="4" w:space="0" w:color="000000"/>
              <w:left w:val="single" w:sz="4" w:space="0" w:color="000000"/>
              <w:bottom w:val="single" w:sz="4" w:space="0" w:color="000000"/>
              <w:right w:val="single" w:sz="4" w:space="0" w:color="000000"/>
            </w:tcBorders>
          </w:tcPr>
          <w:p w14:paraId="41E80726" w14:textId="4534F352" w:rsidR="00F250C4" w:rsidRDefault="00F250C4" w:rsidP="00EF418F">
            <w:pPr xmlns:w="http://schemas.openxmlformats.org/wordprocessingml/2006/main">
              <w:jc w:val="left"/>
            </w:pPr>
            <w:r xmlns:w="http://schemas.openxmlformats.org/wordprocessingml/2006/main">
              <w:t xml:space="preserve">Исправления ошибок и обновление документации.</w:t>
            </w:r>
          </w:p>
        </w:tc>
      </w:tr>
      <w:tr w:rsidR="00B91315" w:rsidRPr="006C2259" w14:paraId="62D47962" w14:textId="77777777" w:rsidTr="00B91315">
        <w:trPr>
          <w:trHeight w:val="595"/>
        </w:trPr>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9F7B8" w14:textId="77777777" w:rsidR="00B91315" w:rsidRDefault="00B91315" w:rsidP="008175DA">
            <w:pPr xmlns:w="http://schemas.openxmlformats.org/wordprocessingml/2006/main">
              <w:jc w:val="left"/>
            </w:pPr>
            <w:r xmlns:w="http://schemas.openxmlformats.org/wordprocessingml/2006/main">
              <w:t xml:space="preserve">В 1.6</w:t>
            </w:r>
          </w:p>
          <w:p w14:paraId="46CE46AF" w14:textId="52D13BEA" w:rsidR="00B91315" w:rsidRDefault="00B91315" w:rsidP="008175DA">
            <w:pPr xmlns:w="http://schemas.openxmlformats.org/wordprocessingml/2006/main">
              <w:jc w:val="left"/>
            </w:pPr>
            <w:r xmlns:w="http://schemas.openxmlformats.org/wordprocessingml/2006/main">
              <w:t xml:space="preserve">Июль 2016</w:t>
            </w:r>
          </w:p>
        </w:tc>
        <w:tc>
          <w:tcPr>
            <w:tcW w:w="6712" w:type="dxa"/>
            <w:tcBorders>
              <w:top w:val="single" w:sz="4" w:space="0" w:color="000000"/>
              <w:left w:val="single" w:sz="4" w:space="0" w:color="000000"/>
              <w:bottom w:val="single" w:sz="4" w:space="0" w:color="000000"/>
              <w:right w:val="single" w:sz="4" w:space="0" w:color="000000"/>
            </w:tcBorders>
          </w:tcPr>
          <w:p w14:paraId="727A8F33" w14:textId="7AE1C9C0" w:rsidR="00B91315" w:rsidRDefault="00B91315" w:rsidP="00B91315">
            <w:pPr xmlns:w="http://schemas.openxmlformats.org/wordprocessingml/2006/main">
              <w:jc w:val="left"/>
            </w:pPr>
            <w:r xmlns:w="http://schemas.openxmlformats.org/wordprocessingml/2006/main">
              <w:t xml:space="preserve">Изменена лицензия на BSD. Включено приложение модема (см. examples/modem и LMIC-Modem.pdf). Добавлены драйверы оборудования STM32 и </w:t>
            </w:r>
            <w:proofErr xmlns:w="http://schemas.openxmlformats.org/wordprocessingml/2006/main" w:type="spellStart"/>
            <w:r xmlns:w="http://schemas.openxmlformats.org/wordprocessingml/2006/main">
              <w:t xml:space="preserve">периферийный код, специфичный для платы </w:t>
            </w:r>
            <w:r xmlns:w="http://schemas.openxmlformats.org/wordprocessingml/2006/main">
              <w:t xml:space="preserve">Blipper .</w:t>
            </w:r>
            <w:proofErr xmlns:w="http://schemas.openxmlformats.org/wordprocessingml/2006/main" w:type="spellEnd"/>
          </w:p>
        </w:tc>
      </w:tr>
    </w:tbl>
    <w:p w14:paraId="3746A0A8" w14:textId="3072CA39" w:rsidR="00B63E30" w:rsidRPr="00F810D9" w:rsidRDefault="00B63E30" w:rsidP="005C3FAA"/>
    <w:sectPr w:rsidR="00B63E30" w:rsidRPr="00F810D9" w:rsidSect="000F5357">
      <w:footnotePr>
        <w:pos w:val="beneathText"/>
      </w:footnotePr>
      <w:pgSz w:w="11907" w:h="16840" w:code="9"/>
      <w:pgMar w:top="1411" w:right="1411" w:bottom="1411" w:left="1411"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C8364" w14:textId="77777777" w:rsidR="00156CA0" w:rsidRDefault="00156CA0">
      <w:pPr>
        <w:spacing w:line="240" w:lineRule="auto"/>
      </w:pPr>
      <w:r>
        <w:separator/>
      </w:r>
    </w:p>
  </w:endnote>
  <w:endnote w:type="continuationSeparator" w:id="0">
    <w:p w14:paraId="7A073899" w14:textId="77777777" w:rsidR="00156CA0" w:rsidRDefault="00156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Symbol">
    <w:altName w:val="Calibri"/>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C">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01" w:type="dxa"/>
      <w:tblInd w:w="-108" w:type="dxa"/>
      <w:tblBorders>
        <w:top w:val="single" w:sz="4" w:space="0" w:color="auto"/>
      </w:tblBorders>
      <w:tblLook w:val="04A0" w:firstRow="1" w:lastRow="0" w:firstColumn="1" w:lastColumn="0" w:noHBand="0" w:noVBand="1"/>
    </w:tblPr>
    <w:tblGrid>
      <w:gridCol w:w="534"/>
      <w:gridCol w:w="8767"/>
    </w:tblGrid>
    <w:tr w:rsidR="008A120E" w:rsidRPr="0023161E" w14:paraId="0D035F5B" w14:textId="77777777" w:rsidTr="007F0FB9">
      <w:tc>
        <w:tcPr>
          <w:tcW w:w="534" w:type="dxa"/>
          <w:shd w:val="clear" w:color="auto" w:fill="auto"/>
          <w:tcMar>
            <w:top w:w="57" w:type="dxa"/>
            <w:left w:w="0" w:type="dxa"/>
            <w:right w:w="0" w:type="dxa"/>
          </w:tcMar>
        </w:tcPr>
        <w:p w14:paraId="4845896B" w14:textId="77777777" w:rsidR="008A120E" w:rsidRPr="0023161E" w:rsidRDefault="008A120E" w:rsidP="007F0FB9">
          <w:pPr xmlns:w="http://schemas.openxmlformats.org/wordprocessingml/2006/main">
            <w:pStyle w:val="Header"/>
            <w:rPr>
              <w:lang w:val="en-GB"/>
            </w:rPr>
          </w:pPr>
          <w:r xmlns:w="http://schemas.openxmlformats.org/wordprocessingml/2006/main" w:rsidRPr="0023161E">
            <w:rPr>
              <w:lang w:val="en-GB"/>
            </w:rPr>
            <w:fldChar xmlns:w="http://schemas.openxmlformats.org/wordprocessingml/2006/main" w:fldCharType="begin"/>
          </w:r>
          <w:r xmlns:w="http://schemas.openxmlformats.org/wordprocessingml/2006/main" w:rsidRPr="0023161E">
            <w:rPr>
              <w:lang w:val="en-GB"/>
            </w:rPr>
            <w:instrText xmlns:w="http://schemas.openxmlformats.org/wordprocessingml/2006/main" xml:space="preserve"> PAGE   \* MERGEFORMAT </w:instrText>
          </w:r>
          <w:r xmlns:w="http://schemas.openxmlformats.org/wordprocessingml/2006/main" w:rsidRPr="0023161E">
            <w:rPr>
              <w:lang w:val="en-GB"/>
            </w:rPr>
            <w:fldChar xmlns:w="http://schemas.openxmlformats.org/wordprocessingml/2006/main" w:fldCharType="separate"/>
          </w:r>
          <w:r xmlns:w="http://schemas.openxmlformats.org/wordprocessingml/2006/main">
            <w:rPr>
              <w:noProof/>
              <w:lang w:val="en-GB"/>
            </w:rPr>
            <w:t xml:space="preserve">4</w:t>
          </w:r>
          <w:r xmlns:w="http://schemas.openxmlformats.org/wordprocessingml/2006/main" w:rsidRPr="0023161E">
            <w:rPr>
              <w:noProof/>
              <w:lang w:val="en-GB"/>
            </w:rPr>
            <w:fldChar xmlns:w="http://schemas.openxmlformats.org/wordprocessingml/2006/main" w:fldCharType="end"/>
          </w:r>
        </w:p>
      </w:tc>
      <w:tc>
        <w:tcPr>
          <w:tcW w:w="8767" w:type="dxa"/>
          <w:shd w:val="clear" w:color="auto" w:fill="auto"/>
          <w:tcMar>
            <w:top w:w="57" w:type="dxa"/>
          </w:tcMar>
        </w:tcPr>
        <w:p w14:paraId="2EB5BC3E" w14:textId="3165268C" w:rsidR="008A120E" w:rsidRPr="0023161E" w:rsidRDefault="008A120E" w:rsidP="00361E43">
          <w:pPr xmlns:w="http://schemas.openxmlformats.org/wordprocessingml/2006/main">
            <w:pStyle w:val="Header"/>
            <w:jc w:val="right"/>
            <w:rPr>
              <w:lang w:val="en-GB"/>
            </w:rPr>
          </w:pPr>
          <w:r xmlns:w="http://schemas.openxmlformats.org/wordprocessingml/2006/main">
            <w:rPr>
              <w:lang w:val="en-GB"/>
            </w:rPr>
            <w:t xml:space="preserve">Технические характеристики </w:t>
          </w:r>
          <w:r xmlns:w="http://schemas.openxmlformats.org/wordprocessingml/2006/main">
            <w:rPr>
              <w:lang w:val="en-GB"/>
            </w:rPr>
            <w:t xml:space="preserve">Arduino </w:t>
          </w:r>
          <w:proofErr xmlns:w="http://schemas.openxmlformats.org/wordprocessingml/2006/main" w:type="spellStart"/>
          <w:r xmlns:w="http://schemas.openxmlformats.org/wordprocessingml/2006/main">
            <w:rPr>
              <w:lang w:val="en-GB"/>
            </w:rPr>
            <w:t xml:space="preserve">LoRaWAN MAC на языке C (LMIC)</w:t>
          </w:r>
          <w:proofErr xmlns:w="http://schemas.openxmlformats.org/wordprocessingml/2006/main" w:type="spellEnd"/>
        </w:p>
      </w:tc>
    </w:tr>
  </w:tbl>
  <w:p w14:paraId="556DEED0" w14:textId="77777777" w:rsidR="008A120E" w:rsidRPr="00115B78" w:rsidRDefault="008A120E">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01" w:type="dxa"/>
      <w:tblInd w:w="-108" w:type="dxa"/>
      <w:tblBorders>
        <w:top w:val="single" w:sz="4" w:space="0" w:color="auto"/>
      </w:tblBorders>
      <w:tblLook w:val="04A0" w:firstRow="1" w:lastRow="0" w:firstColumn="1" w:lastColumn="0" w:noHBand="0" w:noVBand="1"/>
    </w:tblPr>
    <w:tblGrid>
      <w:gridCol w:w="534"/>
      <w:gridCol w:w="8767"/>
    </w:tblGrid>
    <w:tr w:rsidR="008A120E" w:rsidRPr="0023161E" w14:paraId="00574491" w14:textId="77777777" w:rsidTr="007F0FB9">
      <w:tc>
        <w:tcPr>
          <w:tcW w:w="534" w:type="dxa"/>
          <w:shd w:val="clear" w:color="auto" w:fill="auto"/>
          <w:tcMar>
            <w:top w:w="57" w:type="dxa"/>
            <w:left w:w="0" w:type="dxa"/>
            <w:right w:w="0" w:type="dxa"/>
          </w:tcMar>
        </w:tcPr>
        <w:p w14:paraId="0FFF71FF" w14:textId="77777777" w:rsidR="008A120E" w:rsidRPr="0023161E" w:rsidRDefault="008A120E" w:rsidP="007F0FB9">
          <w:pPr xmlns:w="http://schemas.openxmlformats.org/wordprocessingml/2006/main">
            <w:pStyle w:val="Header"/>
            <w:rPr>
              <w:lang w:val="en-GB"/>
            </w:rPr>
          </w:pPr>
          <w:r xmlns:w="http://schemas.openxmlformats.org/wordprocessingml/2006/main" w:rsidRPr="0023161E">
            <w:rPr>
              <w:lang w:val="en-GB"/>
            </w:rPr>
            <w:fldChar xmlns:w="http://schemas.openxmlformats.org/wordprocessingml/2006/main" w:fldCharType="begin"/>
          </w:r>
          <w:r xmlns:w="http://schemas.openxmlformats.org/wordprocessingml/2006/main" w:rsidRPr="0023161E">
            <w:rPr>
              <w:lang w:val="en-GB"/>
            </w:rPr>
            <w:instrText xmlns:w="http://schemas.openxmlformats.org/wordprocessingml/2006/main" xml:space="preserve"> PAGE   \* MERGEFORMAT </w:instrText>
          </w:r>
          <w:r xmlns:w="http://schemas.openxmlformats.org/wordprocessingml/2006/main" w:rsidRPr="0023161E">
            <w:rPr>
              <w:lang w:val="en-GB"/>
            </w:rPr>
            <w:fldChar xmlns:w="http://schemas.openxmlformats.org/wordprocessingml/2006/main" w:fldCharType="separate"/>
          </w:r>
          <w:r xmlns:w="http://schemas.openxmlformats.org/wordprocessingml/2006/main">
            <w:rPr>
              <w:noProof/>
              <w:lang w:val="en-GB"/>
            </w:rPr>
            <w:t xml:space="preserve">24</w:t>
          </w:r>
          <w:r xmlns:w="http://schemas.openxmlformats.org/wordprocessingml/2006/main" w:rsidRPr="0023161E">
            <w:rPr>
              <w:noProof/>
              <w:lang w:val="en-GB"/>
            </w:rPr>
            <w:fldChar xmlns:w="http://schemas.openxmlformats.org/wordprocessingml/2006/main" w:fldCharType="end"/>
          </w:r>
        </w:p>
      </w:tc>
      <w:tc>
        <w:tcPr>
          <w:tcW w:w="8767" w:type="dxa"/>
          <w:shd w:val="clear" w:color="auto" w:fill="auto"/>
          <w:tcMar>
            <w:top w:w="57" w:type="dxa"/>
          </w:tcMar>
        </w:tcPr>
        <w:p w14:paraId="55C4F77C" w14:textId="4745E937" w:rsidR="008A120E" w:rsidRPr="0023161E" w:rsidRDefault="008A120E" w:rsidP="00361E43">
          <w:pPr xmlns:w="http://schemas.openxmlformats.org/wordprocessingml/2006/main">
            <w:pStyle w:val="Header"/>
            <w:jc w:val="right"/>
            <w:rPr>
              <w:lang w:val="en-GB"/>
            </w:rPr>
          </w:pPr>
          <w:r xmlns:w="http://schemas.openxmlformats.org/wordprocessingml/2006/main">
            <w:rPr>
              <w:lang w:val="en-GB"/>
            </w:rPr>
            <w:t xml:space="preserve">Технические характеристики </w:t>
          </w:r>
          <w:r xmlns:w="http://schemas.openxmlformats.org/wordprocessingml/2006/main">
            <w:rPr>
              <w:lang w:val="en-GB"/>
            </w:rPr>
            <w:t xml:space="preserve">Arduino </w:t>
          </w:r>
          <w:proofErr xmlns:w="http://schemas.openxmlformats.org/wordprocessingml/2006/main" w:type="spellStart"/>
          <w:r xmlns:w="http://schemas.openxmlformats.org/wordprocessingml/2006/main">
            <w:rPr>
              <w:lang w:val="en-GB"/>
            </w:rPr>
            <w:t xml:space="preserve">LoRaWAN MAC на языке C (LMIC)</w:t>
          </w:r>
          <w:proofErr xmlns:w="http://schemas.openxmlformats.org/wordprocessingml/2006/main" w:type="spellEnd"/>
        </w:p>
      </w:tc>
    </w:tr>
  </w:tbl>
  <w:p w14:paraId="2EEE0D19" w14:textId="77777777" w:rsidR="008A120E" w:rsidRPr="00115B78" w:rsidRDefault="008A120E">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01" w:type="dxa"/>
      <w:tblInd w:w="-108" w:type="dxa"/>
      <w:tblBorders>
        <w:top w:val="single" w:sz="4" w:space="0" w:color="auto"/>
      </w:tblBorders>
      <w:tblLook w:val="04A0" w:firstRow="1" w:lastRow="0" w:firstColumn="1" w:lastColumn="0" w:noHBand="0" w:noVBand="1"/>
    </w:tblPr>
    <w:tblGrid>
      <w:gridCol w:w="8613"/>
      <w:gridCol w:w="688"/>
    </w:tblGrid>
    <w:tr w:rsidR="008A120E" w:rsidRPr="0023161E" w14:paraId="2F1EE5DC" w14:textId="77777777" w:rsidTr="0023161E">
      <w:tc>
        <w:tcPr>
          <w:tcW w:w="8613" w:type="dxa"/>
          <w:shd w:val="clear" w:color="auto" w:fill="auto"/>
          <w:tcMar>
            <w:top w:w="57" w:type="dxa"/>
            <w:left w:w="0" w:type="dxa"/>
            <w:right w:w="0" w:type="dxa"/>
          </w:tcMar>
        </w:tcPr>
        <w:p w14:paraId="30D2FB9B" w14:textId="75762ADF" w:rsidR="008A120E" w:rsidRPr="0023161E" w:rsidRDefault="008A120E" w:rsidP="00361E43">
          <w:pPr xmlns:w="http://schemas.openxmlformats.org/wordprocessingml/2006/main">
            <w:pStyle w:val="Header"/>
            <w:rPr>
              <w:lang w:val="en-GB"/>
            </w:rPr>
          </w:pPr>
          <w:r xmlns:w="http://schemas.openxmlformats.org/wordprocessingml/2006/main">
            <w:rPr>
              <w:lang w:val="en-GB"/>
            </w:rPr>
            <w:t xml:space="preserve">Технические характеристики </w:t>
          </w:r>
          <w:r xmlns:w="http://schemas.openxmlformats.org/wordprocessingml/2006/main">
            <w:rPr>
              <w:lang w:val="en-GB"/>
            </w:rPr>
            <w:t xml:space="preserve">Arduino </w:t>
          </w:r>
          <w:proofErr xmlns:w="http://schemas.openxmlformats.org/wordprocessingml/2006/main" w:type="spellStart"/>
          <w:r xmlns:w="http://schemas.openxmlformats.org/wordprocessingml/2006/main">
            <w:rPr>
              <w:lang w:val="en-GB"/>
            </w:rPr>
            <w:t xml:space="preserve">LoRaWAN MAC на языке C (LMIC)</w:t>
          </w:r>
          <w:proofErr xmlns:w="http://schemas.openxmlformats.org/wordprocessingml/2006/main" w:type="spellEnd"/>
        </w:p>
      </w:tc>
      <w:tc>
        <w:tcPr>
          <w:tcW w:w="688" w:type="dxa"/>
          <w:shd w:val="clear" w:color="auto" w:fill="auto"/>
          <w:tcMar>
            <w:top w:w="57" w:type="dxa"/>
          </w:tcMar>
        </w:tcPr>
        <w:p w14:paraId="290B3C8E" w14:textId="77777777" w:rsidR="008A120E" w:rsidRPr="0023161E" w:rsidRDefault="008A120E" w:rsidP="0023161E">
          <w:pPr xmlns:w="http://schemas.openxmlformats.org/wordprocessingml/2006/main">
            <w:pStyle w:val="Header"/>
            <w:jc w:val="right"/>
            <w:rPr>
              <w:lang w:val="en-GB"/>
            </w:rPr>
          </w:pPr>
          <w:r xmlns:w="http://schemas.openxmlformats.org/wordprocessingml/2006/main" w:rsidRPr="0023161E">
            <w:rPr>
              <w:lang w:val="en-GB"/>
            </w:rPr>
            <w:fldChar xmlns:w="http://schemas.openxmlformats.org/wordprocessingml/2006/main" w:fldCharType="begin"/>
          </w:r>
          <w:r xmlns:w="http://schemas.openxmlformats.org/wordprocessingml/2006/main" w:rsidRPr="0023161E">
            <w:rPr>
              <w:lang w:val="en-GB"/>
            </w:rPr>
            <w:instrText xmlns:w="http://schemas.openxmlformats.org/wordprocessingml/2006/main" xml:space="preserve"> PAGE   \* MERGEFORMAT </w:instrText>
          </w:r>
          <w:r xmlns:w="http://schemas.openxmlformats.org/wordprocessingml/2006/main" w:rsidRPr="0023161E">
            <w:rPr>
              <w:lang w:val="en-GB"/>
            </w:rPr>
            <w:fldChar xmlns:w="http://schemas.openxmlformats.org/wordprocessingml/2006/main" w:fldCharType="separate"/>
          </w:r>
          <w:r xmlns:w="http://schemas.openxmlformats.org/wordprocessingml/2006/main">
            <w:rPr>
              <w:noProof/>
              <w:lang w:val="en-GB"/>
            </w:rPr>
            <w:t xml:space="preserve">23</w:t>
          </w:r>
          <w:r xmlns:w="http://schemas.openxmlformats.org/wordprocessingml/2006/main" w:rsidRPr="0023161E">
            <w:rPr>
              <w:noProof/>
              <w:lang w:val="en-GB"/>
            </w:rPr>
            <w:fldChar xmlns:w="http://schemas.openxmlformats.org/wordprocessingml/2006/main" w:fldCharType="end"/>
          </w:r>
        </w:p>
      </w:tc>
    </w:tr>
  </w:tbl>
  <w:p w14:paraId="4F64ED55" w14:textId="77777777" w:rsidR="008A120E" w:rsidRPr="0023161E" w:rsidRDefault="008A120E">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020E3" w14:textId="77777777" w:rsidR="00156CA0" w:rsidRDefault="00156CA0">
      <w:pPr>
        <w:spacing w:line="240" w:lineRule="auto"/>
      </w:pPr>
      <w:r>
        <w:separator/>
      </w:r>
    </w:p>
  </w:footnote>
  <w:footnote w:type="continuationSeparator" w:id="0">
    <w:p w14:paraId="7AC4D0FD" w14:textId="77777777" w:rsidR="00156CA0" w:rsidRDefault="00156C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auto"/>
      </w:tblBorders>
      <w:tblLook w:val="04A0" w:firstRow="1" w:lastRow="0" w:firstColumn="1" w:lastColumn="0" w:noHBand="0" w:noVBand="1"/>
    </w:tblPr>
    <w:tblGrid>
      <w:gridCol w:w="9085"/>
    </w:tblGrid>
    <w:tr w:rsidR="008A120E" w:rsidRPr="0023161E" w14:paraId="33D97CF0" w14:textId="77777777" w:rsidTr="007F0FB9">
      <w:tc>
        <w:tcPr>
          <w:tcW w:w="9301" w:type="dxa"/>
          <w:shd w:val="clear" w:color="auto" w:fill="auto"/>
          <w:tcMar>
            <w:left w:w="0" w:type="dxa"/>
            <w:right w:w="0" w:type="dxa"/>
          </w:tcMar>
        </w:tcPr>
        <w:p w14:paraId="5302F763" w14:textId="2CFD5881" w:rsidR="008A120E" w:rsidRPr="0023161E" w:rsidRDefault="008A120E" w:rsidP="00823F6D">
          <w:pPr xmlns:w="http://schemas.openxmlformats.org/wordprocessingml/2006/main">
            <w:pStyle w:val="Header"/>
            <w:rPr>
              <w:lang w:val="en-GB"/>
            </w:rPr>
          </w:pPr>
          <w:r xmlns:w="http://schemas.openxmlformats.org/wordprocessingml/2006/main">
            <w:rPr>
              <w:lang w:val="en-GB"/>
            </w:rPr>
            <w:fldChar xmlns:w="http://schemas.openxmlformats.org/wordprocessingml/2006/main" w:fldCharType="begin"/>
          </w:r>
          <w:r xmlns:w="http://schemas.openxmlformats.org/wordprocessingml/2006/main">
            <w:rPr>
              <w:lang w:val="en-GB"/>
            </w:rPr>
            <w:instrText xmlns:w="http://schemas.openxmlformats.org/wordprocessingml/2006/main" xml:space="preserve"> DOCPROPERTY  Title  \* MERGEFORMAT </w:instrText>
          </w:r>
          <w:r xmlns:w="http://schemas.openxmlformats.org/wordprocessingml/2006/main">
            <w:rPr>
              <w:lang w:val="en-GB"/>
            </w:rPr>
            <w:fldChar xmlns:w="http://schemas.openxmlformats.org/wordprocessingml/2006/main" w:fldCharType="separate"/>
          </w:r>
          <w:r xmlns:w="http://schemas.openxmlformats.org/wordprocessingml/2006/main" w:rsidR="003F1AE8">
            <w:rPr>
              <w:lang w:val="en-GB"/>
            </w:rPr>
            <w:t xml:space="preserve">Библиотека Arduino LMIC </w:t>
          </w:r>
          <w:r xmlns:w="http://schemas.openxmlformats.org/wordprocessingml/2006/main">
            <w:rPr>
              <w:lang w:val="en-GB"/>
            </w:rPr>
            <w:fldChar xmlns:w="http://schemas.openxmlformats.org/wordprocessingml/2006/main" w:fldCharType="end"/>
          </w:r>
          <w:r xmlns:w="http://schemas.openxmlformats.org/wordprocessingml/2006/main">
            <w:rPr>
              <w:lang w:val="en-GB"/>
            </w:rPr>
            <w:t xml:space="preserve">. Версия </w:t>
          </w:r>
          <w:r xmlns:w="http://schemas.openxmlformats.org/wordprocessingml/2006/main">
            <w:rPr>
              <w:lang w:val="en-GB"/>
            </w:rPr>
            <w:fldChar xmlns:w="http://schemas.openxmlformats.org/wordprocessingml/2006/main" w:fldCharType="begin"/>
          </w:r>
          <w:r xmlns:w="http://schemas.openxmlformats.org/wordprocessingml/2006/main">
            <w:rPr>
              <w:lang w:val="en-GB"/>
            </w:rPr>
            <w:instrText xmlns:w="http://schemas.openxmlformats.org/wordprocessingml/2006/main" xml:space="preserve"> DOCPROPERTY  Version  \* MERGEFORMAT </w:instrText>
          </w:r>
          <w:r xmlns:w="http://schemas.openxmlformats.org/wordprocessingml/2006/main">
            <w:rPr>
              <w:lang w:val="en-GB"/>
            </w:rPr>
            <w:fldChar xmlns:w="http://schemas.openxmlformats.org/wordprocessingml/2006/main" w:fldCharType="separate"/>
          </w:r>
          <w:r xmlns:w="http://schemas.openxmlformats.org/wordprocessingml/2006/main" w:rsidR="003F1AE8">
            <w:rPr>
              <w:lang w:val="en-GB"/>
            </w:rPr>
            <w:t xml:space="preserve">5.0.0 </w:t>
          </w:r>
          <w:r xmlns:w="http://schemas.openxmlformats.org/wordprocessingml/2006/main">
            <w:rPr>
              <w:lang w:val="en-GB"/>
            </w:rPr>
            <w:fldChar xmlns:w="http://schemas.openxmlformats.org/wordprocessingml/2006/main" w:fldCharType="end"/>
          </w:r>
          <w:r xmlns:w="http://schemas.openxmlformats.org/wordprocessingml/2006/main">
            <w:rPr>
              <w:lang w:val="en-GB"/>
            </w:rPr>
            <w:t xml:space="preserve">.</w:t>
          </w:r>
        </w:p>
      </w:tc>
    </w:tr>
  </w:tbl>
  <w:p w14:paraId="399AD336" w14:textId="77777777" w:rsidR="008A120E" w:rsidRDefault="008A1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auto"/>
      </w:tblBorders>
      <w:tblLook w:val="04A0" w:firstRow="1" w:lastRow="0" w:firstColumn="1" w:lastColumn="0" w:noHBand="0" w:noVBand="1"/>
    </w:tblPr>
    <w:tblGrid>
      <w:gridCol w:w="9085"/>
    </w:tblGrid>
    <w:tr w:rsidR="008A120E" w:rsidRPr="0023161E" w14:paraId="4398FA2D" w14:textId="77777777" w:rsidTr="00294371">
      <w:tc>
        <w:tcPr>
          <w:tcW w:w="9301" w:type="dxa"/>
          <w:shd w:val="clear" w:color="auto" w:fill="auto"/>
          <w:tcMar>
            <w:left w:w="0" w:type="dxa"/>
            <w:right w:w="0" w:type="dxa"/>
          </w:tcMar>
        </w:tcPr>
        <w:p w14:paraId="02CB12B2" w14:textId="001CFE6C" w:rsidR="008A120E" w:rsidRPr="0023161E" w:rsidRDefault="008A120E" w:rsidP="00095DD9">
          <w:pPr xmlns:w="http://schemas.openxmlformats.org/wordprocessingml/2006/main">
            <w:pStyle w:val="Header"/>
            <w:jc w:val="right"/>
            <w:rPr>
              <w:lang w:val="en-GB"/>
            </w:rPr>
          </w:pPr>
          <w:r xmlns:w="http://schemas.openxmlformats.org/wordprocessingml/2006/main">
            <w:rPr>
              <w:lang w:val="en-GB"/>
            </w:rPr>
            <w:fldChar xmlns:w="http://schemas.openxmlformats.org/wordprocessingml/2006/main" w:fldCharType="begin"/>
          </w:r>
          <w:r xmlns:w="http://schemas.openxmlformats.org/wordprocessingml/2006/main">
            <w:rPr>
              <w:lang w:val="en-GB"/>
            </w:rPr>
            <w:instrText xmlns:w="http://schemas.openxmlformats.org/wordprocessingml/2006/main" xml:space="preserve"> </w:instrText>
          </w:r>
          <w:r xmlns:w="http://schemas.openxmlformats.org/wordprocessingml/2006/main" w:rsidRPr="00095DD9">
            <w:rPr>
              <w:lang w:val="en-GB"/>
            </w:rPr>
            <w:instrText xmlns:w="http://schemas.openxmlformats.org/wordprocessingml/2006/main">STYLEREF 1</w:instrText>
          </w:r>
          <w:r xmlns:w="http://schemas.openxmlformats.org/wordprocessingml/2006/main">
            <w:rPr>
              <w:lang w:val="en-GB"/>
            </w:rPr>
            <w:instrText xmlns:w="http://schemas.openxmlformats.org/wordprocessingml/2006/main" xml:space="preserve"> </w:instrText>
          </w:r>
          <w:r xmlns:w="http://schemas.openxmlformats.org/wordprocessingml/2006/main">
            <w:rPr>
              <w:lang w:val="en-GB"/>
            </w:rPr>
            <w:fldChar xmlns:w="http://schemas.openxmlformats.org/wordprocessingml/2006/main" w:fldCharType="separate"/>
          </w:r>
          <w:r xmlns:w="http://schemas.openxmlformats.org/wordprocessingml/2006/main" w:rsidR="001C5FD9">
            <w:rPr>
              <w:noProof/>
              <w:lang w:val="en-GB"/>
            </w:rPr>
            <w:t xml:space="preserve">Введение</w:t>
          </w:r>
          <w:r xmlns:w="http://schemas.openxmlformats.org/wordprocessingml/2006/main">
            <w:rPr>
              <w:lang w:val="en-GB"/>
            </w:rPr>
            <w:fldChar xmlns:w="http://schemas.openxmlformats.org/wordprocessingml/2006/main" w:fldCharType="end"/>
          </w:r>
        </w:p>
      </w:tc>
    </w:tr>
  </w:tbl>
  <w:p w14:paraId="5EC25D13" w14:textId="77777777" w:rsidR="008A120E" w:rsidRDefault="008A1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9pt;height:31.9pt" o:bullet="t">
        <v:imagedata r:id="rId1" o:title="zp-32x32"/>
      </v:shape>
    </w:pict>
  </w:numPicBullet>
  <w:abstractNum w:abstractNumId="0" w15:restartNumberingAfterBreak="0">
    <w:nsid w:val="FFFFFF7C"/>
    <w:multiLevelType w:val="singleLevel"/>
    <w:tmpl w:val="27B6B99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A0B2C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24E73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94434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36EEA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CCC5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4F4A8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2AE7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F569AC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8019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0000003"/>
    <w:multiLevelType w:val="multilevel"/>
    <w:tmpl w:val="00000003"/>
    <w:name w:val="WW8Num3"/>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16"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18"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Symbol" w:hAnsi="Symbol"/>
      </w:rPr>
    </w:lvl>
  </w:abstractNum>
  <w:abstractNum w:abstractNumId="19"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20" w15:restartNumberingAfterBreak="0">
    <w:nsid w:val="0000000C"/>
    <w:multiLevelType w:val="singleLevel"/>
    <w:tmpl w:val="0000000C"/>
    <w:name w:val="WW8Num12"/>
    <w:lvl w:ilvl="0">
      <w:start w:val="1"/>
      <w:numFmt w:val="bullet"/>
      <w:lvlText w:val=""/>
      <w:lvlJc w:val="left"/>
      <w:pPr>
        <w:tabs>
          <w:tab w:val="num" w:pos="720"/>
        </w:tabs>
        <w:ind w:left="720" w:hanging="360"/>
      </w:pPr>
      <w:rPr>
        <w:rFonts w:ascii="Symbol" w:hAnsi="Symbol"/>
      </w:rPr>
    </w:lvl>
  </w:abstractNum>
  <w:abstractNum w:abstractNumId="21"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2" w15:restartNumberingAfterBreak="0">
    <w:nsid w:val="0000000E"/>
    <w:multiLevelType w:val="singleLevel"/>
    <w:tmpl w:val="0000000E"/>
    <w:name w:val="WW8Num14"/>
    <w:lvl w:ilvl="0">
      <w:start w:val="1"/>
      <w:numFmt w:val="bullet"/>
      <w:lvlText w:val=""/>
      <w:lvlJc w:val="left"/>
      <w:pPr>
        <w:tabs>
          <w:tab w:val="num" w:pos="720"/>
        </w:tabs>
        <w:ind w:left="720" w:hanging="360"/>
      </w:pPr>
      <w:rPr>
        <w:rFonts w:ascii="Symbol" w:hAnsi="Symbol"/>
      </w:rPr>
    </w:lvl>
  </w:abstractNum>
  <w:abstractNum w:abstractNumId="23" w15:restartNumberingAfterBreak="0">
    <w:nsid w:val="0000000F"/>
    <w:multiLevelType w:val="singleLevel"/>
    <w:tmpl w:val="0000000F"/>
    <w:name w:val="WW8Num15"/>
    <w:lvl w:ilvl="0">
      <w:start w:val="1"/>
      <w:numFmt w:val="bullet"/>
      <w:lvlText w:val=""/>
      <w:lvlJc w:val="left"/>
      <w:pPr>
        <w:tabs>
          <w:tab w:val="num" w:pos="720"/>
        </w:tabs>
        <w:ind w:left="720" w:hanging="360"/>
      </w:pPr>
      <w:rPr>
        <w:rFonts w:ascii="Symbol" w:hAnsi="Symbol"/>
      </w:rPr>
    </w:lvl>
  </w:abstractNum>
  <w:abstractNum w:abstractNumId="24" w15:restartNumberingAfterBreak="0">
    <w:nsid w:val="00000010"/>
    <w:multiLevelType w:val="singleLevel"/>
    <w:tmpl w:val="00000010"/>
    <w:name w:val="WW8Num16"/>
    <w:lvl w:ilvl="0">
      <w:start w:val="1"/>
      <w:numFmt w:val="bullet"/>
      <w:lvlText w:val=""/>
      <w:lvlJc w:val="left"/>
      <w:pPr>
        <w:tabs>
          <w:tab w:val="num" w:pos="720"/>
        </w:tabs>
        <w:ind w:left="720" w:hanging="360"/>
      </w:pPr>
      <w:rPr>
        <w:rFonts w:ascii="Symbol" w:hAnsi="Symbol"/>
      </w:rPr>
    </w:lvl>
  </w:abstractNum>
  <w:abstractNum w:abstractNumId="25" w15:restartNumberingAfterBreak="0">
    <w:nsid w:val="00000011"/>
    <w:multiLevelType w:val="singleLevel"/>
    <w:tmpl w:val="00000011"/>
    <w:name w:val="WW8Num17"/>
    <w:lvl w:ilvl="0">
      <w:start w:val="1"/>
      <w:numFmt w:val="bullet"/>
      <w:lvlText w:val=""/>
      <w:lvlJc w:val="left"/>
      <w:pPr>
        <w:tabs>
          <w:tab w:val="num" w:pos="720"/>
        </w:tabs>
        <w:ind w:left="720" w:hanging="360"/>
      </w:pPr>
      <w:rPr>
        <w:rFonts w:ascii="Symbol" w:hAnsi="Symbol"/>
      </w:rPr>
    </w:lvl>
  </w:abstractNum>
  <w:abstractNum w:abstractNumId="26" w15:restartNumberingAfterBreak="0">
    <w:nsid w:val="00000012"/>
    <w:multiLevelType w:val="multilevel"/>
    <w:tmpl w:val="00000012"/>
    <w:name w:val="WW8Num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4"/>
    <w:multiLevelType w:val="singleLevel"/>
    <w:tmpl w:val="00000014"/>
    <w:name w:val="WW8Num20"/>
    <w:lvl w:ilvl="0">
      <w:start w:val="1"/>
      <w:numFmt w:val="bullet"/>
      <w:lvlText w:val=""/>
      <w:lvlJc w:val="left"/>
      <w:pPr>
        <w:tabs>
          <w:tab w:val="num" w:pos="720"/>
        </w:tabs>
        <w:ind w:left="720" w:hanging="360"/>
      </w:pPr>
      <w:rPr>
        <w:rFonts w:ascii="Symbol" w:hAnsi="Symbol"/>
      </w:rPr>
    </w:lvl>
  </w:abstractNum>
  <w:abstractNum w:abstractNumId="28" w15:restartNumberingAfterBreak="0">
    <w:nsid w:val="00000015"/>
    <w:multiLevelType w:val="multilevel"/>
    <w:tmpl w:val="00000015"/>
    <w:name w:val="WW8Num2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6"/>
    <w:multiLevelType w:val="multilevel"/>
    <w:tmpl w:val="00000016"/>
    <w:name w:val="WW8Num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7"/>
    <w:multiLevelType w:val="singleLevel"/>
    <w:tmpl w:val="00000017"/>
    <w:name w:val="WW8Num23"/>
    <w:lvl w:ilvl="0">
      <w:start w:val="1"/>
      <w:numFmt w:val="bullet"/>
      <w:lvlText w:val=""/>
      <w:lvlJc w:val="left"/>
      <w:pPr>
        <w:tabs>
          <w:tab w:val="num" w:pos="720"/>
        </w:tabs>
        <w:ind w:left="720" w:hanging="360"/>
      </w:pPr>
      <w:rPr>
        <w:rFonts w:ascii="Symbol" w:hAnsi="Symbol"/>
      </w:rPr>
    </w:lvl>
  </w:abstractNum>
  <w:abstractNum w:abstractNumId="31" w15:restartNumberingAfterBreak="0">
    <w:nsid w:val="00000018"/>
    <w:multiLevelType w:val="singleLevel"/>
    <w:tmpl w:val="00000018"/>
    <w:name w:val="WW8Num24"/>
    <w:lvl w:ilvl="0">
      <w:start w:val="1"/>
      <w:numFmt w:val="bullet"/>
      <w:lvlText w:val=""/>
      <w:lvlJc w:val="left"/>
      <w:pPr>
        <w:tabs>
          <w:tab w:val="num" w:pos="720"/>
        </w:tabs>
        <w:ind w:left="720" w:hanging="360"/>
      </w:pPr>
      <w:rPr>
        <w:rFonts w:ascii="Symbol" w:hAnsi="Symbol"/>
      </w:rPr>
    </w:lvl>
  </w:abstractNum>
  <w:abstractNum w:abstractNumId="32" w15:restartNumberingAfterBreak="0">
    <w:nsid w:val="00000019"/>
    <w:multiLevelType w:val="singleLevel"/>
    <w:tmpl w:val="00000019"/>
    <w:name w:val="WW8Num25"/>
    <w:lvl w:ilvl="0">
      <w:start w:val="1"/>
      <w:numFmt w:val="bullet"/>
      <w:lvlText w:val=""/>
      <w:lvlJc w:val="left"/>
      <w:pPr>
        <w:tabs>
          <w:tab w:val="num" w:pos="720"/>
        </w:tabs>
        <w:ind w:left="720" w:hanging="360"/>
      </w:pPr>
      <w:rPr>
        <w:rFonts w:ascii="Symbol" w:hAnsi="Symbol"/>
      </w:rPr>
    </w:lvl>
  </w:abstractNum>
  <w:abstractNum w:abstractNumId="33" w15:restartNumberingAfterBreak="0">
    <w:nsid w:val="0000001A"/>
    <w:multiLevelType w:val="singleLevel"/>
    <w:tmpl w:val="0000001A"/>
    <w:name w:val="WW8Num26"/>
    <w:lvl w:ilvl="0">
      <w:start w:val="1"/>
      <w:numFmt w:val="bullet"/>
      <w:lvlText w:val=""/>
      <w:lvlJc w:val="left"/>
      <w:pPr>
        <w:tabs>
          <w:tab w:val="num" w:pos="720"/>
        </w:tabs>
        <w:ind w:left="720" w:hanging="360"/>
      </w:pPr>
      <w:rPr>
        <w:rFonts w:ascii="Symbol" w:hAnsi="Symbol"/>
      </w:rPr>
    </w:lvl>
  </w:abstractNum>
  <w:abstractNum w:abstractNumId="34" w15:restartNumberingAfterBreak="0">
    <w:nsid w:val="0000001B"/>
    <w:multiLevelType w:val="singleLevel"/>
    <w:tmpl w:val="0000001B"/>
    <w:name w:val="WW8Num27"/>
    <w:lvl w:ilvl="0">
      <w:start w:val="1"/>
      <w:numFmt w:val="bullet"/>
      <w:lvlText w:val=""/>
      <w:lvlJc w:val="left"/>
      <w:pPr>
        <w:tabs>
          <w:tab w:val="num" w:pos="720"/>
        </w:tabs>
        <w:ind w:left="720" w:hanging="360"/>
      </w:pPr>
      <w:rPr>
        <w:rFonts w:ascii="Symbol" w:hAnsi="Symbol"/>
      </w:rPr>
    </w:lvl>
  </w:abstractNum>
  <w:abstractNum w:abstractNumId="35" w15:restartNumberingAfterBreak="0">
    <w:nsid w:val="0000001C"/>
    <w:multiLevelType w:val="multilevel"/>
    <w:tmpl w:val="0000001C"/>
    <w:name w:val="WW8Num2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6" w15:restartNumberingAfterBreak="0">
    <w:nsid w:val="0000001D"/>
    <w:multiLevelType w:val="singleLevel"/>
    <w:tmpl w:val="0000001D"/>
    <w:name w:val="WW8Num29"/>
    <w:lvl w:ilvl="0">
      <w:start w:val="1"/>
      <w:numFmt w:val="bullet"/>
      <w:lvlText w:val=""/>
      <w:lvlJc w:val="left"/>
      <w:pPr>
        <w:tabs>
          <w:tab w:val="num" w:pos="720"/>
        </w:tabs>
        <w:ind w:left="720" w:hanging="360"/>
      </w:pPr>
      <w:rPr>
        <w:rFonts w:ascii="Symbol" w:hAnsi="Symbol"/>
      </w:rPr>
    </w:lvl>
  </w:abstractNum>
  <w:abstractNum w:abstractNumId="37" w15:restartNumberingAfterBreak="0">
    <w:nsid w:val="0000001E"/>
    <w:multiLevelType w:val="singleLevel"/>
    <w:tmpl w:val="0000001E"/>
    <w:name w:val="WW8Num30"/>
    <w:lvl w:ilvl="0">
      <w:start w:val="1"/>
      <w:numFmt w:val="bullet"/>
      <w:lvlText w:val=""/>
      <w:lvlJc w:val="left"/>
      <w:pPr>
        <w:tabs>
          <w:tab w:val="num" w:pos="720"/>
        </w:tabs>
        <w:ind w:left="720" w:hanging="360"/>
      </w:pPr>
      <w:rPr>
        <w:rFonts w:ascii="Symbol" w:hAnsi="Symbol"/>
      </w:rPr>
    </w:lvl>
  </w:abstractNum>
  <w:abstractNum w:abstractNumId="38"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0"/>
    <w:multiLevelType w:val="singleLevel"/>
    <w:tmpl w:val="00000020"/>
    <w:name w:val="WW8Num32"/>
    <w:lvl w:ilvl="0">
      <w:start w:val="1"/>
      <w:numFmt w:val="bullet"/>
      <w:lvlText w:val=""/>
      <w:lvlJc w:val="left"/>
      <w:pPr>
        <w:tabs>
          <w:tab w:val="num" w:pos="720"/>
        </w:tabs>
        <w:ind w:left="720" w:hanging="360"/>
      </w:pPr>
      <w:rPr>
        <w:rFonts w:ascii="Symbol" w:hAnsi="Symbol"/>
      </w:rPr>
    </w:lvl>
  </w:abstractNum>
  <w:abstractNum w:abstractNumId="40" w15:restartNumberingAfterBreak="0">
    <w:nsid w:val="00000021"/>
    <w:multiLevelType w:val="singleLevel"/>
    <w:tmpl w:val="00000021"/>
    <w:name w:val="WW8Num33"/>
    <w:lvl w:ilvl="0">
      <w:start w:val="1"/>
      <w:numFmt w:val="bullet"/>
      <w:lvlText w:val=""/>
      <w:lvlJc w:val="left"/>
      <w:pPr>
        <w:tabs>
          <w:tab w:val="num" w:pos="1296"/>
        </w:tabs>
        <w:ind w:left="1296" w:hanging="360"/>
      </w:pPr>
      <w:rPr>
        <w:rFonts w:ascii="Symbol" w:hAnsi="Symbol"/>
      </w:rPr>
    </w:lvl>
  </w:abstractNum>
  <w:abstractNum w:abstractNumId="41" w15:restartNumberingAfterBreak="0">
    <w:nsid w:val="00FE3243"/>
    <w:multiLevelType w:val="hybridMultilevel"/>
    <w:tmpl w:val="CFFC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6207C2"/>
    <w:multiLevelType w:val="hybridMultilevel"/>
    <w:tmpl w:val="A3C6769E"/>
    <w:lvl w:ilvl="0" w:tplc="26BE92DC">
      <w:start w:val="5"/>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43010C"/>
    <w:multiLevelType w:val="hybridMultilevel"/>
    <w:tmpl w:val="9692EEC2"/>
    <w:name w:val="WW8Num202"/>
    <w:lvl w:ilvl="0" w:tplc="04090003">
      <w:start w:val="1"/>
      <w:numFmt w:val="bullet"/>
      <w:lvlText w:val="o"/>
      <w:lvlJc w:val="left"/>
      <w:pPr>
        <w:tabs>
          <w:tab w:val="num" w:pos="936"/>
        </w:tabs>
        <w:ind w:left="936" w:hanging="360"/>
      </w:pPr>
      <w:rPr>
        <w:rFonts w:ascii="Courier New" w:hAnsi="Courier New" w:cs="Courier New"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4" w15:restartNumberingAfterBreak="0">
    <w:nsid w:val="18954FBC"/>
    <w:multiLevelType w:val="hybridMultilevel"/>
    <w:tmpl w:val="5308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2121B1"/>
    <w:multiLevelType w:val="hybridMultilevel"/>
    <w:tmpl w:val="55784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051C0E"/>
    <w:multiLevelType w:val="hybridMultilevel"/>
    <w:tmpl w:val="0DDC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9D6C6C"/>
    <w:multiLevelType w:val="multilevel"/>
    <w:tmpl w:val="993E8C5A"/>
    <w:lvl w:ilvl="0">
      <w:start w:val="1"/>
      <w:numFmt w:val="decimal"/>
      <w:lvlText w:val=""/>
      <w:lvlJc w:val="left"/>
      <w:pPr>
        <w:ind w:left="720" w:hanging="360"/>
      </w:pPr>
      <w:rPr>
        <w:color w:val="C0504D"/>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F6B0D3F"/>
    <w:multiLevelType w:val="hybridMultilevel"/>
    <w:tmpl w:val="E35620EE"/>
    <w:lvl w:ilvl="0" w:tplc="B34E5958">
      <w:start w:val="1"/>
      <w:numFmt w:val="decimal"/>
      <w:pStyle w:val="Listing"/>
      <w:lvlText w:val="%1"/>
      <w:lvlJc w:val="left"/>
      <w:pPr>
        <w:ind w:left="720" w:hanging="360"/>
      </w:pPr>
      <w:rPr>
        <w:rFonts w:ascii="Consolas" w:hAnsi="Consolas" w:hint="default"/>
        <w:color w:val="C0504D"/>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03539D6"/>
    <w:multiLevelType w:val="hybridMultilevel"/>
    <w:tmpl w:val="03A87B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D11221E"/>
    <w:multiLevelType w:val="hybridMultilevel"/>
    <w:tmpl w:val="68561D70"/>
    <w:lvl w:ilvl="0" w:tplc="1924EE2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4F1BBF"/>
    <w:multiLevelType w:val="multilevel"/>
    <w:tmpl w:val="6AD028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15:restartNumberingAfterBreak="0">
    <w:nsid w:val="6E6D2B4F"/>
    <w:multiLevelType w:val="hybridMultilevel"/>
    <w:tmpl w:val="D64CB24E"/>
    <w:lvl w:ilvl="0" w:tplc="2890A914">
      <w:start w:val="1"/>
      <w:numFmt w:val="bullet"/>
      <w:pStyle w:val="BulletedList"/>
      <w:lvlText w:val=""/>
      <w:lvlPicBulletId w:val="0"/>
      <w:lvlJc w:val="left"/>
      <w:pPr>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6FE61A57"/>
    <w:multiLevelType w:val="hybridMultilevel"/>
    <w:tmpl w:val="4D3A15B4"/>
    <w:lvl w:ilvl="0" w:tplc="F732DEBE">
      <w:start w:val="1"/>
      <w:numFmt w:val="decimal"/>
      <w:pStyle w:val="Cover-Versio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48D1B42"/>
    <w:multiLevelType w:val="multilevel"/>
    <w:tmpl w:val="C25A9CDC"/>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5" w15:restartNumberingAfterBreak="0">
    <w:nsid w:val="7BFD79C0"/>
    <w:multiLevelType w:val="hybridMultilevel"/>
    <w:tmpl w:val="3C76FB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EBB2614"/>
    <w:multiLevelType w:val="multilevel"/>
    <w:tmpl w:val="04FE001A"/>
    <w:lvl w:ilvl="0">
      <w:start w:val="1"/>
      <w:numFmt w:val="decimal"/>
      <w:lvlText w:val="%1."/>
      <w:lvlJc w:val="left"/>
      <w:pPr>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384330224">
    <w:abstractNumId w:val="52"/>
  </w:num>
  <w:num w:numId="2" w16cid:durableId="1684434767">
    <w:abstractNumId w:val="54"/>
  </w:num>
  <w:num w:numId="3" w16cid:durableId="2091729886">
    <w:abstractNumId w:val="48"/>
  </w:num>
  <w:num w:numId="4" w16cid:durableId="1088775579">
    <w:abstractNumId w:val="48"/>
    <w:lvlOverride w:ilvl="0">
      <w:startOverride w:val="1"/>
    </w:lvlOverride>
  </w:num>
  <w:num w:numId="5" w16cid:durableId="505049466">
    <w:abstractNumId w:val="53"/>
    <w:lvlOverride w:ilvl="0">
      <w:startOverride w:val="1"/>
    </w:lvlOverride>
  </w:num>
  <w:num w:numId="6" w16cid:durableId="1238173921">
    <w:abstractNumId w:val="42"/>
  </w:num>
  <w:num w:numId="7" w16cid:durableId="971902487">
    <w:abstractNumId w:val="9"/>
  </w:num>
  <w:num w:numId="8" w16cid:durableId="1838110288">
    <w:abstractNumId w:val="7"/>
  </w:num>
  <w:num w:numId="9" w16cid:durableId="1748261031">
    <w:abstractNumId w:val="6"/>
  </w:num>
  <w:num w:numId="10" w16cid:durableId="931546767">
    <w:abstractNumId w:val="5"/>
  </w:num>
  <w:num w:numId="11" w16cid:durableId="2035114441">
    <w:abstractNumId w:val="4"/>
  </w:num>
  <w:num w:numId="12" w16cid:durableId="876117326">
    <w:abstractNumId w:val="8"/>
  </w:num>
  <w:num w:numId="13" w16cid:durableId="625356146">
    <w:abstractNumId w:val="3"/>
  </w:num>
  <w:num w:numId="14" w16cid:durableId="1827014851">
    <w:abstractNumId w:val="2"/>
  </w:num>
  <w:num w:numId="15" w16cid:durableId="794367191">
    <w:abstractNumId w:val="1"/>
  </w:num>
  <w:num w:numId="16" w16cid:durableId="1069352836">
    <w:abstractNumId w:val="0"/>
  </w:num>
  <w:num w:numId="17" w16cid:durableId="1095901278">
    <w:abstractNumId w:val="55"/>
  </w:num>
  <w:num w:numId="18" w16cid:durableId="516818514">
    <w:abstractNumId w:val="49"/>
  </w:num>
  <w:num w:numId="19" w16cid:durableId="1228105633">
    <w:abstractNumId w:val="56"/>
  </w:num>
  <w:num w:numId="20" w16cid:durableId="1806313920">
    <w:abstractNumId w:val="47"/>
  </w:num>
  <w:num w:numId="21" w16cid:durableId="2015954170">
    <w:abstractNumId w:val="51"/>
  </w:num>
  <w:num w:numId="22" w16cid:durableId="1822454802">
    <w:abstractNumId w:val="46"/>
  </w:num>
  <w:num w:numId="23" w16cid:durableId="1719016600">
    <w:abstractNumId w:val="45"/>
  </w:num>
  <w:num w:numId="24" w16cid:durableId="304553732">
    <w:abstractNumId w:val="44"/>
  </w:num>
  <w:num w:numId="25" w16cid:durableId="579366135">
    <w:abstractNumId w:val="41"/>
  </w:num>
  <w:num w:numId="26" w16cid:durableId="2077581624">
    <w:abstractNumId w:val="48"/>
  </w:num>
  <w:num w:numId="27" w16cid:durableId="987438188">
    <w:abstractNumId w:val="48"/>
  </w:num>
  <w:num w:numId="28" w16cid:durableId="466969323">
    <w:abstractNumId w:val="48"/>
  </w:num>
  <w:num w:numId="29" w16cid:durableId="101343646">
    <w:abstractNumId w:val="54"/>
  </w:num>
  <w:num w:numId="30" w16cid:durableId="235172761">
    <w:abstractNumId w:val="54"/>
  </w:num>
  <w:num w:numId="31" w16cid:durableId="228393170">
    <w:abstractNumId w:val="50"/>
  </w:num>
  <w:num w:numId="32" w16cid:durableId="1351251532">
    <w:abstractNumId w:val="3"/>
  </w:num>
  <w:num w:numId="33" w16cid:durableId="1737167986">
    <w:abstractNumId w:val="48"/>
  </w:num>
  <w:num w:numId="34" w16cid:durableId="273249954">
    <w:abstractNumId w:val="8"/>
  </w:num>
  <w:num w:numId="35" w16cid:durableId="1520387130">
    <w:abstractNumId w:val="5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linkStyles/>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75"/>
    <w:rsid w:val="000002FB"/>
    <w:rsid w:val="00000AE6"/>
    <w:rsid w:val="00000C20"/>
    <w:rsid w:val="00001B64"/>
    <w:rsid w:val="000032FC"/>
    <w:rsid w:val="000035A8"/>
    <w:rsid w:val="00004006"/>
    <w:rsid w:val="000046CA"/>
    <w:rsid w:val="00004B0D"/>
    <w:rsid w:val="00005501"/>
    <w:rsid w:val="00010B89"/>
    <w:rsid w:val="00010DEB"/>
    <w:rsid w:val="000124DF"/>
    <w:rsid w:val="00016554"/>
    <w:rsid w:val="0001682C"/>
    <w:rsid w:val="00017D4A"/>
    <w:rsid w:val="00020073"/>
    <w:rsid w:val="000205FC"/>
    <w:rsid w:val="00021427"/>
    <w:rsid w:val="000232A7"/>
    <w:rsid w:val="0002376C"/>
    <w:rsid w:val="00025A2C"/>
    <w:rsid w:val="00026B6D"/>
    <w:rsid w:val="000274B1"/>
    <w:rsid w:val="00027814"/>
    <w:rsid w:val="00027B81"/>
    <w:rsid w:val="00031BB8"/>
    <w:rsid w:val="00035574"/>
    <w:rsid w:val="00035AEF"/>
    <w:rsid w:val="00036E33"/>
    <w:rsid w:val="0004060F"/>
    <w:rsid w:val="00040D5C"/>
    <w:rsid w:val="00041234"/>
    <w:rsid w:val="00041EFD"/>
    <w:rsid w:val="00042B80"/>
    <w:rsid w:val="000459B1"/>
    <w:rsid w:val="0004612C"/>
    <w:rsid w:val="00047419"/>
    <w:rsid w:val="00050691"/>
    <w:rsid w:val="00050694"/>
    <w:rsid w:val="00050A40"/>
    <w:rsid w:val="00050D2F"/>
    <w:rsid w:val="00050DEA"/>
    <w:rsid w:val="000536FA"/>
    <w:rsid w:val="00054000"/>
    <w:rsid w:val="0005455B"/>
    <w:rsid w:val="00056793"/>
    <w:rsid w:val="00060A88"/>
    <w:rsid w:val="00060C9E"/>
    <w:rsid w:val="00060D6E"/>
    <w:rsid w:val="00061207"/>
    <w:rsid w:val="0006168B"/>
    <w:rsid w:val="0006268A"/>
    <w:rsid w:val="00062745"/>
    <w:rsid w:val="00066512"/>
    <w:rsid w:val="00075933"/>
    <w:rsid w:val="00076913"/>
    <w:rsid w:val="00080B7D"/>
    <w:rsid w:val="00081108"/>
    <w:rsid w:val="00081CCE"/>
    <w:rsid w:val="00083C70"/>
    <w:rsid w:val="00085236"/>
    <w:rsid w:val="000858C5"/>
    <w:rsid w:val="00086162"/>
    <w:rsid w:val="000862D7"/>
    <w:rsid w:val="00086C8D"/>
    <w:rsid w:val="00090CD3"/>
    <w:rsid w:val="00091FF1"/>
    <w:rsid w:val="00092DAE"/>
    <w:rsid w:val="00095ADE"/>
    <w:rsid w:val="00095DD9"/>
    <w:rsid w:val="0009737E"/>
    <w:rsid w:val="0009768D"/>
    <w:rsid w:val="00097C50"/>
    <w:rsid w:val="000A081C"/>
    <w:rsid w:val="000A1CB4"/>
    <w:rsid w:val="000A2B9E"/>
    <w:rsid w:val="000A34E2"/>
    <w:rsid w:val="000A3C81"/>
    <w:rsid w:val="000A437E"/>
    <w:rsid w:val="000A5A99"/>
    <w:rsid w:val="000A6066"/>
    <w:rsid w:val="000A6954"/>
    <w:rsid w:val="000A6BAB"/>
    <w:rsid w:val="000A724E"/>
    <w:rsid w:val="000A726D"/>
    <w:rsid w:val="000A7849"/>
    <w:rsid w:val="000A7F10"/>
    <w:rsid w:val="000B0571"/>
    <w:rsid w:val="000B1CEB"/>
    <w:rsid w:val="000B2A6C"/>
    <w:rsid w:val="000B2B19"/>
    <w:rsid w:val="000B30C7"/>
    <w:rsid w:val="000B343C"/>
    <w:rsid w:val="000B3B91"/>
    <w:rsid w:val="000B4132"/>
    <w:rsid w:val="000B6944"/>
    <w:rsid w:val="000B75BB"/>
    <w:rsid w:val="000C0107"/>
    <w:rsid w:val="000C0183"/>
    <w:rsid w:val="000C0AA8"/>
    <w:rsid w:val="000C1484"/>
    <w:rsid w:val="000C5A44"/>
    <w:rsid w:val="000C62B5"/>
    <w:rsid w:val="000D26E6"/>
    <w:rsid w:val="000D6E2F"/>
    <w:rsid w:val="000D791C"/>
    <w:rsid w:val="000E2385"/>
    <w:rsid w:val="000E41B1"/>
    <w:rsid w:val="000E4294"/>
    <w:rsid w:val="000E47EB"/>
    <w:rsid w:val="000F4FF9"/>
    <w:rsid w:val="000F5357"/>
    <w:rsid w:val="0010021C"/>
    <w:rsid w:val="001008A9"/>
    <w:rsid w:val="00100C05"/>
    <w:rsid w:val="00101884"/>
    <w:rsid w:val="001018C8"/>
    <w:rsid w:val="00102141"/>
    <w:rsid w:val="00102C2C"/>
    <w:rsid w:val="0010430E"/>
    <w:rsid w:val="001055AD"/>
    <w:rsid w:val="001056BC"/>
    <w:rsid w:val="001065C9"/>
    <w:rsid w:val="00107233"/>
    <w:rsid w:val="00110FFE"/>
    <w:rsid w:val="00111665"/>
    <w:rsid w:val="001122F9"/>
    <w:rsid w:val="00112ECA"/>
    <w:rsid w:val="00113525"/>
    <w:rsid w:val="00113C97"/>
    <w:rsid w:val="001143B9"/>
    <w:rsid w:val="00115614"/>
    <w:rsid w:val="00115B78"/>
    <w:rsid w:val="00117040"/>
    <w:rsid w:val="00120A13"/>
    <w:rsid w:val="00121F61"/>
    <w:rsid w:val="00124699"/>
    <w:rsid w:val="0012791C"/>
    <w:rsid w:val="00130516"/>
    <w:rsid w:val="00133CE6"/>
    <w:rsid w:val="001341EC"/>
    <w:rsid w:val="00134BBA"/>
    <w:rsid w:val="00137BF9"/>
    <w:rsid w:val="00137D22"/>
    <w:rsid w:val="00140D7A"/>
    <w:rsid w:val="0014198E"/>
    <w:rsid w:val="0014423E"/>
    <w:rsid w:val="001442DA"/>
    <w:rsid w:val="00147C46"/>
    <w:rsid w:val="00147F53"/>
    <w:rsid w:val="00147FEA"/>
    <w:rsid w:val="001506F4"/>
    <w:rsid w:val="00152C29"/>
    <w:rsid w:val="0015336A"/>
    <w:rsid w:val="00154AEC"/>
    <w:rsid w:val="0015520D"/>
    <w:rsid w:val="001556EB"/>
    <w:rsid w:val="00155F8B"/>
    <w:rsid w:val="00156CA0"/>
    <w:rsid w:val="00157458"/>
    <w:rsid w:val="00162676"/>
    <w:rsid w:val="001645DB"/>
    <w:rsid w:val="0016618B"/>
    <w:rsid w:val="00166B66"/>
    <w:rsid w:val="00170CFC"/>
    <w:rsid w:val="00171B05"/>
    <w:rsid w:val="00171B4F"/>
    <w:rsid w:val="0017286A"/>
    <w:rsid w:val="00172E65"/>
    <w:rsid w:val="001736D4"/>
    <w:rsid w:val="00173855"/>
    <w:rsid w:val="00174B4E"/>
    <w:rsid w:val="00175372"/>
    <w:rsid w:val="00176096"/>
    <w:rsid w:val="00176ACF"/>
    <w:rsid w:val="0017743C"/>
    <w:rsid w:val="001774E6"/>
    <w:rsid w:val="00177926"/>
    <w:rsid w:val="00177F03"/>
    <w:rsid w:val="00180523"/>
    <w:rsid w:val="0018089C"/>
    <w:rsid w:val="00182547"/>
    <w:rsid w:val="00183C16"/>
    <w:rsid w:val="00192D51"/>
    <w:rsid w:val="00193020"/>
    <w:rsid w:val="0019391A"/>
    <w:rsid w:val="00195847"/>
    <w:rsid w:val="001958E9"/>
    <w:rsid w:val="0019598A"/>
    <w:rsid w:val="00195F67"/>
    <w:rsid w:val="00196C7C"/>
    <w:rsid w:val="00196E0B"/>
    <w:rsid w:val="001A04BB"/>
    <w:rsid w:val="001A06AF"/>
    <w:rsid w:val="001A147F"/>
    <w:rsid w:val="001A1A79"/>
    <w:rsid w:val="001A243A"/>
    <w:rsid w:val="001A2D4C"/>
    <w:rsid w:val="001A30F5"/>
    <w:rsid w:val="001A33C1"/>
    <w:rsid w:val="001A6365"/>
    <w:rsid w:val="001A6BF4"/>
    <w:rsid w:val="001A6F8D"/>
    <w:rsid w:val="001B0044"/>
    <w:rsid w:val="001B0311"/>
    <w:rsid w:val="001B1B90"/>
    <w:rsid w:val="001B29C3"/>
    <w:rsid w:val="001B3245"/>
    <w:rsid w:val="001B5597"/>
    <w:rsid w:val="001C0633"/>
    <w:rsid w:val="001C1A43"/>
    <w:rsid w:val="001C1EB7"/>
    <w:rsid w:val="001C4CB6"/>
    <w:rsid w:val="001C5FD9"/>
    <w:rsid w:val="001D111D"/>
    <w:rsid w:val="001D1C09"/>
    <w:rsid w:val="001D402D"/>
    <w:rsid w:val="001D5C09"/>
    <w:rsid w:val="001D71A2"/>
    <w:rsid w:val="001E0CA8"/>
    <w:rsid w:val="001E1BEB"/>
    <w:rsid w:val="001E1CBF"/>
    <w:rsid w:val="001E1FDB"/>
    <w:rsid w:val="001E344E"/>
    <w:rsid w:val="001E3494"/>
    <w:rsid w:val="001E367E"/>
    <w:rsid w:val="001E3D79"/>
    <w:rsid w:val="001E4B67"/>
    <w:rsid w:val="001E5A37"/>
    <w:rsid w:val="001E6006"/>
    <w:rsid w:val="001E6445"/>
    <w:rsid w:val="001F27D9"/>
    <w:rsid w:val="001F34E8"/>
    <w:rsid w:val="001F3971"/>
    <w:rsid w:val="001F4A6E"/>
    <w:rsid w:val="001F534D"/>
    <w:rsid w:val="0020364B"/>
    <w:rsid w:val="0020463F"/>
    <w:rsid w:val="002056FB"/>
    <w:rsid w:val="0020654E"/>
    <w:rsid w:val="00210334"/>
    <w:rsid w:val="00210BBB"/>
    <w:rsid w:val="00210EC5"/>
    <w:rsid w:val="00210F4A"/>
    <w:rsid w:val="00211E04"/>
    <w:rsid w:val="00212B23"/>
    <w:rsid w:val="00213497"/>
    <w:rsid w:val="002149F9"/>
    <w:rsid w:val="00214D55"/>
    <w:rsid w:val="00214E9F"/>
    <w:rsid w:val="00214F69"/>
    <w:rsid w:val="0021544E"/>
    <w:rsid w:val="00215AB3"/>
    <w:rsid w:val="00216DD2"/>
    <w:rsid w:val="0022300B"/>
    <w:rsid w:val="00223542"/>
    <w:rsid w:val="002238E6"/>
    <w:rsid w:val="00224FBC"/>
    <w:rsid w:val="00225DE3"/>
    <w:rsid w:val="0022611B"/>
    <w:rsid w:val="0022671A"/>
    <w:rsid w:val="002274C9"/>
    <w:rsid w:val="00230A36"/>
    <w:rsid w:val="00230F9F"/>
    <w:rsid w:val="0023161E"/>
    <w:rsid w:val="00234575"/>
    <w:rsid w:val="0023593E"/>
    <w:rsid w:val="00241973"/>
    <w:rsid w:val="002425F0"/>
    <w:rsid w:val="00242D57"/>
    <w:rsid w:val="00243D79"/>
    <w:rsid w:val="00244476"/>
    <w:rsid w:val="00244D58"/>
    <w:rsid w:val="002450BA"/>
    <w:rsid w:val="00245228"/>
    <w:rsid w:val="00245AAA"/>
    <w:rsid w:val="0024657E"/>
    <w:rsid w:val="0024763D"/>
    <w:rsid w:val="00252202"/>
    <w:rsid w:val="00255CD8"/>
    <w:rsid w:val="0025637A"/>
    <w:rsid w:val="002609F4"/>
    <w:rsid w:val="00263236"/>
    <w:rsid w:val="00263DEA"/>
    <w:rsid w:val="002646F0"/>
    <w:rsid w:val="00264FE3"/>
    <w:rsid w:val="00266DD2"/>
    <w:rsid w:val="002716F6"/>
    <w:rsid w:val="00271A10"/>
    <w:rsid w:val="00272ED1"/>
    <w:rsid w:val="0027495B"/>
    <w:rsid w:val="0027610C"/>
    <w:rsid w:val="00276289"/>
    <w:rsid w:val="00276A26"/>
    <w:rsid w:val="00276A39"/>
    <w:rsid w:val="00276BCE"/>
    <w:rsid w:val="0028119A"/>
    <w:rsid w:val="00281F5D"/>
    <w:rsid w:val="00282C59"/>
    <w:rsid w:val="00283B17"/>
    <w:rsid w:val="00283FC8"/>
    <w:rsid w:val="00284695"/>
    <w:rsid w:val="002849E1"/>
    <w:rsid w:val="002863E2"/>
    <w:rsid w:val="00286E02"/>
    <w:rsid w:val="00287122"/>
    <w:rsid w:val="002912B1"/>
    <w:rsid w:val="002939EC"/>
    <w:rsid w:val="00293FA1"/>
    <w:rsid w:val="00294371"/>
    <w:rsid w:val="0029483D"/>
    <w:rsid w:val="0029488E"/>
    <w:rsid w:val="00294986"/>
    <w:rsid w:val="00294C31"/>
    <w:rsid w:val="0029567C"/>
    <w:rsid w:val="002965E5"/>
    <w:rsid w:val="00297E71"/>
    <w:rsid w:val="002A235B"/>
    <w:rsid w:val="002A2EF6"/>
    <w:rsid w:val="002A3912"/>
    <w:rsid w:val="002A53B6"/>
    <w:rsid w:val="002A5990"/>
    <w:rsid w:val="002A752D"/>
    <w:rsid w:val="002B14EE"/>
    <w:rsid w:val="002B28B6"/>
    <w:rsid w:val="002B4972"/>
    <w:rsid w:val="002B4D00"/>
    <w:rsid w:val="002B6395"/>
    <w:rsid w:val="002B6FF2"/>
    <w:rsid w:val="002B763C"/>
    <w:rsid w:val="002C298C"/>
    <w:rsid w:val="002C2A72"/>
    <w:rsid w:val="002C38AF"/>
    <w:rsid w:val="002C4885"/>
    <w:rsid w:val="002C4A4E"/>
    <w:rsid w:val="002C4DFE"/>
    <w:rsid w:val="002C5676"/>
    <w:rsid w:val="002C60F2"/>
    <w:rsid w:val="002D0080"/>
    <w:rsid w:val="002D0C2C"/>
    <w:rsid w:val="002D205A"/>
    <w:rsid w:val="002D2EA2"/>
    <w:rsid w:val="002D3C1B"/>
    <w:rsid w:val="002D403C"/>
    <w:rsid w:val="002D6605"/>
    <w:rsid w:val="002D6BF6"/>
    <w:rsid w:val="002D6E06"/>
    <w:rsid w:val="002E1391"/>
    <w:rsid w:val="002E2604"/>
    <w:rsid w:val="002E2C77"/>
    <w:rsid w:val="002E3FC7"/>
    <w:rsid w:val="002E4379"/>
    <w:rsid w:val="002E4F41"/>
    <w:rsid w:val="002E5338"/>
    <w:rsid w:val="002E7CAB"/>
    <w:rsid w:val="002F01C4"/>
    <w:rsid w:val="002F07A9"/>
    <w:rsid w:val="002F22B9"/>
    <w:rsid w:val="002F337F"/>
    <w:rsid w:val="002F604A"/>
    <w:rsid w:val="002F6BB8"/>
    <w:rsid w:val="003007B5"/>
    <w:rsid w:val="00301F03"/>
    <w:rsid w:val="00302609"/>
    <w:rsid w:val="003040A6"/>
    <w:rsid w:val="00305AB0"/>
    <w:rsid w:val="00306F92"/>
    <w:rsid w:val="0031111D"/>
    <w:rsid w:val="003121E5"/>
    <w:rsid w:val="0031259C"/>
    <w:rsid w:val="00312AC7"/>
    <w:rsid w:val="00312AD9"/>
    <w:rsid w:val="00312AE9"/>
    <w:rsid w:val="003136B5"/>
    <w:rsid w:val="003154BD"/>
    <w:rsid w:val="00315B59"/>
    <w:rsid w:val="0031647D"/>
    <w:rsid w:val="00316CC0"/>
    <w:rsid w:val="00320D86"/>
    <w:rsid w:val="00322581"/>
    <w:rsid w:val="00322E27"/>
    <w:rsid w:val="00324692"/>
    <w:rsid w:val="00325AB5"/>
    <w:rsid w:val="0032767E"/>
    <w:rsid w:val="00327818"/>
    <w:rsid w:val="00327F96"/>
    <w:rsid w:val="003302DA"/>
    <w:rsid w:val="0033242D"/>
    <w:rsid w:val="00334CB6"/>
    <w:rsid w:val="00340DFA"/>
    <w:rsid w:val="0034536A"/>
    <w:rsid w:val="00347CD5"/>
    <w:rsid w:val="0035116C"/>
    <w:rsid w:val="00354660"/>
    <w:rsid w:val="00354EBE"/>
    <w:rsid w:val="00356F17"/>
    <w:rsid w:val="00356F39"/>
    <w:rsid w:val="00361E43"/>
    <w:rsid w:val="00362A01"/>
    <w:rsid w:val="0036439F"/>
    <w:rsid w:val="003643F6"/>
    <w:rsid w:val="00364457"/>
    <w:rsid w:val="00364A9E"/>
    <w:rsid w:val="00364BFA"/>
    <w:rsid w:val="003660F8"/>
    <w:rsid w:val="00370404"/>
    <w:rsid w:val="003706AE"/>
    <w:rsid w:val="00370751"/>
    <w:rsid w:val="00370CC6"/>
    <w:rsid w:val="00372472"/>
    <w:rsid w:val="0037289C"/>
    <w:rsid w:val="003729C2"/>
    <w:rsid w:val="003754ED"/>
    <w:rsid w:val="00375B5A"/>
    <w:rsid w:val="00375E3C"/>
    <w:rsid w:val="00377576"/>
    <w:rsid w:val="00381698"/>
    <w:rsid w:val="00381BBF"/>
    <w:rsid w:val="00383BCD"/>
    <w:rsid w:val="0038469A"/>
    <w:rsid w:val="003850EC"/>
    <w:rsid w:val="00386052"/>
    <w:rsid w:val="00386D5A"/>
    <w:rsid w:val="003870D3"/>
    <w:rsid w:val="0039424E"/>
    <w:rsid w:val="0039442E"/>
    <w:rsid w:val="0039585E"/>
    <w:rsid w:val="00395EBE"/>
    <w:rsid w:val="00396258"/>
    <w:rsid w:val="00397B4F"/>
    <w:rsid w:val="003A0102"/>
    <w:rsid w:val="003A0E98"/>
    <w:rsid w:val="003A151B"/>
    <w:rsid w:val="003A16A4"/>
    <w:rsid w:val="003A16F4"/>
    <w:rsid w:val="003A18F6"/>
    <w:rsid w:val="003A1F39"/>
    <w:rsid w:val="003A2273"/>
    <w:rsid w:val="003A25E8"/>
    <w:rsid w:val="003A5E06"/>
    <w:rsid w:val="003B06CC"/>
    <w:rsid w:val="003B192A"/>
    <w:rsid w:val="003B1E66"/>
    <w:rsid w:val="003B30A8"/>
    <w:rsid w:val="003B4496"/>
    <w:rsid w:val="003B59D8"/>
    <w:rsid w:val="003B5F7A"/>
    <w:rsid w:val="003B674D"/>
    <w:rsid w:val="003C1006"/>
    <w:rsid w:val="003C3ACA"/>
    <w:rsid w:val="003C406F"/>
    <w:rsid w:val="003C4B95"/>
    <w:rsid w:val="003C60DE"/>
    <w:rsid w:val="003C6796"/>
    <w:rsid w:val="003D03B0"/>
    <w:rsid w:val="003D1628"/>
    <w:rsid w:val="003D27CD"/>
    <w:rsid w:val="003D2B90"/>
    <w:rsid w:val="003D3854"/>
    <w:rsid w:val="003D4BF0"/>
    <w:rsid w:val="003D51D7"/>
    <w:rsid w:val="003D53A5"/>
    <w:rsid w:val="003D5B6B"/>
    <w:rsid w:val="003E04C5"/>
    <w:rsid w:val="003E11B5"/>
    <w:rsid w:val="003E16E0"/>
    <w:rsid w:val="003E225A"/>
    <w:rsid w:val="003E247B"/>
    <w:rsid w:val="003E2D95"/>
    <w:rsid w:val="003E362C"/>
    <w:rsid w:val="003E3C20"/>
    <w:rsid w:val="003E407F"/>
    <w:rsid w:val="003E4315"/>
    <w:rsid w:val="003E579A"/>
    <w:rsid w:val="003E6745"/>
    <w:rsid w:val="003E789D"/>
    <w:rsid w:val="003E7E3D"/>
    <w:rsid w:val="003F1AE8"/>
    <w:rsid w:val="003F2F11"/>
    <w:rsid w:val="003F3566"/>
    <w:rsid w:val="003F3E35"/>
    <w:rsid w:val="003F4ACD"/>
    <w:rsid w:val="003F5328"/>
    <w:rsid w:val="003F7031"/>
    <w:rsid w:val="0040067A"/>
    <w:rsid w:val="00400894"/>
    <w:rsid w:val="00400D43"/>
    <w:rsid w:val="004027C0"/>
    <w:rsid w:val="00402FEA"/>
    <w:rsid w:val="0040306E"/>
    <w:rsid w:val="00403DA2"/>
    <w:rsid w:val="00403F37"/>
    <w:rsid w:val="004070A3"/>
    <w:rsid w:val="0041106A"/>
    <w:rsid w:val="00411DD9"/>
    <w:rsid w:val="00411EA4"/>
    <w:rsid w:val="00412312"/>
    <w:rsid w:val="00412BDB"/>
    <w:rsid w:val="004131F8"/>
    <w:rsid w:val="004148F7"/>
    <w:rsid w:val="004151F0"/>
    <w:rsid w:val="00416080"/>
    <w:rsid w:val="00420FC2"/>
    <w:rsid w:val="00421EAA"/>
    <w:rsid w:val="00424C8C"/>
    <w:rsid w:val="00424E00"/>
    <w:rsid w:val="00424FBD"/>
    <w:rsid w:val="00425516"/>
    <w:rsid w:val="004267A7"/>
    <w:rsid w:val="00427C51"/>
    <w:rsid w:val="00430353"/>
    <w:rsid w:val="004316E3"/>
    <w:rsid w:val="00432EA1"/>
    <w:rsid w:val="004336DF"/>
    <w:rsid w:val="004339E4"/>
    <w:rsid w:val="00433D1F"/>
    <w:rsid w:val="004341DE"/>
    <w:rsid w:val="0043554E"/>
    <w:rsid w:val="00436973"/>
    <w:rsid w:val="00436A1B"/>
    <w:rsid w:val="00436E1E"/>
    <w:rsid w:val="0043782D"/>
    <w:rsid w:val="00437E89"/>
    <w:rsid w:val="004421EC"/>
    <w:rsid w:val="0044307D"/>
    <w:rsid w:val="00446061"/>
    <w:rsid w:val="00446E4C"/>
    <w:rsid w:val="004471BE"/>
    <w:rsid w:val="00450574"/>
    <w:rsid w:val="00451E98"/>
    <w:rsid w:val="00453CAF"/>
    <w:rsid w:val="00454803"/>
    <w:rsid w:val="00454814"/>
    <w:rsid w:val="00454AF6"/>
    <w:rsid w:val="0045653A"/>
    <w:rsid w:val="00457B5E"/>
    <w:rsid w:val="00460093"/>
    <w:rsid w:val="004607AC"/>
    <w:rsid w:val="00461018"/>
    <w:rsid w:val="00461270"/>
    <w:rsid w:val="00462947"/>
    <w:rsid w:val="00465A41"/>
    <w:rsid w:val="004673C7"/>
    <w:rsid w:val="004677CA"/>
    <w:rsid w:val="00467EA2"/>
    <w:rsid w:val="00470FB5"/>
    <w:rsid w:val="00471752"/>
    <w:rsid w:val="00476F07"/>
    <w:rsid w:val="004774D2"/>
    <w:rsid w:val="00477960"/>
    <w:rsid w:val="00480275"/>
    <w:rsid w:val="004806F5"/>
    <w:rsid w:val="004808D0"/>
    <w:rsid w:val="00482792"/>
    <w:rsid w:val="0048287E"/>
    <w:rsid w:val="00482BD2"/>
    <w:rsid w:val="00483616"/>
    <w:rsid w:val="00486355"/>
    <w:rsid w:val="004864BC"/>
    <w:rsid w:val="00487205"/>
    <w:rsid w:val="00487FB7"/>
    <w:rsid w:val="00491726"/>
    <w:rsid w:val="00492625"/>
    <w:rsid w:val="0049383E"/>
    <w:rsid w:val="00494779"/>
    <w:rsid w:val="00496AFE"/>
    <w:rsid w:val="004973D6"/>
    <w:rsid w:val="00497A8A"/>
    <w:rsid w:val="004A2679"/>
    <w:rsid w:val="004A27D4"/>
    <w:rsid w:val="004A2E91"/>
    <w:rsid w:val="004A3B15"/>
    <w:rsid w:val="004A5475"/>
    <w:rsid w:val="004A5D1E"/>
    <w:rsid w:val="004A669E"/>
    <w:rsid w:val="004A674A"/>
    <w:rsid w:val="004B099A"/>
    <w:rsid w:val="004B1876"/>
    <w:rsid w:val="004B44D5"/>
    <w:rsid w:val="004B74E3"/>
    <w:rsid w:val="004C0465"/>
    <w:rsid w:val="004C0D30"/>
    <w:rsid w:val="004C0EC2"/>
    <w:rsid w:val="004C3041"/>
    <w:rsid w:val="004C463B"/>
    <w:rsid w:val="004C63FF"/>
    <w:rsid w:val="004C6575"/>
    <w:rsid w:val="004D0A2D"/>
    <w:rsid w:val="004D269B"/>
    <w:rsid w:val="004D294F"/>
    <w:rsid w:val="004D4F55"/>
    <w:rsid w:val="004D5738"/>
    <w:rsid w:val="004D5BF4"/>
    <w:rsid w:val="004D604F"/>
    <w:rsid w:val="004E1BF8"/>
    <w:rsid w:val="004E25BC"/>
    <w:rsid w:val="004E2666"/>
    <w:rsid w:val="004E285C"/>
    <w:rsid w:val="004E2C22"/>
    <w:rsid w:val="004E4094"/>
    <w:rsid w:val="004E4584"/>
    <w:rsid w:val="004E4868"/>
    <w:rsid w:val="004E4B10"/>
    <w:rsid w:val="004E61B3"/>
    <w:rsid w:val="004E6793"/>
    <w:rsid w:val="004F13B0"/>
    <w:rsid w:val="004F1B39"/>
    <w:rsid w:val="004F1D36"/>
    <w:rsid w:val="004F2F24"/>
    <w:rsid w:val="004F2F2E"/>
    <w:rsid w:val="004F3E49"/>
    <w:rsid w:val="004F3EB8"/>
    <w:rsid w:val="004F40F8"/>
    <w:rsid w:val="004F5FDD"/>
    <w:rsid w:val="004F6196"/>
    <w:rsid w:val="004F70C2"/>
    <w:rsid w:val="0050045C"/>
    <w:rsid w:val="00501726"/>
    <w:rsid w:val="0050243D"/>
    <w:rsid w:val="0050320F"/>
    <w:rsid w:val="005038D2"/>
    <w:rsid w:val="00503C1B"/>
    <w:rsid w:val="00504741"/>
    <w:rsid w:val="005053BE"/>
    <w:rsid w:val="005058C8"/>
    <w:rsid w:val="00507117"/>
    <w:rsid w:val="00507B8D"/>
    <w:rsid w:val="00512B16"/>
    <w:rsid w:val="0051388A"/>
    <w:rsid w:val="00515483"/>
    <w:rsid w:val="00516794"/>
    <w:rsid w:val="00516DB4"/>
    <w:rsid w:val="00516EB5"/>
    <w:rsid w:val="005205C2"/>
    <w:rsid w:val="00521550"/>
    <w:rsid w:val="0052160E"/>
    <w:rsid w:val="00522741"/>
    <w:rsid w:val="00526159"/>
    <w:rsid w:val="00527FDE"/>
    <w:rsid w:val="005303C2"/>
    <w:rsid w:val="0053100D"/>
    <w:rsid w:val="0053105C"/>
    <w:rsid w:val="005321B0"/>
    <w:rsid w:val="00535663"/>
    <w:rsid w:val="005362B6"/>
    <w:rsid w:val="0053691C"/>
    <w:rsid w:val="00537E6C"/>
    <w:rsid w:val="00541E1B"/>
    <w:rsid w:val="0054232D"/>
    <w:rsid w:val="0054274B"/>
    <w:rsid w:val="005432E3"/>
    <w:rsid w:val="005448E3"/>
    <w:rsid w:val="00545385"/>
    <w:rsid w:val="00546001"/>
    <w:rsid w:val="0055001C"/>
    <w:rsid w:val="00550328"/>
    <w:rsid w:val="00550D3E"/>
    <w:rsid w:val="005522D1"/>
    <w:rsid w:val="00554602"/>
    <w:rsid w:val="00554B3D"/>
    <w:rsid w:val="00561345"/>
    <w:rsid w:val="00562605"/>
    <w:rsid w:val="00563AFB"/>
    <w:rsid w:val="0056420A"/>
    <w:rsid w:val="00565F37"/>
    <w:rsid w:val="00566CB6"/>
    <w:rsid w:val="0057040D"/>
    <w:rsid w:val="00573C30"/>
    <w:rsid w:val="005740B9"/>
    <w:rsid w:val="00574F11"/>
    <w:rsid w:val="00576049"/>
    <w:rsid w:val="0057734B"/>
    <w:rsid w:val="00577FE1"/>
    <w:rsid w:val="00580C07"/>
    <w:rsid w:val="00582972"/>
    <w:rsid w:val="00583725"/>
    <w:rsid w:val="00584D0D"/>
    <w:rsid w:val="00585455"/>
    <w:rsid w:val="005860FB"/>
    <w:rsid w:val="00586F58"/>
    <w:rsid w:val="005872BF"/>
    <w:rsid w:val="005909D7"/>
    <w:rsid w:val="00590AEF"/>
    <w:rsid w:val="00592A30"/>
    <w:rsid w:val="00592B34"/>
    <w:rsid w:val="00592DFE"/>
    <w:rsid w:val="00593AA4"/>
    <w:rsid w:val="00593EF4"/>
    <w:rsid w:val="005946A3"/>
    <w:rsid w:val="00594F2D"/>
    <w:rsid w:val="0059628C"/>
    <w:rsid w:val="005969B7"/>
    <w:rsid w:val="005A0489"/>
    <w:rsid w:val="005A0B62"/>
    <w:rsid w:val="005A2619"/>
    <w:rsid w:val="005A3C93"/>
    <w:rsid w:val="005A4C31"/>
    <w:rsid w:val="005A6AAE"/>
    <w:rsid w:val="005B0908"/>
    <w:rsid w:val="005B1274"/>
    <w:rsid w:val="005B1A85"/>
    <w:rsid w:val="005B1A8A"/>
    <w:rsid w:val="005B2332"/>
    <w:rsid w:val="005B2FE6"/>
    <w:rsid w:val="005B38F7"/>
    <w:rsid w:val="005B3975"/>
    <w:rsid w:val="005B3A84"/>
    <w:rsid w:val="005B6143"/>
    <w:rsid w:val="005B6C54"/>
    <w:rsid w:val="005B6E5C"/>
    <w:rsid w:val="005B70F5"/>
    <w:rsid w:val="005B7E6E"/>
    <w:rsid w:val="005C1EA9"/>
    <w:rsid w:val="005C2E98"/>
    <w:rsid w:val="005C34F1"/>
    <w:rsid w:val="005C3FAA"/>
    <w:rsid w:val="005C46CA"/>
    <w:rsid w:val="005C4B1E"/>
    <w:rsid w:val="005C4BB0"/>
    <w:rsid w:val="005C4CAC"/>
    <w:rsid w:val="005C7C18"/>
    <w:rsid w:val="005D1E7D"/>
    <w:rsid w:val="005D31BC"/>
    <w:rsid w:val="005D3A93"/>
    <w:rsid w:val="005D42C8"/>
    <w:rsid w:val="005D4AD2"/>
    <w:rsid w:val="005D558F"/>
    <w:rsid w:val="005D6B48"/>
    <w:rsid w:val="005D7579"/>
    <w:rsid w:val="005D7943"/>
    <w:rsid w:val="005E092E"/>
    <w:rsid w:val="005E10BA"/>
    <w:rsid w:val="005E154A"/>
    <w:rsid w:val="005E1590"/>
    <w:rsid w:val="005E313D"/>
    <w:rsid w:val="005E3872"/>
    <w:rsid w:val="005E3C19"/>
    <w:rsid w:val="005E70BD"/>
    <w:rsid w:val="005F030D"/>
    <w:rsid w:val="005F061D"/>
    <w:rsid w:val="005F0E59"/>
    <w:rsid w:val="005F217C"/>
    <w:rsid w:val="005F4066"/>
    <w:rsid w:val="005F5424"/>
    <w:rsid w:val="005F6E79"/>
    <w:rsid w:val="005F7048"/>
    <w:rsid w:val="005F7420"/>
    <w:rsid w:val="00600DE6"/>
    <w:rsid w:val="00601F19"/>
    <w:rsid w:val="00603B56"/>
    <w:rsid w:val="00605579"/>
    <w:rsid w:val="006061D0"/>
    <w:rsid w:val="006101B4"/>
    <w:rsid w:val="00611CD8"/>
    <w:rsid w:val="00613208"/>
    <w:rsid w:val="00613E9A"/>
    <w:rsid w:val="0061626D"/>
    <w:rsid w:val="00616C73"/>
    <w:rsid w:val="00616F78"/>
    <w:rsid w:val="00617E73"/>
    <w:rsid w:val="006212DE"/>
    <w:rsid w:val="006215FD"/>
    <w:rsid w:val="00625787"/>
    <w:rsid w:val="006263A5"/>
    <w:rsid w:val="0063037D"/>
    <w:rsid w:val="00630895"/>
    <w:rsid w:val="00630E0A"/>
    <w:rsid w:val="0063148C"/>
    <w:rsid w:val="006337B3"/>
    <w:rsid w:val="0063421A"/>
    <w:rsid w:val="00636291"/>
    <w:rsid w:val="0063642B"/>
    <w:rsid w:val="00644D0E"/>
    <w:rsid w:val="00645A97"/>
    <w:rsid w:val="006477A7"/>
    <w:rsid w:val="0065111E"/>
    <w:rsid w:val="00653366"/>
    <w:rsid w:val="00653797"/>
    <w:rsid w:val="00653DD3"/>
    <w:rsid w:val="00655F9D"/>
    <w:rsid w:val="00657130"/>
    <w:rsid w:val="006601C2"/>
    <w:rsid w:val="00660FD4"/>
    <w:rsid w:val="00662847"/>
    <w:rsid w:val="00665A64"/>
    <w:rsid w:val="00667C85"/>
    <w:rsid w:val="006713AE"/>
    <w:rsid w:val="006719BD"/>
    <w:rsid w:val="00673696"/>
    <w:rsid w:val="0067483D"/>
    <w:rsid w:val="00677116"/>
    <w:rsid w:val="006775FE"/>
    <w:rsid w:val="0067796F"/>
    <w:rsid w:val="006814D9"/>
    <w:rsid w:val="00681744"/>
    <w:rsid w:val="00681A5E"/>
    <w:rsid w:val="0068272E"/>
    <w:rsid w:val="00682F94"/>
    <w:rsid w:val="00684015"/>
    <w:rsid w:val="00690379"/>
    <w:rsid w:val="00691E2A"/>
    <w:rsid w:val="006931E6"/>
    <w:rsid w:val="00693D4C"/>
    <w:rsid w:val="006942B0"/>
    <w:rsid w:val="0069552A"/>
    <w:rsid w:val="0069663B"/>
    <w:rsid w:val="00696717"/>
    <w:rsid w:val="006973E3"/>
    <w:rsid w:val="00697A95"/>
    <w:rsid w:val="006A2E2B"/>
    <w:rsid w:val="006A3986"/>
    <w:rsid w:val="006A53CE"/>
    <w:rsid w:val="006A585E"/>
    <w:rsid w:val="006A6A2B"/>
    <w:rsid w:val="006A72EF"/>
    <w:rsid w:val="006A7469"/>
    <w:rsid w:val="006B182E"/>
    <w:rsid w:val="006B338A"/>
    <w:rsid w:val="006B34B4"/>
    <w:rsid w:val="006B501B"/>
    <w:rsid w:val="006B5565"/>
    <w:rsid w:val="006B5EB5"/>
    <w:rsid w:val="006B6A71"/>
    <w:rsid w:val="006C04B1"/>
    <w:rsid w:val="006C2259"/>
    <w:rsid w:val="006C5342"/>
    <w:rsid w:val="006C5785"/>
    <w:rsid w:val="006D0060"/>
    <w:rsid w:val="006D020B"/>
    <w:rsid w:val="006D206B"/>
    <w:rsid w:val="006D2DE8"/>
    <w:rsid w:val="006D37EA"/>
    <w:rsid w:val="006D3B99"/>
    <w:rsid w:val="006D4065"/>
    <w:rsid w:val="006D5A4A"/>
    <w:rsid w:val="006D6680"/>
    <w:rsid w:val="006D6850"/>
    <w:rsid w:val="006E0520"/>
    <w:rsid w:val="006E2689"/>
    <w:rsid w:val="006E49FF"/>
    <w:rsid w:val="006E5C9C"/>
    <w:rsid w:val="006E754B"/>
    <w:rsid w:val="006F0099"/>
    <w:rsid w:val="006F0756"/>
    <w:rsid w:val="006F4393"/>
    <w:rsid w:val="006F790A"/>
    <w:rsid w:val="007020F7"/>
    <w:rsid w:val="00703C0F"/>
    <w:rsid w:val="007042AC"/>
    <w:rsid w:val="0070517E"/>
    <w:rsid w:val="00705B2F"/>
    <w:rsid w:val="00705F2A"/>
    <w:rsid w:val="00706780"/>
    <w:rsid w:val="007070FB"/>
    <w:rsid w:val="0070723C"/>
    <w:rsid w:val="007106FA"/>
    <w:rsid w:val="00710E60"/>
    <w:rsid w:val="00711A82"/>
    <w:rsid w:val="00714CAB"/>
    <w:rsid w:val="00715456"/>
    <w:rsid w:val="007201FA"/>
    <w:rsid w:val="007216EC"/>
    <w:rsid w:val="007217F6"/>
    <w:rsid w:val="00721B55"/>
    <w:rsid w:val="0072211A"/>
    <w:rsid w:val="0072223C"/>
    <w:rsid w:val="00724798"/>
    <w:rsid w:val="00725192"/>
    <w:rsid w:val="007266F9"/>
    <w:rsid w:val="00727185"/>
    <w:rsid w:val="00733BA2"/>
    <w:rsid w:val="00734239"/>
    <w:rsid w:val="007344CE"/>
    <w:rsid w:val="007344DA"/>
    <w:rsid w:val="00734AF7"/>
    <w:rsid w:val="00735C5A"/>
    <w:rsid w:val="00735EF3"/>
    <w:rsid w:val="00737ECB"/>
    <w:rsid w:val="00740F2E"/>
    <w:rsid w:val="0074391D"/>
    <w:rsid w:val="007441B9"/>
    <w:rsid w:val="0074442B"/>
    <w:rsid w:val="007444A0"/>
    <w:rsid w:val="00744651"/>
    <w:rsid w:val="00744724"/>
    <w:rsid w:val="00744CDD"/>
    <w:rsid w:val="0074563A"/>
    <w:rsid w:val="007468FA"/>
    <w:rsid w:val="00746F88"/>
    <w:rsid w:val="007501A7"/>
    <w:rsid w:val="00750930"/>
    <w:rsid w:val="00750BF9"/>
    <w:rsid w:val="00751DBE"/>
    <w:rsid w:val="007520CF"/>
    <w:rsid w:val="00754361"/>
    <w:rsid w:val="007562DA"/>
    <w:rsid w:val="007564E7"/>
    <w:rsid w:val="00756BCE"/>
    <w:rsid w:val="00757440"/>
    <w:rsid w:val="007605AB"/>
    <w:rsid w:val="00763190"/>
    <w:rsid w:val="00764E78"/>
    <w:rsid w:val="007711BB"/>
    <w:rsid w:val="00773033"/>
    <w:rsid w:val="0077423D"/>
    <w:rsid w:val="0077481F"/>
    <w:rsid w:val="00777041"/>
    <w:rsid w:val="00777316"/>
    <w:rsid w:val="007779CF"/>
    <w:rsid w:val="00781D3C"/>
    <w:rsid w:val="00781ED9"/>
    <w:rsid w:val="00782F35"/>
    <w:rsid w:val="00783226"/>
    <w:rsid w:val="007837E9"/>
    <w:rsid w:val="0078499A"/>
    <w:rsid w:val="00784FB9"/>
    <w:rsid w:val="00785C6B"/>
    <w:rsid w:val="00786359"/>
    <w:rsid w:val="00787291"/>
    <w:rsid w:val="00787578"/>
    <w:rsid w:val="00790390"/>
    <w:rsid w:val="007916E9"/>
    <w:rsid w:val="00793FA7"/>
    <w:rsid w:val="00793FFA"/>
    <w:rsid w:val="00795130"/>
    <w:rsid w:val="007964EE"/>
    <w:rsid w:val="0079654D"/>
    <w:rsid w:val="00796CB2"/>
    <w:rsid w:val="007A0931"/>
    <w:rsid w:val="007A13BC"/>
    <w:rsid w:val="007A1CC7"/>
    <w:rsid w:val="007A4903"/>
    <w:rsid w:val="007A6B40"/>
    <w:rsid w:val="007B4C7F"/>
    <w:rsid w:val="007B6338"/>
    <w:rsid w:val="007C4962"/>
    <w:rsid w:val="007C49E1"/>
    <w:rsid w:val="007C5653"/>
    <w:rsid w:val="007C58BA"/>
    <w:rsid w:val="007C5B7D"/>
    <w:rsid w:val="007C5DE6"/>
    <w:rsid w:val="007C64E0"/>
    <w:rsid w:val="007C651D"/>
    <w:rsid w:val="007D00A2"/>
    <w:rsid w:val="007D1483"/>
    <w:rsid w:val="007D1E68"/>
    <w:rsid w:val="007D1E87"/>
    <w:rsid w:val="007D28CE"/>
    <w:rsid w:val="007D2B27"/>
    <w:rsid w:val="007D3EF5"/>
    <w:rsid w:val="007D59BE"/>
    <w:rsid w:val="007E11F7"/>
    <w:rsid w:val="007E4705"/>
    <w:rsid w:val="007E4D6A"/>
    <w:rsid w:val="007E507C"/>
    <w:rsid w:val="007E5091"/>
    <w:rsid w:val="007E5AB3"/>
    <w:rsid w:val="007E67C6"/>
    <w:rsid w:val="007E6DB9"/>
    <w:rsid w:val="007E7C17"/>
    <w:rsid w:val="007F0FB9"/>
    <w:rsid w:val="007F14B3"/>
    <w:rsid w:val="007F3C65"/>
    <w:rsid w:val="00800226"/>
    <w:rsid w:val="00800874"/>
    <w:rsid w:val="00801DEB"/>
    <w:rsid w:val="008023ED"/>
    <w:rsid w:val="008024E9"/>
    <w:rsid w:val="008026B6"/>
    <w:rsid w:val="00802B12"/>
    <w:rsid w:val="0080606A"/>
    <w:rsid w:val="00806C52"/>
    <w:rsid w:val="00806C67"/>
    <w:rsid w:val="008070F0"/>
    <w:rsid w:val="00807A7B"/>
    <w:rsid w:val="00810097"/>
    <w:rsid w:val="008100F9"/>
    <w:rsid w:val="008158D2"/>
    <w:rsid w:val="008175DA"/>
    <w:rsid w:val="008176A5"/>
    <w:rsid w:val="00817C2B"/>
    <w:rsid w:val="00817EC5"/>
    <w:rsid w:val="00820513"/>
    <w:rsid w:val="00821BD3"/>
    <w:rsid w:val="00821C1C"/>
    <w:rsid w:val="00821F51"/>
    <w:rsid w:val="008223E5"/>
    <w:rsid w:val="00822B12"/>
    <w:rsid w:val="0082321B"/>
    <w:rsid w:val="00823F6D"/>
    <w:rsid w:val="008248F5"/>
    <w:rsid w:val="008257B3"/>
    <w:rsid w:val="008265B6"/>
    <w:rsid w:val="00827D3B"/>
    <w:rsid w:val="008309D2"/>
    <w:rsid w:val="008309D4"/>
    <w:rsid w:val="00831361"/>
    <w:rsid w:val="00831766"/>
    <w:rsid w:val="00832D67"/>
    <w:rsid w:val="00833335"/>
    <w:rsid w:val="0083453B"/>
    <w:rsid w:val="00835EA9"/>
    <w:rsid w:val="008365BF"/>
    <w:rsid w:val="008368E2"/>
    <w:rsid w:val="00842BFB"/>
    <w:rsid w:val="00843B3D"/>
    <w:rsid w:val="00845FE7"/>
    <w:rsid w:val="008463FB"/>
    <w:rsid w:val="0084674E"/>
    <w:rsid w:val="00847448"/>
    <w:rsid w:val="00847C29"/>
    <w:rsid w:val="00851E4D"/>
    <w:rsid w:val="00851EBA"/>
    <w:rsid w:val="008531A1"/>
    <w:rsid w:val="00856EAE"/>
    <w:rsid w:val="00856ED3"/>
    <w:rsid w:val="008607BE"/>
    <w:rsid w:val="00861CD7"/>
    <w:rsid w:val="00861E2B"/>
    <w:rsid w:val="0086387E"/>
    <w:rsid w:val="00863FB5"/>
    <w:rsid w:val="008640EF"/>
    <w:rsid w:val="008646C9"/>
    <w:rsid w:val="00864C7B"/>
    <w:rsid w:val="0086516C"/>
    <w:rsid w:val="008654B4"/>
    <w:rsid w:val="00865CAB"/>
    <w:rsid w:val="008671CA"/>
    <w:rsid w:val="0087004F"/>
    <w:rsid w:val="0087114C"/>
    <w:rsid w:val="0087123A"/>
    <w:rsid w:val="008730C5"/>
    <w:rsid w:val="0087345A"/>
    <w:rsid w:val="00881641"/>
    <w:rsid w:val="00881BAE"/>
    <w:rsid w:val="0088313C"/>
    <w:rsid w:val="0088516F"/>
    <w:rsid w:val="00885722"/>
    <w:rsid w:val="00885DF1"/>
    <w:rsid w:val="00886091"/>
    <w:rsid w:val="00887A12"/>
    <w:rsid w:val="00887D84"/>
    <w:rsid w:val="00890AE8"/>
    <w:rsid w:val="00891106"/>
    <w:rsid w:val="0089534E"/>
    <w:rsid w:val="008A057D"/>
    <w:rsid w:val="008A120E"/>
    <w:rsid w:val="008A1CC0"/>
    <w:rsid w:val="008A2DEE"/>
    <w:rsid w:val="008A330C"/>
    <w:rsid w:val="008A3922"/>
    <w:rsid w:val="008A409C"/>
    <w:rsid w:val="008A4DC0"/>
    <w:rsid w:val="008A4E89"/>
    <w:rsid w:val="008A6067"/>
    <w:rsid w:val="008A6525"/>
    <w:rsid w:val="008A6B23"/>
    <w:rsid w:val="008A6BD2"/>
    <w:rsid w:val="008A7432"/>
    <w:rsid w:val="008A7630"/>
    <w:rsid w:val="008B011C"/>
    <w:rsid w:val="008B02FE"/>
    <w:rsid w:val="008B110D"/>
    <w:rsid w:val="008B1A73"/>
    <w:rsid w:val="008B33BC"/>
    <w:rsid w:val="008B355B"/>
    <w:rsid w:val="008B5090"/>
    <w:rsid w:val="008B62AB"/>
    <w:rsid w:val="008B7774"/>
    <w:rsid w:val="008C18D2"/>
    <w:rsid w:val="008C1FB1"/>
    <w:rsid w:val="008C2106"/>
    <w:rsid w:val="008C2FD2"/>
    <w:rsid w:val="008C621B"/>
    <w:rsid w:val="008C683E"/>
    <w:rsid w:val="008C6B39"/>
    <w:rsid w:val="008C7C5B"/>
    <w:rsid w:val="008D0BA1"/>
    <w:rsid w:val="008D18EB"/>
    <w:rsid w:val="008D1C39"/>
    <w:rsid w:val="008D2CF7"/>
    <w:rsid w:val="008D378E"/>
    <w:rsid w:val="008D4F47"/>
    <w:rsid w:val="008D5113"/>
    <w:rsid w:val="008D55AB"/>
    <w:rsid w:val="008D5ED5"/>
    <w:rsid w:val="008D69F5"/>
    <w:rsid w:val="008D6F78"/>
    <w:rsid w:val="008D7D27"/>
    <w:rsid w:val="008D7F0F"/>
    <w:rsid w:val="008E068D"/>
    <w:rsid w:val="008E099D"/>
    <w:rsid w:val="008E0E41"/>
    <w:rsid w:val="008E19D1"/>
    <w:rsid w:val="008E289F"/>
    <w:rsid w:val="008E2C69"/>
    <w:rsid w:val="008E3E3E"/>
    <w:rsid w:val="008E3E4B"/>
    <w:rsid w:val="008E6D76"/>
    <w:rsid w:val="008E6FA5"/>
    <w:rsid w:val="008F1788"/>
    <w:rsid w:val="008F2AF8"/>
    <w:rsid w:val="008F3255"/>
    <w:rsid w:val="008F52BE"/>
    <w:rsid w:val="008F685D"/>
    <w:rsid w:val="008F7749"/>
    <w:rsid w:val="008F79E4"/>
    <w:rsid w:val="009003B3"/>
    <w:rsid w:val="00900AB5"/>
    <w:rsid w:val="009013D3"/>
    <w:rsid w:val="0090160B"/>
    <w:rsid w:val="0090414F"/>
    <w:rsid w:val="00905597"/>
    <w:rsid w:val="0090698D"/>
    <w:rsid w:val="009070E3"/>
    <w:rsid w:val="009079ED"/>
    <w:rsid w:val="00911506"/>
    <w:rsid w:val="00912247"/>
    <w:rsid w:val="009128A6"/>
    <w:rsid w:val="00912EA3"/>
    <w:rsid w:val="00913816"/>
    <w:rsid w:val="00913A47"/>
    <w:rsid w:val="00913F21"/>
    <w:rsid w:val="0091639A"/>
    <w:rsid w:val="009172CD"/>
    <w:rsid w:val="009178D8"/>
    <w:rsid w:val="00920930"/>
    <w:rsid w:val="009209A1"/>
    <w:rsid w:val="00920FB1"/>
    <w:rsid w:val="00921B2B"/>
    <w:rsid w:val="009236D7"/>
    <w:rsid w:val="0092479A"/>
    <w:rsid w:val="00924E4B"/>
    <w:rsid w:val="00925B06"/>
    <w:rsid w:val="009263F4"/>
    <w:rsid w:val="0092746D"/>
    <w:rsid w:val="00927CFD"/>
    <w:rsid w:val="009311BC"/>
    <w:rsid w:val="00933841"/>
    <w:rsid w:val="0093561E"/>
    <w:rsid w:val="00942234"/>
    <w:rsid w:val="00942364"/>
    <w:rsid w:val="00942FA8"/>
    <w:rsid w:val="009437A5"/>
    <w:rsid w:val="00944A90"/>
    <w:rsid w:val="00944F99"/>
    <w:rsid w:val="00947A53"/>
    <w:rsid w:val="00950090"/>
    <w:rsid w:val="00951AFA"/>
    <w:rsid w:val="00951C1A"/>
    <w:rsid w:val="00951DB1"/>
    <w:rsid w:val="00952254"/>
    <w:rsid w:val="009529D7"/>
    <w:rsid w:val="009538AF"/>
    <w:rsid w:val="00954C43"/>
    <w:rsid w:val="009551C2"/>
    <w:rsid w:val="0095544E"/>
    <w:rsid w:val="00955C6E"/>
    <w:rsid w:val="00956733"/>
    <w:rsid w:val="0095769C"/>
    <w:rsid w:val="009579E1"/>
    <w:rsid w:val="009579E8"/>
    <w:rsid w:val="00957DFB"/>
    <w:rsid w:val="009604B8"/>
    <w:rsid w:val="009623AA"/>
    <w:rsid w:val="00962CDC"/>
    <w:rsid w:val="00965768"/>
    <w:rsid w:val="00965DE4"/>
    <w:rsid w:val="009663DD"/>
    <w:rsid w:val="00966A8F"/>
    <w:rsid w:val="00966E55"/>
    <w:rsid w:val="00967FD6"/>
    <w:rsid w:val="00971171"/>
    <w:rsid w:val="009722FF"/>
    <w:rsid w:val="00973B38"/>
    <w:rsid w:val="00974BB4"/>
    <w:rsid w:val="009750DA"/>
    <w:rsid w:val="009759C4"/>
    <w:rsid w:val="00977429"/>
    <w:rsid w:val="00980FC0"/>
    <w:rsid w:val="00981324"/>
    <w:rsid w:val="00982424"/>
    <w:rsid w:val="009824CA"/>
    <w:rsid w:val="00985B0A"/>
    <w:rsid w:val="009870DA"/>
    <w:rsid w:val="0099589D"/>
    <w:rsid w:val="00995B0F"/>
    <w:rsid w:val="00996DB0"/>
    <w:rsid w:val="009A1127"/>
    <w:rsid w:val="009A17B4"/>
    <w:rsid w:val="009A1DC5"/>
    <w:rsid w:val="009A1E65"/>
    <w:rsid w:val="009A254C"/>
    <w:rsid w:val="009A3D50"/>
    <w:rsid w:val="009A624C"/>
    <w:rsid w:val="009A6A89"/>
    <w:rsid w:val="009A7F86"/>
    <w:rsid w:val="009B18E7"/>
    <w:rsid w:val="009B2E53"/>
    <w:rsid w:val="009B34A9"/>
    <w:rsid w:val="009B3633"/>
    <w:rsid w:val="009B3985"/>
    <w:rsid w:val="009B411C"/>
    <w:rsid w:val="009B4CCF"/>
    <w:rsid w:val="009B4D4C"/>
    <w:rsid w:val="009B5EB4"/>
    <w:rsid w:val="009B62E6"/>
    <w:rsid w:val="009B6D0E"/>
    <w:rsid w:val="009B71E7"/>
    <w:rsid w:val="009C2C67"/>
    <w:rsid w:val="009C2DFE"/>
    <w:rsid w:val="009C5C9B"/>
    <w:rsid w:val="009C6A89"/>
    <w:rsid w:val="009C7DA6"/>
    <w:rsid w:val="009D112B"/>
    <w:rsid w:val="009D21CA"/>
    <w:rsid w:val="009D4A9E"/>
    <w:rsid w:val="009D4E0F"/>
    <w:rsid w:val="009D5970"/>
    <w:rsid w:val="009D5DAE"/>
    <w:rsid w:val="009D63B2"/>
    <w:rsid w:val="009D7574"/>
    <w:rsid w:val="009D789E"/>
    <w:rsid w:val="009D798A"/>
    <w:rsid w:val="009E03CD"/>
    <w:rsid w:val="009E05E6"/>
    <w:rsid w:val="009E16A8"/>
    <w:rsid w:val="009E1A20"/>
    <w:rsid w:val="009E41C0"/>
    <w:rsid w:val="009E7635"/>
    <w:rsid w:val="009E79FD"/>
    <w:rsid w:val="009F0BD3"/>
    <w:rsid w:val="009F1B04"/>
    <w:rsid w:val="009F1C54"/>
    <w:rsid w:val="009F3437"/>
    <w:rsid w:val="009F3AE8"/>
    <w:rsid w:val="009F459F"/>
    <w:rsid w:val="009F4B28"/>
    <w:rsid w:val="009F673A"/>
    <w:rsid w:val="00A0140E"/>
    <w:rsid w:val="00A03C58"/>
    <w:rsid w:val="00A06331"/>
    <w:rsid w:val="00A12D71"/>
    <w:rsid w:val="00A1657E"/>
    <w:rsid w:val="00A168CF"/>
    <w:rsid w:val="00A16EB2"/>
    <w:rsid w:val="00A17341"/>
    <w:rsid w:val="00A2017B"/>
    <w:rsid w:val="00A21C8B"/>
    <w:rsid w:val="00A22DC5"/>
    <w:rsid w:val="00A258AE"/>
    <w:rsid w:val="00A27F20"/>
    <w:rsid w:val="00A30A13"/>
    <w:rsid w:val="00A333F6"/>
    <w:rsid w:val="00A35A7B"/>
    <w:rsid w:val="00A35CF6"/>
    <w:rsid w:val="00A36C34"/>
    <w:rsid w:val="00A37C64"/>
    <w:rsid w:val="00A400A3"/>
    <w:rsid w:val="00A405E6"/>
    <w:rsid w:val="00A40B26"/>
    <w:rsid w:val="00A42A88"/>
    <w:rsid w:val="00A44B35"/>
    <w:rsid w:val="00A451E4"/>
    <w:rsid w:val="00A47F79"/>
    <w:rsid w:val="00A5300E"/>
    <w:rsid w:val="00A53123"/>
    <w:rsid w:val="00A53DA2"/>
    <w:rsid w:val="00A54831"/>
    <w:rsid w:val="00A6101E"/>
    <w:rsid w:val="00A61799"/>
    <w:rsid w:val="00A61BB0"/>
    <w:rsid w:val="00A629D4"/>
    <w:rsid w:val="00A62F29"/>
    <w:rsid w:val="00A635DD"/>
    <w:rsid w:val="00A63735"/>
    <w:rsid w:val="00A64008"/>
    <w:rsid w:val="00A6578A"/>
    <w:rsid w:val="00A70E09"/>
    <w:rsid w:val="00A73D5B"/>
    <w:rsid w:val="00A73DFB"/>
    <w:rsid w:val="00A74BA1"/>
    <w:rsid w:val="00A74FE9"/>
    <w:rsid w:val="00A7502E"/>
    <w:rsid w:val="00A752F9"/>
    <w:rsid w:val="00A757E8"/>
    <w:rsid w:val="00A75B11"/>
    <w:rsid w:val="00A75C96"/>
    <w:rsid w:val="00A76C8C"/>
    <w:rsid w:val="00A771A9"/>
    <w:rsid w:val="00A777D9"/>
    <w:rsid w:val="00A80F14"/>
    <w:rsid w:val="00A810CF"/>
    <w:rsid w:val="00A810D5"/>
    <w:rsid w:val="00A839EB"/>
    <w:rsid w:val="00A8445F"/>
    <w:rsid w:val="00A84761"/>
    <w:rsid w:val="00A84CF6"/>
    <w:rsid w:val="00A85A7A"/>
    <w:rsid w:val="00A9090C"/>
    <w:rsid w:val="00A910F2"/>
    <w:rsid w:val="00A918B7"/>
    <w:rsid w:val="00A91D8A"/>
    <w:rsid w:val="00A939A9"/>
    <w:rsid w:val="00A949A1"/>
    <w:rsid w:val="00A949EF"/>
    <w:rsid w:val="00A95556"/>
    <w:rsid w:val="00A963AF"/>
    <w:rsid w:val="00A9672B"/>
    <w:rsid w:val="00AA1024"/>
    <w:rsid w:val="00AA366F"/>
    <w:rsid w:val="00AA4339"/>
    <w:rsid w:val="00AA65D0"/>
    <w:rsid w:val="00AB033C"/>
    <w:rsid w:val="00AB081D"/>
    <w:rsid w:val="00AB0A7A"/>
    <w:rsid w:val="00AB2FC3"/>
    <w:rsid w:val="00AB46CE"/>
    <w:rsid w:val="00AB4818"/>
    <w:rsid w:val="00AB4B2D"/>
    <w:rsid w:val="00AB592A"/>
    <w:rsid w:val="00AB7471"/>
    <w:rsid w:val="00AB774B"/>
    <w:rsid w:val="00AC0098"/>
    <w:rsid w:val="00AC04A3"/>
    <w:rsid w:val="00AC0680"/>
    <w:rsid w:val="00AC09B9"/>
    <w:rsid w:val="00AC1AC8"/>
    <w:rsid w:val="00AC233E"/>
    <w:rsid w:val="00AC42CD"/>
    <w:rsid w:val="00AC513E"/>
    <w:rsid w:val="00AC564F"/>
    <w:rsid w:val="00AC5C22"/>
    <w:rsid w:val="00AC6F8E"/>
    <w:rsid w:val="00AC7B2B"/>
    <w:rsid w:val="00AD105A"/>
    <w:rsid w:val="00AD1CE2"/>
    <w:rsid w:val="00AD2FAE"/>
    <w:rsid w:val="00AD4A03"/>
    <w:rsid w:val="00AD5475"/>
    <w:rsid w:val="00AD77CB"/>
    <w:rsid w:val="00AE1078"/>
    <w:rsid w:val="00AE10C1"/>
    <w:rsid w:val="00AE1C7B"/>
    <w:rsid w:val="00AE4D2D"/>
    <w:rsid w:val="00AE6C8F"/>
    <w:rsid w:val="00AF117B"/>
    <w:rsid w:val="00AF240F"/>
    <w:rsid w:val="00AF3200"/>
    <w:rsid w:val="00AF7FF2"/>
    <w:rsid w:val="00B02422"/>
    <w:rsid w:val="00B02F83"/>
    <w:rsid w:val="00B0382C"/>
    <w:rsid w:val="00B047C5"/>
    <w:rsid w:val="00B0530C"/>
    <w:rsid w:val="00B05578"/>
    <w:rsid w:val="00B05610"/>
    <w:rsid w:val="00B07C6A"/>
    <w:rsid w:val="00B07CDB"/>
    <w:rsid w:val="00B10ACC"/>
    <w:rsid w:val="00B13398"/>
    <w:rsid w:val="00B153AE"/>
    <w:rsid w:val="00B15407"/>
    <w:rsid w:val="00B15F20"/>
    <w:rsid w:val="00B16911"/>
    <w:rsid w:val="00B16EA8"/>
    <w:rsid w:val="00B1778D"/>
    <w:rsid w:val="00B17EA9"/>
    <w:rsid w:val="00B208EE"/>
    <w:rsid w:val="00B20D17"/>
    <w:rsid w:val="00B22BD4"/>
    <w:rsid w:val="00B23BD7"/>
    <w:rsid w:val="00B2406D"/>
    <w:rsid w:val="00B24460"/>
    <w:rsid w:val="00B25C08"/>
    <w:rsid w:val="00B27887"/>
    <w:rsid w:val="00B27CC7"/>
    <w:rsid w:val="00B27F95"/>
    <w:rsid w:val="00B30943"/>
    <w:rsid w:val="00B32627"/>
    <w:rsid w:val="00B33231"/>
    <w:rsid w:val="00B33250"/>
    <w:rsid w:val="00B33414"/>
    <w:rsid w:val="00B35155"/>
    <w:rsid w:val="00B357BD"/>
    <w:rsid w:val="00B3621B"/>
    <w:rsid w:val="00B36A54"/>
    <w:rsid w:val="00B36F9C"/>
    <w:rsid w:val="00B37160"/>
    <w:rsid w:val="00B37549"/>
    <w:rsid w:val="00B3766B"/>
    <w:rsid w:val="00B40534"/>
    <w:rsid w:val="00B40FC8"/>
    <w:rsid w:val="00B41FDC"/>
    <w:rsid w:val="00B43494"/>
    <w:rsid w:val="00B4736A"/>
    <w:rsid w:val="00B475D5"/>
    <w:rsid w:val="00B478A7"/>
    <w:rsid w:val="00B47F00"/>
    <w:rsid w:val="00B50A71"/>
    <w:rsid w:val="00B50F96"/>
    <w:rsid w:val="00B518CE"/>
    <w:rsid w:val="00B51CA2"/>
    <w:rsid w:val="00B51E6D"/>
    <w:rsid w:val="00B51EBE"/>
    <w:rsid w:val="00B532F4"/>
    <w:rsid w:val="00B535AB"/>
    <w:rsid w:val="00B545D8"/>
    <w:rsid w:val="00B54DAD"/>
    <w:rsid w:val="00B55540"/>
    <w:rsid w:val="00B576EE"/>
    <w:rsid w:val="00B6048E"/>
    <w:rsid w:val="00B6161C"/>
    <w:rsid w:val="00B6186E"/>
    <w:rsid w:val="00B63E30"/>
    <w:rsid w:val="00B64700"/>
    <w:rsid w:val="00B6497C"/>
    <w:rsid w:val="00B67181"/>
    <w:rsid w:val="00B71768"/>
    <w:rsid w:val="00B73AD6"/>
    <w:rsid w:val="00B75C07"/>
    <w:rsid w:val="00B75C76"/>
    <w:rsid w:val="00B76407"/>
    <w:rsid w:val="00B76BF7"/>
    <w:rsid w:val="00B77E9C"/>
    <w:rsid w:val="00B80455"/>
    <w:rsid w:val="00B82BE9"/>
    <w:rsid w:val="00B83DD2"/>
    <w:rsid w:val="00B84EEA"/>
    <w:rsid w:val="00B8701A"/>
    <w:rsid w:val="00B87809"/>
    <w:rsid w:val="00B90913"/>
    <w:rsid w:val="00B91315"/>
    <w:rsid w:val="00B9428D"/>
    <w:rsid w:val="00B962A4"/>
    <w:rsid w:val="00BA1401"/>
    <w:rsid w:val="00BA16A1"/>
    <w:rsid w:val="00BA184F"/>
    <w:rsid w:val="00BA2601"/>
    <w:rsid w:val="00BA3426"/>
    <w:rsid w:val="00BA55DE"/>
    <w:rsid w:val="00BA6B4C"/>
    <w:rsid w:val="00BB04B8"/>
    <w:rsid w:val="00BB05FD"/>
    <w:rsid w:val="00BB0FB7"/>
    <w:rsid w:val="00BB187C"/>
    <w:rsid w:val="00BB366F"/>
    <w:rsid w:val="00BB4E3C"/>
    <w:rsid w:val="00BC00FD"/>
    <w:rsid w:val="00BC063A"/>
    <w:rsid w:val="00BC4303"/>
    <w:rsid w:val="00BC5DF5"/>
    <w:rsid w:val="00BD07CD"/>
    <w:rsid w:val="00BD0F8D"/>
    <w:rsid w:val="00BD2812"/>
    <w:rsid w:val="00BD2EC6"/>
    <w:rsid w:val="00BD30BA"/>
    <w:rsid w:val="00BD3192"/>
    <w:rsid w:val="00BD3CDB"/>
    <w:rsid w:val="00BD5251"/>
    <w:rsid w:val="00BD5F68"/>
    <w:rsid w:val="00BE0048"/>
    <w:rsid w:val="00BE11B7"/>
    <w:rsid w:val="00BE1308"/>
    <w:rsid w:val="00BE1B68"/>
    <w:rsid w:val="00BE3A98"/>
    <w:rsid w:val="00BE4364"/>
    <w:rsid w:val="00BE47A3"/>
    <w:rsid w:val="00BE6317"/>
    <w:rsid w:val="00BE6320"/>
    <w:rsid w:val="00BE7875"/>
    <w:rsid w:val="00BF0AAC"/>
    <w:rsid w:val="00BF1294"/>
    <w:rsid w:val="00BF1ED7"/>
    <w:rsid w:val="00BF286D"/>
    <w:rsid w:val="00BF3A89"/>
    <w:rsid w:val="00BF3DD2"/>
    <w:rsid w:val="00BF3FB9"/>
    <w:rsid w:val="00BF538D"/>
    <w:rsid w:val="00BF5AFD"/>
    <w:rsid w:val="00BF72B8"/>
    <w:rsid w:val="00C0022A"/>
    <w:rsid w:val="00C0246A"/>
    <w:rsid w:val="00C029A4"/>
    <w:rsid w:val="00C02F16"/>
    <w:rsid w:val="00C0306E"/>
    <w:rsid w:val="00C033DB"/>
    <w:rsid w:val="00C03BCD"/>
    <w:rsid w:val="00C07492"/>
    <w:rsid w:val="00C115F4"/>
    <w:rsid w:val="00C11922"/>
    <w:rsid w:val="00C12FA5"/>
    <w:rsid w:val="00C140A9"/>
    <w:rsid w:val="00C14207"/>
    <w:rsid w:val="00C14D1D"/>
    <w:rsid w:val="00C1532D"/>
    <w:rsid w:val="00C15429"/>
    <w:rsid w:val="00C16442"/>
    <w:rsid w:val="00C16773"/>
    <w:rsid w:val="00C1740A"/>
    <w:rsid w:val="00C23017"/>
    <w:rsid w:val="00C238A1"/>
    <w:rsid w:val="00C23FD1"/>
    <w:rsid w:val="00C257FE"/>
    <w:rsid w:val="00C26457"/>
    <w:rsid w:val="00C30067"/>
    <w:rsid w:val="00C30A72"/>
    <w:rsid w:val="00C313BD"/>
    <w:rsid w:val="00C31B4B"/>
    <w:rsid w:val="00C31D91"/>
    <w:rsid w:val="00C33798"/>
    <w:rsid w:val="00C33D0C"/>
    <w:rsid w:val="00C34436"/>
    <w:rsid w:val="00C36599"/>
    <w:rsid w:val="00C373CE"/>
    <w:rsid w:val="00C405B7"/>
    <w:rsid w:val="00C40A2D"/>
    <w:rsid w:val="00C40FF1"/>
    <w:rsid w:val="00C411A3"/>
    <w:rsid w:val="00C42DC0"/>
    <w:rsid w:val="00C45DEF"/>
    <w:rsid w:val="00C4605A"/>
    <w:rsid w:val="00C47B12"/>
    <w:rsid w:val="00C47D32"/>
    <w:rsid w:val="00C504D3"/>
    <w:rsid w:val="00C50AEB"/>
    <w:rsid w:val="00C51FCF"/>
    <w:rsid w:val="00C52E6B"/>
    <w:rsid w:val="00C53F6B"/>
    <w:rsid w:val="00C5493F"/>
    <w:rsid w:val="00C5550A"/>
    <w:rsid w:val="00C5752D"/>
    <w:rsid w:val="00C6030F"/>
    <w:rsid w:val="00C60338"/>
    <w:rsid w:val="00C60CCC"/>
    <w:rsid w:val="00C611C5"/>
    <w:rsid w:val="00C61FD4"/>
    <w:rsid w:val="00C621C3"/>
    <w:rsid w:val="00C62883"/>
    <w:rsid w:val="00C63835"/>
    <w:rsid w:val="00C64A88"/>
    <w:rsid w:val="00C64E2F"/>
    <w:rsid w:val="00C6564D"/>
    <w:rsid w:val="00C6645A"/>
    <w:rsid w:val="00C6694D"/>
    <w:rsid w:val="00C66BEC"/>
    <w:rsid w:val="00C6763A"/>
    <w:rsid w:val="00C67EFB"/>
    <w:rsid w:val="00C700A1"/>
    <w:rsid w:val="00C7022E"/>
    <w:rsid w:val="00C72826"/>
    <w:rsid w:val="00C757E2"/>
    <w:rsid w:val="00C760F2"/>
    <w:rsid w:val="00C76D7B"/>
    <w:rsid w:val="00C80A0A"/>
    <w:rsid w:val="00C81F7B"/>
    <w:rsid w:val="00C83161"/>
    <w:rsid w:val="00C8492A"/>
    <w:rsid w:val="00C84937"/>
    <w:rsid w:val="00C85CC7"/>
    <w:rsid w:val="00C90777"/>
    <w:rsid w:val="00C912EB"/>
    <w:rsid w:val="00C91E13"/>
    <w:rsid w:val="00C9268C"/>
    <w:rsid w:val="00C93419"/>
    <w:rsid w:val="00CA04B3"/>
    <w:rsid w:val="00CA19AA"/>
    <w:rsid w:val="00CA2EA1"/>
    <w:rsid w:val="00CA3CFD"/>
    <w:rsid w:val="00CA4798"/>
    <w:rsid w:val="00CA6DAB"/>
    <w:rsid w:val="00CB0E95"/>
    <w:rsid w:val="00CB118A"/>
    <w:rsid w:val="00CB1265"/>
    <w:rsid w:val="00CB1F0C"/>
    <w:rsid w:val="00CB3AAE"/>
    <w:rsid w:val="00CB5371"/>
    <w:rsid w:val="00CB5BA7"/>
    <w:rsid w:val="00CB64BB"/>
    <w:rsid w:val="00CC0290"/>
    <w:rsid w:val="00CC0CD6"/>
    <w:rsid w:val="00CC1E6C"/>
    <w:rsid w:val="00CC22B0"/>
    <w:rsid w:val="00CC2E08"/>
    <w:rsid w:val="00CC2FED"/>
    <w:rsid w:val="00CC3932"/>
    <w:rsid w:val="00CC3CF7"/>
    <w:rsid w:val="00CC4EC7"/>
    <w:rsid w:val="00CC55E8"/>
    <w:rsid w:val="00CC6088"/>
    <w:rsid w:val="00CC7675"/>
    <w:rsid w:val="00CD00CE"/>
    <w:rsid w:val="00CD06E1"/>
    <w:rsid w:val="00CD2298"/>
    <w:rsid w:val="00CD29AB"/>
    <w:rsid w:val="00CD416D"/>
    <w:rsid w:val="00CD5AE6"/>
    <w:rsid w:val="00CD5EAD"/>
    <w:rsid w:val="00CD6D9F"/>
    <w:rsid w:val="00CD7129"/>
    <w:rsid w:val="00CD7453"/>
    <w:rsid w:val="00CE1393"/>
    <w:rsid w:val="00CE173B"/>
    <w:rsid w:val="00CE2B30"/>
    <w:rsid w:val="00CE337B"/>
    <w:rsid w:val="00CE34CF"/>
    <w:rsid w:val="00CE3936"/>
    <w:rsid w:val="00CE3DDE"/>
    <w:rsid w:val="00CE3E1A"/>
    <w:rsid w:val="00CE4E86"/>
    <w:rsid w:val="00CE57E9"/>
    <w:rsid w:val="00CE5B18"/>
    <w:rsid w:val="00CE79C0"/>
    <w:rsid w:val="00CF0DA7"/>
    <w:rsid w:val="00CF3493"/>
    <w:rsid w:val="00CF43D8"/>
    <w:rsid w:val="00CF4EAA"/>
    <w:rsid w:val="00CF7DC2"/>
    <w:rsid w:val="00D01AC4"/>
    <w:rsid w:val="00D02E66"/>
    <w:rsid w:val="00D031C9"/>
    <w:rsid w:val="00D04F5D"/>
    <w:rsid w:val="00D07487"/>
    <w:rsid w:val="00D07921"/>
    <w:rsid w:val="00D07B8E"/>
    <w:rsid w:val="00D1156D"/>
    <w:rsid w:val="00D12522"/>
    <w:rsid w:val="00D12DE4"/>
    <w:rsid w:val="00D13051"/>
    <w:rsid w:val="00D13FAB"/>
    <w:rsid w:val="00D1442A"/>
    <w:rsid w:val="00D14CD2"/>
    <w:rsid w:val="00D16E0B"/>
    <w:rsid w:val="00D217AB"/>
    <w:rsid w:val="00D2263E"/>
    <w:rsid w:val="00D240A4"/>
    <w:rsid w:val="00D27784"/>
    <w:rsid w:val="00D322D4"/>
    <w:rsid w:val="00D329A7"/>
    <w:rsid w:val="00D329FF"/>
    <w:rsid w:val="00D33E2D"/>
    <w:rsid w:val="00D35607"/>
    <w:rsid w:val="00D358AE"/>
    <w:rsid w:val="00D37B91"/>
    <w:rsid w:val="00D400FF"/>
    <w:rsid w:val="00D401C3"/>
    <w:rsid w:val="00D40B30"/>
    <w:rsid w:val="00D410F7"/>
    <w:rsid w:val="00D459AE"/>
    <w:rsid w:val="00D45B4F"/>
    <w:rsid w:val="00D50C83"/>
    <w:rsid w:val="00D50F44"/>
    <w:rsid w:val="00D51C85"/>
    <w:rsid w:val="00D52D4A"/>
    <w:rsid w:val="00D53373"/>
    <w:rsid w:val="00D53B20"/>
    <w:rsid w:val="00D542F3"/>
    <w:rsid w:val="00D5474B"/>
    <w:rsid w:val="00D55A8E"/>
    <w:rsid w:val="00D56B44"/>
    <w:rsid w:val="00D612A8"/>
    <w:rsid w:val="00D61C63"/>
    <w:rsid w:val="00D6404B"/>
    <w:rsid w:val="00D64972"/>
    <w:rsid w:val="00D65508"/>
    <w:rsid w:val="00D67EC0"/>
    <w:rsid w:val="00D70C76"/>
    <w:rsid w:val="00D7100F"/>
    <w:rsid w:val="00D71E55"/>
    <w:rsid w:val="00D720F8"/>
    <w:rsid w:val="00D73820"/>
    <w:rsid w:val="00D76431"/>
    <w:rsid w:val="00D764F1"/>
    <w:rsid w:val="00D82834"/>
    <w:rsid w:val="00D83664"/>
    <w:rsid w:val="00D83794"/>
    <w:rsid w:val="00D85081"/>
    <w:rsid w:val="00D85623"/>
    <w:rsid w:val="00D85B3B"/>
    <w:rsid w:val="00D8620F"/>
    <w:rsid w:val="00D90196"/>
    <w:rsid w:val="00D909AE"/>
    <w:rsid w:val="00D911E2"/>
    <w:rsid w:val="00D916B2"/>
    <w:rsid w:val="00D91D2C"/>
    <w:rsid w:val="00D92796"/>
    <w:rsid w:val="00D94218"/>
    <w:rsid w:val="00D95FBC"/>
    <w:rsid w:val="00D962B2"/>
    <w:rsid w:val="00D96593"/>
    <w:rsid w:val="00DA04C2"/>
    <w:rsid w:val="00DA0EE4"/>
    <w:rsid w:val="00DA0FA8"/>
    <w:rsid w:val="00DA12DE"/>
    <w:rsid w:val="00DA17FC"/>
    <w:rsid w:val="00DA2294"/>
    <w:rsid w:val="00DA66C6"/>
    <w:rsid w:val="00DA77F7"/>
    <w:rsid w:val="00DA7BA6"/>
    <w:rsid w:val="00DA7E20"/>
    <w:rsid w:val="00DB0053"/>
    <w:rsid w:val="00DB175F"/>
    <w:rsid w:val="00DB2408"/>
    <w:rsid w:val="00DB3251"/>
    <w:rsid w:val="00DB40BF"/>
    <w:rsid w:val="00DB4357"/>
    <w:rsid w:val="00DB4483"/>
    <w:rsid w:val="00DB467C"/>
    <w:rsid w:val="00DB5324"/>
    <w:rsid w:val="00DC02B4"/>
    <w:rsid w:val="00DC0E75"/>
    <w:rsid w:val="00DC1116"/>
    <w:rsid w:val="00DC226C"/>
    <w:rsid w:val="00DC293C"/>
    <w:rsid w:val="00DC2D94"/>
    <w:rsid w:val="00DC2DA9"/>
    <w:rsid w:val="00DC37F0"/>
    <w:rsid w:val="00DC6BE7"/>
    <w:rsid w:val="00DC6F5E"/>
    <w:rsid w:val="00DC71D9"/>
    <w:rsid w:val="00DD1709"/>
    <w:rsid w:val="00DD1FD3"/>
    <w:rsid w:val="00DD250E"/>
    <w:rsid w:val="00DD25E2"/>
    <w:rsid w:val="00DD4B03"/>
    <w:rsid w:val="00DE32C5"/>
    <w:rsid w:val="00DE33C9"/>
    <w:rsid w:val="00DE34EC"/>
    <w:rsid w:val="00DE3E72"/>
    <w:rsid w:val="00DE59C0"/>
    <w:rsid w:val="00DE61F3"/>
    <w:rsid w:val="00DE7F71"/>
    <w:rsid w:val="00DF31D3"/>
    <w:rsid w:val="00DF48F7"/>
    <w:rsid w:val="00DF4D4D"/>
    <w:rsid w:val="00DF594A"/>
    <w:rsid w:val="00DF61E3"/>
    <w:rsid w:val="00DF6376"/>
    <w:rsid w:val="00DF6402"/>
    <w:rsid w:val="00DF67E2"/>
    <w:rsid w:val="00E00310"/>
    <w:rsid w:val="00E00567"/>
    <w:rsid w:val="00E02641"/>
    <w:rsid w:val="00E0558F"/>
    <w:rsid w:val="00E06604"/>
    <w:rsid w:val="00E07230"/>
    <w:rsid w:val="00E07F0A"/>
    <w:rsid w:val="00E10C5F"/>
    <w:rsid w:val="00E144CE"/>
    <w:rsid w:val="00E15B84"/>
    <w:rsid w:val="00E1796F"/>
    <w:rsid w:val="00E203FE"/>
    <w:rsid w:val="00E2197C"/>
    <w:rsid w:val="00E21A97"/>
    <w:rsid w:val="00E2350D"/>
    <w:rsid w:val="00E25240"/>
    <w:rsid w:val="00E25C99"/>
    <w:rsid w:val="00E26B9A"/>
    <w:rsid w:val="00E300B9"/>
    <w:rsid w:val="00E34CC7"/>
    <w:rsid w:val="00E35EA4"/>
    <w:rsid w:val="00E360F6"/>
    <w:rsid w:val="00E36946"/>
    <w:rsid w:val="00E36CFF"/>
    <w:rsid w:val="00E37D7E"/>
    <w:rsid w:val="00E409A6"/>
    <w:rsid w:val="00E40EAD"/>
    <w:rsid w:val="00E42667"/>
    <w:rsid w:val="00E45069"/>
    <w:rsid w:val="00E4574E"/>
    <w:rsid w:val="00E46E37"/>
    <w:rsid w:val="00E475DD"/>
    <w:rsid w:val="00E52490"/>
    <w:rsid w:val="00E538EA"/>
    <w:rsid w:val="00E53C25"/>
    <w:rsid w:val="00E5519A"/>
    <w:rsid w:val="00E55A9A"/>
    <w:rsid w:val="00E55E0B"/>
    <w:rsid w:val="00E567AF"/>
    <w:rsid w:val="00E56904"/>
    <w:rsid w:val="00E60F11"/>
    <w:rsid w:val="00E614A7"/>
    <w:rsid w:val="00E6210D"/>
    <w:rsid w:val="00E62375"/>
    <w:rsid w:val="00E62BF4"/>
    <w:rsid w:val="00E62D49"/>
    <w:rsid w:val="00E6300E"/>
    <w:rsid w:val="00E6444E"/>
    <w:rsid w:val="00E65BEE"/>
    <w:rsid w:val="00E65CBF"/>
    <w:rsid w:val="00E665B6"/>
    <w:rsid w:val="00E7016B"/>
    <w:rsid w:val="00E7143A"/>
    <w:rsid w:val="00E7316F"/>
    <w:rsid w:val="00E736AA"/>
    <w:rsid w:val="00E73D8F"/>
    <w:rsid w:val="00E74ECD"/>
    <w:rsid w:val="00E800C3"/>
    <w:rsid w:val="00E80D97"/>
    <w:rsid w:val="00E81DC3"/>
    <w:rsid w:val="00E81FAC"/>
    <w:rsid w:val="00E82213"/>
    <w:rsid w:val="00E85E03"/>
    <w:rsid w:val="00E9080E"/>
    <w:rsid w:val="00E910C1"/>
    <w:rsid w:val="00E91715"/>
    <w:rsid w:val="00E921A7"/>
    <w:rsid w:val="00E93CAD"/>
    <w:rsid w:val="00E93D20"/>
    <w:rsid w:val="00E9621B"/>
    <w:rsid w:val="00E9687B"/>
    <w:rsid w:val="00E9699B"/>
    <w:rsid w:val="00E96FC8"/>
    <w:rsid w:val="00E97429"/>
    <w:rsid w:val="00E97C0E"/>
    <w:rsid w:val="00EA096F"/>
    <w:rsid w:val="00EA24B8"/>
    <w:rsid w:val="00EA3743"/>
    <w:rsid w:val="00EA41CE"/>
    <w:rsid w:val="00EA4547"/>
    <w:rsid w:val="00EA5178"/>
    <w:rsid w:val="00EA52CB"/>
    <w:rsid w:val="00EA58B3"/>
    <w:rsid w:val="00EA63FA"/>
    <w:rsid w:val="00EA6781"/>
    <w:rsid w:val="00EA702F"/>
    <w:rsid w:val="00EA7C3D"/>
    <w:rsid w:val="00EB0253"/>
    <w:rsid w:val="00EB0B3F"/>
    <w:rsid w:val="00EB17D6"/>
    <w:rsid w:val="00EB238A"/>
    <w:rsid w:val="00EB3C9F"/>
    <w:rsid w:val="00EB40F2"/>
    <w:rsid w:val="00EB427A"/>
    <w:rsid w:val="00EB4BF2"/>
    <w:rsid w:val="00EC1065"/>
    <w:rsid w:val="00EC10CC"/>
    <w:rsid w:val="00EC2641"/>
    <w:rsid w:val="00EC2DCC"/>
    <w:rsid w:val="00EC3EBF"/>
    <w:rsid w:val="00EC6F72"/>
    <w:rsid w:val="00EC716D"/>
    <w:rsid w:val="00EC75EE"/>
    <w:rsid w:val="00EC7B60"/>
    <w:rsid w:val="00ED0F3D"/>
    <w:rsid w:val="00ED1EEC"/>
    <w:rsid w:val="00ED276E"/>
    <w:rsid w:val="00ED283C"/>
    <w:rsid w:val="00ED321F"/>
    <w:rsid w:val="00ED38E8"/>
    <w:rsid w:val="00ED47BD"/>
    <w:rsid w:val="00ED699F"/>
    <w:rsid w:val="00EE0790"/>
    <w:rsid w:val="00EE2C20"/>
    <w:rsid w:val="00EE2CC6"/>
    <w:rsid w:val="00EE3801"/>
    <w:rsid w:val="00EE43E7"/>
    <w:rsid w:val="00EE4EBD"/>
    <w:rsid w:val="00EE54C4"/>
    <w:rsid w:val="00EF0890"/>
    <w:rsid w:val="00EF1EF2"/>
    <w:rsid w:val="00EF2A8D"/>
    <w:rsid w:val="00EF2C5E"/>
    <w:rsid w:val="00EF418F"/>
    <w:rsid w:val="00EF48F3"/>
    <w:rsid w:val="00EF4E08"/>
    <w:rsid w:val="00EF6831"/>
    <w:rsid w:val="00F00F89"/>
    <w:rsid w:val="00F01FF9"/>
    <w:rsid w:val="00F02F34"/>
    <w:rsid w:val="00F036E5"/>
    <w:rsid w:val="00F07B27"/>
    <w:rsid w:val="00F07E40"/>
    <w:rsid w:val="00F11CAD"/>
    <w:rsid w:val="00F127A9"/>
    <w:rsid w:val="00F1280C"/>
    <w:rsid w:val="00F16623"/>
    <w:rsid w:val="00F20D22"/>
    <w:rsid w:val="00F212FE"/>
    <w:rsid w:val="00F21F4B"/>
    <w:rsid w:val="00F23299"/>
    <w:rsid w:val="00F23B13"/>
    <w:rsid w:val="00F24EBE"/>
    <w:rsid w:val="00F250C4"/>
    <w:rsid w:val="00F2530F"/>
    <w:rsid w:val="00F256FF"/>
    <w:rsid w:val="00F2648C"/>
    <w:rsid w:val="00F26666"/>
    <w:rsid w:val="00F27BF2"/>
    <w:rsid w:val="00F304A4"/>
    <w:rsid w:val="00F310F8"/>
    <w:rsid w:val="00F3168C"/>
    <w:rsid w:val="00F31AFB"/>
    <w:rsid w:val="00F321E4"/>
    <w:rsid w:val="00F33A07"/>
    <w:rsid w:val="00F3474B"/>
    <w:rsid w:val="00F35422"/>
    <w:rsid w:val="00F35A63"/>
    <w:rsid w:val="00F36626"/>
    <w:rsid w:val="00F37245"/>
    <w:rsid w:val="00F377B0"/>
    <w:rsid w:val="00F37D18"/>
    <w:rsid w:val="00F41BCD"/>
    <w:rsid w:val="00F41CEB"/>
    <w:rsid w:val="00F41F84"/>
    <w:rsid w:val="00F44C38"/>
    <w:rsid w:val="00F460B1"/>
    <w:rsid w:val="00F47598"/>
    <w:rsid w:val="00F47CF7"/>
    <w:rsid w:val="00F528E7"/>
    <w:rsid w:val="00F52A44"/>
    <w:rsid w:val="00F53BE1"/>
    <w:rsid w:val="00F551AB"/>
    <w:rsid w:val="00F55663"/>
    <w:rsid w:val="00F57BDA"/>
    <w:rsid w:val="00F609AE"/>
    <w:rsid w:val="00F615CA"/>
    <w:rsid w:val="00F61723"/>
    <w:rsid w:val="00F62363"/>
    <w:rsid w:val="00F62C45"/>
    <w:rsid w:val="00F64A55"/>
    <w:rsid w:val="00F65053"/>
    <w:rsid w:val="00F6621E"/>
    <w:rsid w:val="00F703D1"/>
    <w:rsid w:val="00F70AA2"/>
    <w:rsid w:val="00F70B4F"/>
    <w:rsid w:val="00F7154D"/>
    <w:rsid w:val="00F729F4"/>
    <w:rsid w:val="00F73606"/>
    <w:rsid w:val="00F74FE1"/>
    <w:rsid w:val="00F75BF8"/>
    <w:rsid w:val="00F760E9"/>
    <w:rsid w:val="00F76A7D"/>
    <w:rsid w:val="00F80C3D"/>
    <w:rsid w:val="00F810D9"/>
    <w:rsid w:val="00F82E85"/>
    <w:rsid w:val="00F845CF"/>
    <w:rsid w:val="00F84CC4"/>
    <w:rsid w:val="00F85249"/>
    <w:rsid w:val="00F85317"/>
    <w:rsid w:val="00F85D72"/>
    <w:rsid w:val="00F87325"/>
    <w:rsid w:val="00F91874"/>
    <w:rsid w:val="00F942AF"/>
    <w:rsid w:val="00F96A8D"/>
    <w:rsid w:val="00FA05D4"/>
    <w:rsid w:val="00FA1180"/>
    <w:rsid w:val="00FA356F"/>
    <w:rsid w:val="00FA3ADA"/>
    <w:rsid w:val="00FA40AC"/>
    <w:rsid w:val="00FA4AF2"/>
    <w:rsid w:val="00FA4BEA"/>
    <w:rsid w:val="00FA4BF7"/>
    <w:rsid w:val="00FA5C7A"/>
    <w:rsid w:val="00FB08EA"/>
    <w:rsid w:val="00FB0FA5"/>
    <w:rsid w:val="00FB3E2D"/>
    <w:rsid w:val="00FB5606"/>
    <w:rsid w:val="00FB59C1"/>
    <w:rsid w:val="00FB6D21"/>
    <w:rsid w:val="00FB77FF"/>
    <w:rsid w:val="00FC1534"/>
    <w:rsid w:val="00FC1C19"/>
    <w:rsid w:val="00FC2133"/>
    <w:rsid w:val="00FC2E19"/>
    <w:rsid w:val="00FC6DA0"/>
    <w:rsid w:val="00FD03D9"/>
    <w:rsid w:val="00FD094D"/>
    <w:rsid w:val="00FD2186"/>
    <w:rsid w:val="00FD2C30"/>
    <w:rsid w:val="00FD5139"/>
    <w:rsid w:val="00FD6535"/>
    <w:rsid w:val="00FD73C9"/>
    <w:rsid w:val="00FD741A"/>
    <w:rsid w:val="00FD74D5"/>
    <w:rsid w:val="00FE1372"/>
    <w:rsid w:val="00FE1584"/>
    <w:rsid w:val="00FE209C"/>
    <w:rsid w:val="00FE240B"/>
    <w:rsid w:val="00FE26CD"/>
    <w:rsid w:val="00FE5028"/>
    <w:rsid w:val="00FE6276"/>
    <w:rsid w:val="00FF0D9A"/>
    <w:rsid w:val="00FF1211"/>
    <w:rsid w:val="00FF122B"/>
    <w:rsid w:val="00FF14C1"/>
    <w:rsid w:val="00FF177C"/>
    <w:rsid w:val="00FF1A18"/>
    <w:rsid w:val="00FF256E"/>
    <w:rsid w:val="00FF3902"/>
    <w:rsid w:val="00FF4536"/>
    <w:rsid w:val="00FF4B29"/>
    <w:rsid w:val="00FF528C"/>
    <w:rsid w:val="00FF6B74"/>
    <w:rsid w:val="00FF7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69071449"/>
  <w15:docId w15:val="{E66A1158-C810-44BF-AA2B-6A7B4386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32C5"/>
    <w:pPr>
      <w:suppressAutoHyphens/>
      <w:spacing w:line="276" w:lineRule="auto"/>
      <w:contextualSpacing/>
      <w:jc w:val="both"/>
    </w:pPr>
    <w:rPr>
      <w:rFonts w:ascii="Arial" w:eastAsia="Calibri" w:hAnsi="Arial" w:cs="Calibri"/>
      <w:szCs w:val="22"/>
      <w:lang w:eastAsia="ar-SA" w:val="ru"/>
    </w:rPr>
  </w:style>
  <w:style w:type="paragraph" w:styleId="Heading1">
    <w:name w:val="heading 1"/>
    <w:basedOn w:val="Normal"/>
    <w:next w:val="Normal"/>
    <w:link w:val="Heading1Char"/>
    <w:qFormat/>
    <w:rsid w:val="005C1EA9"/>
    <w:pPr>
      <w:keepNext/>
      <w:keepLines/>
      <w:pageBreakBefore/>
      <w:numPr>
        <w:numId w:val="2"/>
      </w:numPr>
      <w:spacing w:before="480" w:after="320"/>
      <w:jc w:val="left"/>
      <w:outlineLvl w:val="0"/>
    </w:pPr>
    <w:rPr>
      <w:rFonts w:ascii="Cambria" w:eastAsia="Times New Roman" w:hAnsi="Cambria"/>
      <w:b/>
      <w:bCs/>
      <w:color w:val="365F91"/>
      <w:sz w:val="28"/>
      <w:szCs w:val="28"/>
    </w:rPr>
  </w:style>
  <w:style w:type="paragraph" w:styleId="Heading2">
    <w:name w:val="heading 2"/>
    <w:basedOn w:val="Normal"/>
    <w:next w:val="Normal"/>
    <w:qFormat/>
    <w:rsid w:val="008158D2"/>
    <w:pPr>
      <w:keepNext/>
      <w:keepLines/>
      <w:numPr>
        <w:ilvl w:val="1"/>
        <w:numId w:val="2"/>
      </w:numPr>
      <w:spacing w:before="480" w:after="240"/>
      <w:contextualSpacing w:val="0"/>
      <w:outlineLvl w:val="1"/>
    </w:pPr>
    <w:rPr>
      <w:rFonts w:ascii="Cambria" w:eastAsia="Times New Roman" w:hAnsi="Cambria"/>
      <w:b/>
      <w:bCs/>
      <w:color w:val="365F91"/>
      <w:sz w:val="26"/>
      <w:szCs w:val="26"/>
    </w:rPr>
  </w:style>
  <w:style w:type="paragraph" w:styleId="Heading3">
    <w:name w:val="heading 3"/>
    <w:basedOn w:val="Normal"/>
    <w:next w:val="Normal"/>
    <w:qFormat/>
    <w:rsid w:val="00483616"/>
    <w:pPr>
      <w:keepNext/>
      <w:numPr>
        <w:ilvl w:val="2"/>
        <w:numId w:val="2"/>
      </w:numPr>
      <w:spacing w:before="360" w:after="160"/>
      <w:contextualSpacing w:val="0"/>
      <w:outlineLvl w:val="2"/>
    </w:pPr>
    <w:rPr>
      <w:rFonts w:ascii="Cambria" w:eastAsia="Times New Roman" w:hAnsi="Cambria" w:cs="Times New Roman"/>
      <w:b/>
      <w:bCs/>
      <w:color w:val="365F91"/>
      <w:sz w:val="24"/>
      <w:szCs w:val="26"/>
    </w:rPr>
  </w:style>
  <w:style w:type="paragraph" w:styleId="Heading4">
    <w:name w:val="heading 4"/>
    <w:basedOn w:val="Normal"/>
    <w:next w:val="Normal"/>
    <w:link w:val="Heading4Char"/>
    <w:qFormat/>
    <w:rsid w:val="005B2332"/>
    <w:pPr>
      <w:keepNext/>
      <w:numPr>
        <w:ilvl w:val="3"/>
        <w:numId w:val="2"/>
      </w:numPr>
      <w:spacing w:before="120" w:after="120"/>
      <w:ind w:left="862" w:hanging="862"/>
      <w:outlineLvl w:val="3"/>
    </w:pPr>
    <w:rPr>
      <w:rFonts w:ascii="Cambria" w:eastAsia="Times New Roman" w:hAnsi="Cambria" w:cs="Times New Roman"/>
      <w:bCs/>
      <w:i/>
      <w:color w:val="365F91"/>
      <w:sz w:val="24"/>
      <w:szCs w:val="28"/>
    </w:rPr>
  </w:style>
  <w:style w:type="paragraph" w:styleId="Heading5">
    <w:name w:val="heading 5"/>
    <w:basedOn w:val="Normal"/>
    <w:next w:val="Normal"/>
    <w:rsid w:val="005B2332"/>
    <w:pPr>
      <w:keepNext/>
      <w:keepLines/>
      <w:numPr>
        <w:ilvl w:val="4"/>
        <w:numId w:val="2"/>
      </w:numPr>
      <w:spacing w:before="200"/>
      <w:outlineLvl w:val="4"/>
    </w:pPr>
    <w:rPr>
      <w:rFonts w:ascii="Cambria" w:eastAsia="Times New Roman" w:hAnsi="Cambria" w:cs="Times New Roman"/>
      <w:color w:val="243F60"/>
    </w:rPr>
  </w:style>
  <w:style w:type="paragraph" w:styleId="Heading6">
    <w:name w:val="heading 6"/>
    <w:basedOn w:val="Normal"/>
    <w:next w:val="Normal"/>
    <w:rsid w:val="005B2332"/>
    <w:pPr>
      <w:keepNext/>
      <w:keepLines/>
      <w:numPr>
        <w:ilvl w:val="5"/>
        <w:numId w:val="2"/>
      </w:numPr>
      <w:spacing w:before="200"/>
      <w:outlineLvl w:val="5"/>
    </w:pPr>
    <w:rPr>
      <w:rFonts w:ascii="Cambria" w:eastAsia="Times New Roman" w:hAnsi="Cambria" w:cs="Times New Roman"/>
      <w:i/>
      <w:iCs/>
      <w:color w:val="243F60"/>
    </w:rPr>
  </w:style>
  <w:style w:type="paragraph" w:styleId="Heading7">
    <w:name w:val="heading 7"/>
    <w:basedOn w:val="Normal"/>
    <w:next w:val="Normal"/>
    <w:rsid w:val="005B2332"/>
    <w:pPr>
      <w:keepNext/>
      <w:keepLines/>
      <w:numPr>
        <w:ilvl w:val="6"/>
        <w:numId w:val="2"/>
      </w:numPr>
      <w:spacing w:before="200"/>
      <w:outlineLvl w:val="6"/>
    </w:pPr>
    <w:rPr>
      <w:rFonts w:ascii="Cambria" w:eastAsia="Times New Roman" w:hAnsi="Cambria" w:cs="Times New Roman"/>
      <w:i/>
      <w:iCs/>
      <w:color w:val="404040"/>
    </w:rPr>
  </w:style>
  <w:style w:type="paragraph" w:styleId="Heading8">
    <w:name w:val="heading 8"/>
    <w:basedOn w:val="Normal"/>
    <w:next w:val="Normal"/>
    <w:rsid w:val="005B2332"/>
    <w:pPr>
      <w:keepNext/>
      <w:keepLines/>
      <w:numPr>
        <w:ilvl w:val="7"/>
        <w:numId w:val="2"/>
      </w:numPr>
      <w:spacing w:before="200"/>
      <w:outlineLvl w:val="7"/>
    </w:pPr>
    <w:rPr>
      <w:rFonts w:ascii="Cambria" w:eastAsia="Times New Roman" w:hAnsi="Cambria" w:cs="Times New Roman"/>
      <w:color w:val="404040"/>
      <w:szCs w:val="20"/>
    </w:rPr>
  </w:style>
  <w:style w:type="paragraph" w:styleId="Heading9">
    <w:name w:val="heading 9"/>
    <w:basedOn w:val="Normal"/>
    <w:next w:val="Normal"/>
    <w:rsid w:val="005B2332"/>
    <w:pPr>
      <w:keepNext/>
      <w:keepLines/>
      <w:numPr>
        <w:ilvl w:val="8"/>
        <w:numId w:val="2"/>
      </w:numPr>
      <w:spacing w:before="200"/>
      <w:outlineLvl w:val="8"/>
    </w:pPr>
    <w:rPr>
      <w:rFonts w:ascii="Cambria" w:eastAsia="Times New Roman"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C1EA9"/>
    <w:rPr>
      <w:rFonts w:ascii="Cambria" w:hAnsi="Cambria" w:cs="Calibri"/>
      <w:b/>
      <w:bCs/>
      <w:color w:val="365F91"/>
      <w:sz w:val="28"/>
      <w:szCs w:val="28"/>
      <w:lang w:eastAsia="ar-SA" w:val="ru"/>
    </w:rPr>
  </w:style>
  <w:style w:type="paragraph" w:customStyle="1" w:styleId="DocumentHeading">
    <w:name w:val="Document Heading"/>
    <w:basedOn w:val="Normal"/>
    <w:link w:val="DocumentHeadingChar"/>
    <w:qFormat/>
    <w:rsid w:val="005B2332"/>
    <w:pPr>
      <w:spacing w:line="240" w:lineRule="auto"/>
      <w:ind w:right="-2"/>
      <w:jc w:val="right"/>
    </w:pPr>
    <w:rPr>
      <w:rFonts w:ascii="Calibri" w:eastAsia="Times New Roman" w:hAnsi="Calibri" w:cs="Arial"/>
      <w:bCs/>
      <w:sz w:val="56"/>
      <w:szCs w:val="56"/>
      <w:lang w:val="ru"/>
    </w:rPr>
  </w:style>
  <w:style w:type="character" w:customStyle="1" w:styleId="DocumentHeadingChar">
    <w:name w:val="Document Heading Char"/>
    <w:link w:val="DocumentHeading"/>
    <w:rsid w:val="005B2332"/>
    <w:rPr>
      <w:rFonts w:ascii="Calibri" w:hAnsi="Calibri" w:cs="Arial"/>
      <w:bCs/>
      <w:sz w:val="56"/>
      <w:szCs w:val="56"/>
      <w:lang w:val="ru" w:eastAsia="ar-SA"/>
    </w:rPr>
  </w:style>
  <w:style w:type="character" w:customStyle="1" w:styleId="FixedWidth">
    <w:name w:val="Fixed Width"/>
    <w:rsid w:val="005B2332"/>
    <w:rPr>
      <w:rFonts w:ascii="Consolas" w:hAnsi="Consolas"/>
    </w:rPr>
  </w:style>
  <w:style w:type="table" w:styleId="TableGrid">
    <w:name w:val="Table Grid"/>
    <w:basedOn w:val="TableNormal"/>
    <w:uiPriority w:val="59"/>
    <w:rsid w:val="005B2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Normal"/>
    <w:link w:val="DocumentTitleChar"/>
    <w:qFormat/>
    <w:rsid w:val="005B2332"/>
    <w:pPr>
      <w:jc w:val="right"/>
    </w:pPr>
    <w:rPr>
      <w:rFonts w:ascii="Calibri" w:hAnsi="Calibri"/>
      <w:b/>
      <w:sz w:val="36"/>
      <w:szCs w:val="36"/>
      <w:lang w:val="ru"/>
    </w:rPr>
  </w:style>
  <w:style w:type="character" w:customStyle="1" w:styleId="DocumentTitleChar">
    <w:name w:val="Document Title Char"/>
    <w:link w:val="DocumentTitle"/>
    <w:rsid w:val="005B2332"/>
    <w:rPr>
      <w:rFonts w:ascii="Calibri" w:eastAsia="Calibri" w:hAnsi="Calibri" w:cs="Calibri"/>
      <w:b/>
      <w:sz w:val="36"/>
      <w:szCs w:val="36"/>
      <w:lang w:val="ru" w:eastAsia="ar-SA"/>
    </w:rPr>
  </w:style>
  <w:style w:type="paragraph" w:customStyle="1" w:styleId="Cover-Version">
    <w:name w:val="Cover - Version"/>
    <w:basedOn w:val="Normal"/>
    <w:rsid w:val="005B2332"/>
    <w:pPr>
      <w:numPr>
        <w:numId w:val="5"/>
      </w:numPr>
      <w:ind w:left="0" w:firstLine="0"/>
      <w:jc w:val="right"/>
    </w:pPr>
    <w:rPr>
      <w:rFonts w:eastAsia="Times New Roman" w:cs="Times New Roman"/>
      <w:szCs w:val="20"/>
    </w:rPr>
  </w:style>
  <w:style w:type="character" w:styleId="Hyperlink">
    <w:name w:val="Hyperlink"/>
    <w:uiPriority w:val="99"/>
    <w:unhideWhenUsed/>
    <w:rsid w:val="005B2332"/>
    <w:rPr>
      <w:color w:val="0000FF"/>
      <w:u w:val="single"/>
    </w:rPr>
  </w:style>
  <w:style w:type="paragraph" w:styleId="Header">
    <w:name w:val="header"/>
    <w:basedOn w:val="Normal"/>
    <w:link w:val="HeaderChar"/>
    <w:uiPriority w:val="99"/>
    <w:unhideWhenUsed/>
    <w:rsid w:val="005B2332"/>
    <w:pPr>
      <w:tabs>
        <w:tab w:val="center" w:pos="4703"/>
        <w:tab w:val="right" w:pos="9406"/>
      </w:tabs>
    </w:pPr>
  </w:style>
  <w:style w:type="character" w:customStyle="1" w:styleId="HeaderChar">
    <w:name w:val="Header Char"/>
    <w:link w:val="Header"/>
    <w:uiPriority w:val="99"/>
    <w:rsid w:val="005B2332"/>
    <w:rPr>
      <w:rFonts w:ascii="Arial" w:eastAsia="Calibri" w:hAnsi="Arial" w:cs="Calibri"/>
      <w:szCs w:val="22"/>
      <w:lang w:eastAsia="ar-SA" w:val="ru"/>
    </w:rPr>
  </w:style>
  <w:style w:type="paragraph" w:customStyle="1" w:styleId="Heading1-TableofContents">
    <w:name w:val="Heading 1 - Table of Contents"/>
    <w:basedOn w:val="Normal"/>
    <w:link w:val="Heading1-TableofContentsChar"/>
    <w:rsid w:val="005B2332"/>
    <w:pPr>
      <w:spacing w:before="480" w:after="320" w:line="240" w:lineRule="auto"/>
      <w:ind w:left="357" w:hanging="357"/>
    </w:pPr>
    <w:rPr>
      <w:rFonts w:ascii="Cambria" w:hAnsi="Cambria"/>
      <w:b/>
      <w:color w:val="365F91"/>
      <w:sz w:val="28"/>
    </w:rPr>
  </w:style>
  <w:style w:type="character" w:customStyle="1" w:styleId="Heading1-TableofContentsChar">
    <w:name w:val="Heading 1 - Table of Contents Char"/>
    <w:link w:val="Heading1-TableofContents"/>
    <w:rsid w:val="005B2332"/>
    <w:rPr>
      <w:rFonts w:ascii="Cambria" w:eastAsia="Calibri" w:hAnsi="Cambria" w:cs="Calibri"/>
      <w:b/>
      <w:color w:val="365F91"/>
      <w:sz w:val="28"/>
      <w:szCs w:val="22"/>
      <w:lang w:eastAsia="ar-SA" w:val="ru"/>
    </w:rPr>
  </w:style>
  <w:style w:type="paragraph" w:styleId="Footer">
    <w:name w:val="footer"/>
    <w:basedOn w:val="Normal"/>
    <w:link w:val="FooterChar"/>
    <w:uiPriority w:val="99"/>
    <w:rsid w:val="005B2332"/>
  </w:style>
  <w:style w:type="character" w:customStyle="1" w:styleId="FooterChar">
    <w:name w:val="Footer Char"/>
    <w:link w:val="Footer"/>
    <w:uiPriority w:val="99"/>
    <w:rsid w:val="005B2332"/>
    <w:rPr>
      <w:rFonts w:ascii="Arial" w:eastAsia="Calibri" w:hAnsi="Arial" w:cs="Calibri"/>
      <w:szCs w:val="22"/>
      <w:lang w:eastAsia="ar-SA" w:val="ru"/>
    </w:rPr>
  </w:style>
  <w:style w:type="paragraph" w:styleId="TOC1">
    <w:name w:val="toc 1"/>
    <w:basedOn w:val="Normal"/>
    <w:next w:val="Normal"/>
    <w:uiPriority w:val="39"/>
    <w:rsid w:val="005B2332"/>
    <w:pPr>
      <w:spacing w:before="160"/>
      <w:contextualSpacing w:val="0"/>
    </w:pPr>
    <w:rPr>
      <w:b/>
      <w:bCs/>
      <w:sz w:val="22"/>
      <w:szCs w:val="20"/>
    </w:rPr>
  </w:style>
  <w:style w:type="paragraph" w:styleId="TOC2">
    <w:name w:val="toc 2"/>
    <w:basedOn w:val="Normal"/>
    <w:next w:val="Normal"/>
    <w:uiPriority w:val="39"/>
    <w:rsid w:val="005B2332"/>
    <w:pPr>
      <w:ind w:left="198"/>
    </w:pPr>
    <w:rPr>
      <w:szCs w:val="20"/>
    </w:rPr>
  </w:style>
  <w:style w:type="paragraph" w:styleId="TOC3">
    <w:name w:val="toc 3"/>
    <w:basedOn w:val="Normal"/>
    <w:next w:val="Normal"/>
    <w:uiPriority w:val="39"/>
    <w:rsid w:val="005B2332"/>
    <w:pPr>
      <w:ind w:left="403"/>
    </w:pPr>
    <w:rPr>
      <w:iCs/>
      <w:szCs w:val="20"/>
    </w:rPr>
  </w:style>
  <w:style w:type="paragraph" w:styleId="TOC4">
    <w:name w:val="toc 4"/>
    <w:basedOn w:val="Normal"/>
    <w:semiHidden/>
    <w:rsid w:val="005B2332"/>
    <w:pPr>
      <w:ind w:left="600"/>
    </w:pPr>
    <w:rPr>
      <w:rFonts w:ascii="Calibri" w:hAnsi="Calibri"/>
      <w:sz w:val="18"/>
      <w:szCs w:val="18"/>
    </w:rPr>
  </w:style>
  <w:style w:type="paragraph" w:styleId="TOC5">
    <w:name w:val="toc 5"/>
    <w:basedOn w:val="Normal"/>
    <w:semiHidden/>
    <w:rsid w:val="005B2332"/>
    <w:pPr>
      <w:ind w:left="800"/>
    </w:pPr>
    <w:rPr>
      <w:rFonts w:ascii="Calibri" w:hAnsi="Calibri"/>
      <w:sz w:val="18"/>
      <w:szCs w:val="18"/>
    </w:rPr>
  </w:style>
  <w:style w:type="paragraph" w:styleId="TOC6">
    <w:name w:val="toc 6"/>
    <w:basedOn w:val="Normal"/>
    <w:semiHidden/>
    <w:rsid w:val="005B2332"/>
    <w:pPr>
      <w:ind w:left="1000"/>
    </w:pPr>
    <w:rPr>
      <w:rFonts w:ascii="Calibri" w:hAnsi="Calibri"/>
      <w:sz w:val="18"/>
      <w:szCs w:val="18"/>
    </w:rPr>
  </w:style>
  <w:style w:type="paragraph" w:styleId="TOC7">
    <w:name w:val="toc 7"/>
    <w:basedOn w:val="Normal"/>
    <w:semiHidden/>
    <w:rsid w:val="005B2332"/>
    <w:pPr>
      <w:ind w:left="1200"/>
    </w:pPr>
    <w:rPr>
      <w:rFonts w:ascii="Calibri" w:hAnsi="Calibri"/>
      <w:sz w:val="18"/>
      <w:szCs w:val="18"/>
    </w:rPr>
  </w:style>
  <w:style w:type="paragraph" w:styleId="TOC8">
    <w:name w:val="toc 8"/>
    <w:basedOn w:val="Normal"/>
    <w:semiHidden/>
    <w:rsid w:val="005B2332"/>
    <w:pPr>
      <w:ind w:left="1400"/>
    </w:pPr>
    <w:rPr>
      <w:rFonts w:ascii="Calibri" w:hAnsi="Calibri"/>
      <w:sz w:val="18"/>
      <w:szCs w:val="18"/>
    </w:rPr>
  </w:style>
  <w:style w:type="paragraph" w:styleId="TOC9">
    <w:name w:val="toc 9"/>
    <w:basedOn w:val="Normal"/>
    <w:semiHidden/>
    <w:rsid w:val="005B2332"/>
    <w:pPr>
      <w:ind w:left="1600"/>
    </w:pPr>
    <w:rPr>
      <w:rFonts w:ascii="Calibri" w:hAnsi="Calibri"/>
      <w:sz w:val="18"/>
      <w:szCs w:val="18"/>
    </w:rPr>
  </w:style>
  <w:style w:type="paragraph" w:styleId="Revision">
    <w:name w:val="Revision"/>
    <w:hidden/>
    <w:uiPriority w:val="99"/>
    <w:semiHidden/>
    <w:rsid w:val="005B2332"/>
    <w:rPr>
      <w:rFonts w:ascii="Arial" w:eastAsia="Calibri" w:hAnsi="Arial" w:cs="Calibri"/>
      <w:szCs w:val="22"/>
      <w:lang w:eastAsia="ar-SA" w:val="ru"/>
    </w:rPr>
  </w:style>
  <w:style w:type="paragraph" w:customStyle="1" w:styleId="BulletedList">
    <w:name w:val="Bulleted List"/>
    <w:basedOn w:val="Normal"/>
    <w:link w:val="BulletedListChar"/>
    <w:qFormat/>
    <w:rsid w:val="005B2332"/>
    <w:pPr>
      <w:numPr>
        <w:numId w:val="1"/>
      </w:numPr>
      <w:spacing w:before="160" w:after="160" w:line="240" w:lineRule="auto"/>
      <w:contextualSpacing w:val="0"/>
    </w:pPr>
    <w:rPr>
      <w:rFonts w:cs="Arial"/>
      <w:lang w:val="ru"/>
    </w:rPr>
  </w:style>
  <w:style w:type="character" w:customStyle="1" w:styleId="BulletedListChar">
    <w:name w:val="Bulleted List Char"/>
    <w:link w:val="BulletedList"/>
    <w:rsid w:val="005B2332"/>
    <w:rPr>
      <w:rFonts w:ascii="Arial" w:eastAsia="Calibri" w:hAnsi="Arial" w:cs="Arial"/>
      <w:szCs w:val="22"/>
      <w:lang w:val="ru" w:eastAsia="ar-SA"/>
    </w:rPr>
  </w:style>
  <w:style w:type="paragraph" w:styleId="Caption">
    <w:name w:val="caption"/>
    <w:basedOn w:val="Normal"/>
    <w:next w:val="Normal"/>
    <w:qFormat/>
    <w:rsid w:val="005B2332"/>
    <w:pPr>
      <w:spacing w:before="160" w:line="240" w:lineRule="auto"/>
      <w:jc w:val="left"/>
    </w:pPr>
    <w:rPr>
      <w:b/>
      <w:bCs/>
      <w:i/>
      <w:color w:val="365F91"/>
      <w:szCs w:val="18"/>
    </w:rPr>
  </w:style>
  <w:style w:type="paragraph" w:customStyle="1" w:styleId="Caption-Description">
    <w:name w:val="Caption - Description"/>
    <w:basedOn w:val="Normal"/>
    <w:rsid w:val="005B2332"/>
    <w:pPr>
      <w:spacing w:before="120" w:line="240" w:lineRule="auto"/>
    </w:pPr>
    <w:rPr>
      <w:rFonts w:eastAsia="Times New Roman" w:cs="Times New Roman"/>
      <w:i/>
      <w:iCs/>
      <w:color w:val="365F91"/>
      <w:szCs w:val="20"/>
    </w:rPr>
  </w:style>
  <w:style w:type="paragraph" w:customStyle="1" w:styleId="Image">
    <w:name w:val="Image"/>
    <w:basedOn w:val="Normal"/>
    <w:rsid w:val="00C23017"/>
    <w:pPr>
      <w:spacing w:line="240" w:lineRule="auto"/>
      <w:jc w:val="center"/>
    </w:pPr>
    <w:rPr>
      <w:rFonts w:eastAsia="Times New Roman" w:cs="Times New Roman"/>
      <w:szCs w:val="20"/>
    </w:rPr>
  </w:style>
  <w:style w:type="character" w:styleId="CommentReference">
    <w:name w:val="annotation reference"/>
    <w:rsid w:val="00FB0FA5"/>
    <w:rPr>
      <w:sz w:val="16"/>
      <w:szCs w:val="16"/>
    </w:rPr>
  </w:style>
  <w:style w:type="paragraph" w:styleId="ListParagraph">
    <w:name w:val="List Paragraph"/>
    <w:basedOn w:val="Normal"/>
    <w:uiPriority w:val="34"/>
    <w:rsid w:val="00FB0FA5"/>
    <w:pPr>
      <w:ind w:left="720"/>
    </w:pPr>
  </w:style>
  <w:style w:type="paragraph" w:styleId="CommentText">
    <w:name w:val="annotation text"/>
    <w:basedOn w:val="Normal"/>
    <w:link w:val="CommentTextChar"/>
    <w:rsid w:val="00FB0FA5"/>
    <w:rPr>
      <w:szCs w:val="20"/>
    </w:rPr>
  </w:style>
  <w:style w:type="character" w:customStyle="1" w:styleId="CommentTextChar">
    <w:name w:val="Comment Text Char"/>
    <w:link w:val="CommentText"/>
    <w:rsid w:val="00FB0FA5"/>
    <w:rPr>
      <w:rFonts w:ascii="Arial" w:eastAsia="Calibri" w:hAnsi="Arial" w:cs="Calibri"/>
      <w:lang w:eastAsia="ar-SA" w:val="ru"/>
    </w:rPr>
  </w:style>
  <w:style w:type="paragraph" w:styleId="BalloonText">
    <w:name w:val="Balloon Text"/>
    <w:basedOn w:val="Normal"/>
    <w:link w:val="BalloonTextChar"/>
    <w:uiPriority w:val="99"/>
    <w:semiHidden/>
    <w:unhideWhenUsed/>
    <w:rsid w:val="00FB0FA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FB0FA5"/>
    <w:rPr>
      <w:rFonts w:ascii="Tahoma" w:eastAsia="Calibri" w:hAnsi="Tahoma" w:cs="Tahoma"/>
      <w:sz w:val="16"/>
      <w:szCs w:val="16"/>
      <w:lang w:eastAsia="ar-SA" w:val="ru"/>
    </w:rPr>
  </w:style>
  <w:style w:type="character" w:styleId="Emphasis">
    <w:name w:val="Emphasis"/>
    <w:uiPriority w:val="20"/>
    <w:qFormat/>
    <w:rsid w:val="006F0756"/>
    <w:rPr>
      <w:i/>
      <w:iCs/>
    </w:rPr>
  </w:style>
  <w:style w:type="character" w:customStyle="1" w:styleId="Char8">
    <w:name w:val="Char8"/>
    <w:rsid w:val="000A5A99"/>
    <w:rPr>
      <w:rFonts w:ascii="Cambria" w:eastAsia="Times New Roman" w:hAnsi="Cambria"/>
      <w:i/>
      <w:iCs/>
      <w:color w:val="243F60"/>
      <w:sz w:val="22"/>
      <w:szCs w:val="22"/>
    </w:rPr>
  </w:style>
  <w:style w:type="character" w:customStyle="1" w:styleId="Teletype">
    <w:name w:val="Teletype"/>
    <w:rsid w:val="000A5A99"/>
    <w:rPr>
      <w:rFonts w:ascii="Consolas" w:hAnsi="Consolas"/>
      <w:sz w:val="20"/>
    </w:rPr>
  </w:style>
  <w:style w:type="paragraph" w:customStyle="1" w:styleId="Listing">
    <w:name w:val="Listing"/>
    <w:basedOn w:val="Normal"/>
    <w:qFormat/>
    <w:rsid w:val="005B2332"/>
    <w:pPr>
      <w:numPr>
        <w:numId w:val="3"/>
      </w:numPr>
      <w:shd w:val="clear" w:color="auto" w:fill="CCECFF"/>
      <w:jc w:val="left"/>
    </w:pPr>
    <w:rPr>
      <w:rFonts w:ascii="Consolas" w:hAnsi="Consolas"/>
      <w:sz w:val="18"/>
    </w:rPr>
  </w:style>
  <w:style w:type="character" w:customStyle="1" w:styleId="parameter-name">
    <w:name w:val="parameter-name"/>
    <w:rsid w:val="005B2332"/>
    <w:rPr>
      <w:rFonts w:ascii="Consolas" w:hAnsi="Consolas"/>
      <w:b/>
    </w:rPr>
  </w:style>
  <w:style w:type="character" w:customStyle="1" w:styleId="parameter-value">
    <w:name w:val="parameter-value"/>
    <w:rsid w:val="005B2332"/>
    <w:rPr>
      <w:rFonts w:ascii="Consolas" w:hAnsi="Consolas"/>
      <w:i/>
    </w:rPr>
  </w:style>
  <w:style w:type="paragraph" w:customStyle="1" w:styleId="Bulletedlistcontd">
    <w:name w:val="Bulleted list (contd)"/>
    <w:basedOn w:val="BulletedList"/>
    <w:rsid w:val="007837E9"/>
    <w:pPr>
      <w:ind w:left="357" w:firstLine="0"/>
    </w:pPr>
    <w:rPr>
      <w:rFonts w:eastAsia="Times New Roman" w:cs="Times New Roman"/>
      <w:szCs w:val="20"/>
    </w:rPr>
  </w:style>
  <w:style w:type="paragraph" w:customStyle="1" w:styleId="ParameterDescription">
    <w:name w:val="Parameter Description"/>
    <w:basedOn w:val="Normal"/>
    <w:rsid w:val="005D7579"/>
    <w:pPr>
      <w:tabs>
        <w:tab w:val="left" w:pos="993"/>
      </w:tabs>
      <w:ind w:left="993" w:hanging="993"/>
    </w:pPr>
  </w:style>
  <w:style w:type="paragraph" w:customStyle="1" w:styleId="SeqDiagramEntity">
    <w:name w:val="Seq Diagram (Entity)"/>
    <w:basedOn w:val="Normal"/>
    <w:rsid w:val="005B2332"/>
    <w:pPr>
      <w:spacing w:line="240" w:lineRule="auto"/>
      <w:jc w:val="left"/>
    </w:pPr>
    <w:rPr>
      <w:rFonts w:ascii="Consolas" w:eastAsia="Times New Roman" w:hAnsi="Consolas" w:cs="Times New Roman"/>
      <w:b/>
      <w:bCs/>
      <w:szCs w:val="20"/>
    </w:rPr>
  </w:style>
  <w:style w:type="paragraph" w:customStyle="1" w:styleId="SeqDiagramArrow">
    <w:name w:val="Seq Diagram (Arrow)"/>
    <w:basedOn w:val="Normal"/>
    <w:rsid w:val="005B2332"/>
    <w:pPr>
      <w:spacing w:line="240" w:lineRule="auto"/>
      <w:jc w:val="center"/>
    </w:pPr>
    <w:rPr>
      <w:rFonts w:ascii="Consolas" w:eastAsia="Times New Roman" w:hAnsi="Consolas" w:cs="Times New Roman"/>
      <w:szCs w:val="20"/>
    </w:rPr>
  </w:style>
  <w:style w:type="paragraph" w:customStyle="1" w:styleId="SeqDiagramHeaderName">
    <w:name w:val="Seq Diagram (Header Name)"/>
    <w:basedOn w:val="Normal"/>
    <w:rsid w:val="005B2332"/>
    <w:pPr>
      <w:spacing w:line="240" w:lineRule="auto"/>
      <w:ind w:left="720"/>
      <w:jc w:val="left"/>
    </w:pPr>
    <w:rPr>
      <w:rFonts w:ascii="Consolas" w:eastAsia="Times New Roman" w:hAnsi="Consolas" w:cs="Times New Roman"/>
      <w:szCs w:val="20"/>
    </w:rPr>
  </w:style>
  <w:style w:type="paragraph" w:customStyle="1" w:styleId="SeqDiagramPayload">
    <w:name w:val="Seq Diagram (Payload)"/>
    <w:basedOn w:val="Normal"/>
    <w:rsid w:val="00000C20"/>
    <w:pPr>
      <w:spacing w:line="240" w:lineRule="auto"/>
      <w:ind w:left="1440"/>
      <w:jc w:val="left"/>
    </w:pPr>
    <w:rPr>
      <w:rFonts w:eastAsia="Times New Roman" w:cs="Times New Roman"/>
      <w:szCs w:val="20"/>
    </w:rPr>
  </w:style>
  <w:style w:type="paragraph" w:customStyle="1" w:styleId="SeqDiagramEmptyresponse">
    <w:name w:val="Seq Diagram (Empty response)"/>
    <w:basedOn w:val="Normal"/>
    <w:rsid w:val="005B2332"/>
    <w:pPr>
      <w:spacing w:line="240" w:lineRule="auto"/>
      <w:jc w:val="center"/>
    </w:pPr>
    <w:rPr>
      <w:rFonts w:eastAsia="Times New Roman" w:cs="Times New Roman"/>
      <w:i/>
      <w:iCs/>
      <w:szCs w:val="20"/>
    </w:rPr>
  </w:style>
  <w:style w:type="paragraph" w:customStyle="1" w:styleId="SqDiagramArrow">
    <w:name w:val="SqDiagramArrow"/>
    <w:basedOn w:val="Normal"/>
    <w:rsid w:val="005B2332"/>
    <w:pPr>
      <w:spacing w:line="240" w:lineRule="auto"/>
      <w:jc w:val="center"/>
    </w:pPr>
    <w:rPr>
      <w:rFonts w:ascii="Consolas" w:eastAsia="Times New Roman" w:hAnsi="Consolas" w:cs="Times New Roman"/>
      <w:szCs w:val="20"/>
    </w:rPr>
  </w:style>
  <w:style w:type="paragraph" w:customStyle="1" w:styleId="InfoBlockText">
    <w:name w:val="Info Block Text"/>
    <w:basedOn w:val="Normal"/>
    <w:rsid w:val="003A2273"/>
    <w:pPr>
      <w:suppressAutoHyphens w:val="0"/>
      <w:spacing w:line="240" w:lineRule="auto"/>
    </w:pPr>
    <w:rPr>
      <w:rFonts w:ascii="Times New Roman" w:eastAsia="Times New Roman" w:hAnsi="Times New Roman" w:cs="Times New Roman"/>
      <w:sz w:val="24"/>
      <w:szCs w:val="24"/>
      <w:lang w:eastAsia="en-US" w:val="ru"/>
    </w:rPr>
  </w:style>
  <w:style w:type="character" w:styleId="IntenseEmphasis">
    <w:name w:val="Intense Emphasis"/>
    <w:rsid w:val="007216EC"/>
    <w:rPr>
      <w:b/>
      <w:bCs/>
      <w:i/>
      <w:iCs/>
      <w:color w:val="4F81BD"/>
    </w:rPr>
  </w:style>
  <w:style w:type="paragraph" w:customStyle="1" w:styleId="StyleHeading3Consolas11pt">
    <w:name w:val="Style Heading 3 + Consolas 11 pt"/>
    <w:basedOn w:val="Heading3"/>
    <w:rsid w:val="00483616"/>
    <w:rPr>
      <w:rFonts w:ascii="Consolas" w:hAnsi="Consolas"/>
      <w:sz w:val="20"/>
    </w:rPr>
  </w:style>
  <w:style w:type="character" w:styleId="PlaceholderText">
    <w:name w:val="Placeholder Text"/>
    <w:basedOn w:val="DefaultParagraphFont"/>
    <w:uiPriority w:val="99"/>
    <w:semiHidden/>
    <w:rsid w:val="00E34CC7"/>
    <w:rPr>
      <w:color w:val="808080"/>
    </w:rPr>
  </w:style>
  <w:style w:type="paragraph" w:styleId="CommentSubject">
    <w:name w:val="annotation subject"/>
    <w:basedOn w:val="CommentText"/>
    <w:next w:val="CommentText"/>
    <w:link w:val="CommentSubjectChar"/>
    <w:uiPriority w:val="99"/>
    <w:semiHidden/>
    <w:unhideWhenUsed/>
    <w:rsid w:val="00AF3200"/>
    <w:pPr>
      <w:spacing w:line="240" w:lineRule="auto"/>
    </w:pPr>
    <w:rPr>
      <w:b/>
      <w:bCs/>
    </w:rPr>
  </w:style>
  <w:style w:type="character" w:customStyle="1" w:styleId="CommentSubjectChar">
    <w:name w:val="Comment Subject Char"/>
    <w:basedOn w:val="CommentTextChar"/>
    <w:link w:val="CommentSubject"/>
    <w:uiPriority w:val="99"/>
    <w:semiHidden/>
    <w:rsid w:val="00AF3200"/>
    <w:rPr>
      <w:rFonts w:ascii="Arial" w:eastAsia="Calibri" w:hAnsi="Arial" w:cs="Calibri"/>
      <w:b/>
      <w:bCs/>
      <w:lang w:eastAsia="ar-SA" w:val="ru"/>
    </w:rPr>
  </w:style>
  <w:style w:type="paragraph" w:customStyle="1" w:styleId="StyleHeading3Consolas10pt">
    <w:name w:val="Style Heading 3 + Consolas 10 pt"/>
    <w:basedOn w:val="Heading3"/>
    <w:rsid w:val="00483616"/>
    <w:pPr>
      <w:spacing w:after="120"/>
    </w:pPr>
    <w:rPr>
      <w:rFonts w:ascii="Consolas" w:hAnsi="Consolas"/>
      <w:sz w:val="20"/>
    </w:rPr>
  </w:style>
  <w:style w:type="character" w:styleId="UnresolvedMention">
    <w:name w:val="Unresolved Mention"/>
    <w:basedOn w:val="DefaultParagraphFont"/>
    <w:uiPriority w:val="99"/>
    <w:semiHidden/>
    <w:unhideWhenUsed/>
    <w:rsid w:val="00D95FBC"/>
    <w:rPr>
      <w:color w:val="605E5C"/>
      <w:shd w:val="clear" w:color="auto" w:fill="E1DFDD"/>
    </w:rPr>
  </w:style>
  <w:style w:type="character" w:customStyle="1" w:styleId="pl-k">
    <w:name w:val="pl-k"/>
    <w:basedOn w:val="DefaultParagraphFont"/>
    <w:rsid w:val="00400D43"/>
  </w:style>
  <w:style w:type="character" w:customStyle="1" w:styleId="pl-smi">
    <w:name w:val="pl-smi"/>
    <w:basedOn w:val="DefaultParagraphFont"/>
    <w:rsid w:val="00400D43"/>
  </w:style>
  <w:style w:type="character" w:customStyle="1" w:styleId="pl-c1">
    <w:name w:val="pl-c1"/>
    <w:basedOn w:val="DefaultParagraphFont"/>
    <w:rsid w:val="00400D43"/>
  </w:style>
  <w:style w:type="character" w:customStyle="1" w:styleId="Heading4Char">
    <w:name w:val="Heading 4 Char"/>
    <w:basedOn w:val="DefaultParagraphFont"/>
    <w:link w:val="Heading4"/>
    <w:rsid w:val="006D2DE8"/>
    <w:rPr>
      <w:rFonts w:ascii="Cambria" w:hAnsi="Cambria"/>
      <w:bCs/>
      <w:i/>
      <w:color w:val="365F91"/>
      <w:sz w:val="24"/>
      <w:szCs w:val="28"/>
      <w:lang w:eastAsia="ar-SA" w:val="ru"/>
    </w:rPr>
  </w:style>
  <w:style w:type="paragraph" w:styleId="ListNumber2">
    <w:name w:val="List Number 2"/>
    <w:basedOn w:val="Normal"/>
    <w:uiPriority w:val="99"/>
    <w:unhideWhenUsed/>
    <w:rsid w:val="008A120E"/>
    <w:pPr>
      <w:numPr>
        <w:numId w:val="13"/>
      </w:numPr>
    </w:pPr>
  </w:style>
  <w:style w:type="paragraph" w:styleId="ListNumber">
    <w:name w:val="List Number"/>
    <w:basedOn w:val="Normal"/>
    <w:uiPriority w:val="99"/>
    <w:unhideWhenUsed/>
    <w:rsid w:val="009D798A"/>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477968">
      <w:bodyDiv w:val="1"/>
      <w:marLeft w:val="0"/>
      <w:marRight w:val="0"/>
      <w:marTop w:val="0"/>
      <w:marBottom w:val="0"/>
      <w:divBdr>
        <w:top w:val="none" w:sz="0" w:space="0" w:color="auto"/>
        <w:left w:val="none" w:sz="0" w:space="0" w:color="auto"/>
        <w:bottom w:val="none" w:sz="0" w:space="0" w:color="auto"/>
        <w:right w:val="none" w:sz="0" w:space="0" w:color="auto"/>
      </w:divBdr>
      <w:divsChild>
        <w:div w:id="1692608605">
          <w:marLeft w:val="0"/>
          <w:marRight w:val="0"/>
          <w:marTop w:val="0"/>
          <w:marBottom w:val="0"/>
          <w:divBdr>
            <w:top w:val="none" w:sz="0" w:space="0" w:color="auto"/>
            <w:left w:val="none" w:sz="0" w:space="0" w:color="auto"/>
            <w:bottom w:val="none" w:sz="0" w:space="0" w:color="auto"/>
            <w:right w:val="none" w:sz="0" w:space="0" w:color="auto"/>
          </w:divBdr>
          <w:divsChild>
            <w:div w:id="3296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3268">
      <w:bodyDiv w:val="1"/>
      <w:marLeft w:val="0"/>
      <w:marRight w:val="0"/>
      <w:marTop w:val="0"/>
      <w:marBottom w:val="0"/>
      <w:divBdr>
        <w:top w:val="none" w:sz="0" w:space="0" w:color="auto"/>
        <w:left w:val="none" w:sz="0" w:space="0" w:color="auto"/>
        <w:bottom w:val="none" w:sz="0" w:space="0" w:color="auto"/>
        <w:right w:val="none" w:sz="0" w:space="0" w:color="auto"/>
      </w:divBdr>
      <w:divsChild>
        <w:div w:id="565266768">
          <w:marLeft w:val="0"/>
          <w:marRight w:val="0"/>
          <w:marTop w:val="0"/>
          <w:marBottom w:val="0"/>
          <w:divBdr>
            <w:top w:val="none" w:sz="0" w:space="0" w:color="auto"/>
            <w:left w:val="none" w:sz="0" w:space="0" w:color="auto"/>
            <w:bottom w:val="none" w:sz="0" w:space="0" w:color="auto"/>
            <w:right w:val="none" w:sz="0" w:space="0" w:color="auto"/>
          </w:divBdr>
          <w:divsChild>
            <w:div w:id="672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535123">
      <w:bodyDiv w:val="1"/>
      <w:marLeft w:val="0"/>
      <w:marRight w:val="0"/>
      <w:marTop w:val="0"/>
      <w:marBottom w:val="0"/>
      <w:divBdr>
        <w:top w:val="none" w:sz="0" w:space="0" w:color="auto"/>
        <w:left w:val="none" w:sz="0" w:space="0" w:color="auto"/>
        <w:bottom w:val="none" w:sz="0" w:space="0" w:color="auto"/>
        <w:right w:val="none" w:sz="0" w:space="0" w:color="auto"/>
      </w:divBdr>
      <w:divsChild>
        <w:div w:id="243101985">
          <w:marLeft w:val="0"/>
          <w:marRight w:val="0"/>
          <w:marTop w:val="0"/>
          <w:marBottom w:val="0"/>
          <w:divBdr>
            <w:top w:val="none" w:sz="0" w:space="0" w:color="auto"/>
            <w:left w:val="none" w:sz="0" w:space="0" w:color="auto"/>
            <w:bottom w:val="none" w:sz="0" w:space="0" w:color="auto"/>
            <w:right w:val="none" w:sz="0" w:space="0" w:color="auto"/>
          </w:divBdr>
          <w:divsChild>
            <w:div w:id="10814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6354">
      <w:bodyDiv w:val="1"/>
      <w:marLeft w:val="0"/>
      <w:marRight w:val="0"/>
      <w:marTop w:val="0"/>
      <w:marBottom w:val="0"/>
      <w:divBdr>
        <w:top w:val="none" w:sz="0" w:space="0" w:color="auto"/>
        <w:left w:val="none" w:sz="0" w:space="0" w:color="auto"/>
        <w:bottom w:val="none" w:sz="0" w:space="0" w:color="auto"/>
        <w:right w:val="none" w:sz="0" w:space="0" w:color="auto"/>
      </w:divBdr>
      <w:divsChild>
        <w:div w:id="698169018">
          <w:marLeft w:val="0"/>
          <w:marRight w:val="0"/>
          <w:marTop w:val="0"/>
          <w:marBottom w:val="0"/>
          <w:divBdr>
            <w:top w:val="none" w:sz="0" w:space="0" w:color="auto"/>
            <w:left w:val="none" w:sz="0" w:space="0" w:color="auto"/>
            <w:bottom w:val="none" w:sz="0" w:space="0" w:color="auto"/>
            <w:right w:val="none" w:sz="0" w:space="0" w:color="auto"/>
          </w:divBdr>
          <w:divsChild>
            <w:div w:id="18928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7271">
      <w:bodyDiv w:val="1"/>
      <w:marLeft w:val="0"/>
      <w:marRight w:val="0"/>
      <w:marTop w:val="0"/>
      <w:marBottom w:val="0"/>
      <w:divBdr>
        <w:top w:val="none" w:sz="0" w:space="0" w:color="auto"/>
        <w:left w:val="none" w:sz="0" w:space="0" w:color="auto"/>
        <w:bottom w:val="none" w:sz="0" w:space="0" w:color="auto"/>
        <w:right w:val="none" w:sz="0" w:space="0" w:color="auto"/>
      </w:divBdr>
      <w:divsChild>
        <w:div w:id="380593267">
          <w:marLeft w:val="0"/>
          <w:marRight w:val="0"/>
          <w:marTop w:val="0"/>
          <w:marBottom w:val="0"/>
          <w:divBdr>
            <w:top w:val="none" w:sz="0" w:space="0" w:color="auto"/>
            <w:left w:val="none" w:sz="0" w:space="0" w:color="auto"/>
            <w:bottom w:val="none" w:sz="0" w:space="0" w:color="auto"/>
            <w:right w:val="none" w:sz="0" w:space="0" w:color="auto"/>
          </w:divBdr>
          <w:divsChild>
            <w:div w:id="1595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4532">
      <w:bodyDiv w:val="1"/>
      <w:marLeft w:val="0"/>
      <w:marRight w:val="0"/>
      <w:marTop w:val="0"/>
      <w:marBottom w:val="0"/>
      <w:divBdr>
        <w:top w:val="none" w:sz="0" w:space="0" w:color="auto"/>
        <w:left w:val="none" w:sz="0" w:space="0" w:color="auto"/>
        <w:bottom w:val="none" w:sz="0" w:space="0" w:color="auto"/>
        <w:right w:val="none" w:sz="0" w:space="0" w:color="auto"/>
      </w:divBdr>
    </w:div>
    <w:div w:id="1069040204">
      <w:bodyDiv w:val="1"/>
      <w:marLeft w:val="0"/>
      <w:marRight w:val="0"/>
      <w:marTop w:val="0"/>
      <w:marBottom w:val="0"/>
      <w:divBdr>
        <w:top w:val="none" w:sz="0" w:space="0" w:color="auto"/>
        <w:left w:val="none" w:sz="0" w:space="0" w:color="auto"/>
        <w:bottom w:val="none" w:sz="0" w:space="0" w:color="auto"/>
        <w:right w:val="none" w:sz="0" w:space="0" w:color="auto"/>
      </w:divBdr>
    </w:div>
    <w:div w:id="1208301807">
      <w:bodyDiv w:val="1"/>
      <w:marLeft w:val="0"/>
      <w:marRight w:val="0"/>
      <w:marTop w:val="0"/>
      <w:marBottom w:val="0"/>
      <w:divBdr>
        <w:top w:val="none" w:sz="0" w:space="0" w:color="auto"/>
        <w:left w:val="none" w:sz="0" w:space="0" w:color="auto"/>
        <w:bottom w:val="none" w:sz="0" w:space="0" w:color="auto"/>
        <w:right w:val="none" w:sz="0" w:space="0" w:color="auto"/>
      </w:divBdr>
      <w:divsChild>
        <w:div w:id="498011155">
          <w:marLeft w:val="0"/>
          <w:marRight w:val="0"/>
          <w:marTop w:val="0"/>
          <w:marBottom w:val="0"/>
          <w:divBdr>
            <w:top w:val="none" w:sz="0" w:space="0" w:color="auto"/>
            <w:left w:val="none" w:sz="0" w:space="0" w:color="auto"/>
            <w:bottom w:val="none" w:sz="0" w:space="0" w:color="auto"/>
            <w:right w:val="none" w:sz="0" w:space="0" w:color="auto"/>
          </w:divBdr>
          <w:divsChild>
            <w:div w:id="6560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5717">
      <w:bodyDiv w:val="1"/>
      <w:marLeft w:val="0"/>
      <w:marRight w:val="0"/>
      <w:marTop w:val="0"/>
      <w:marBottom w:val="0"/>
      <w:divBdr>
        <w:top w:val="none" w:sz="0" w:space="0" w:color="auto"/>
        <w:left w:val="none" w:sz="0" w:space="0" w:color="auto"/>
        <w:bottom w:val="none" w:sz="0" w:space="0" w:color="auto"/>
        <w:right w:val="none" w:sz="0" w:space="0" w:color="auto"/>
      </w:divBdr>
      <w:divsChild>
        <w:div w:id="1871647674">
          <w:marLeft w:val="0"/>
          <w:marRight w:val="0"/>
          <w:marTop w:val="0"/>
          <w:marBottom w:val="0"/>
          <w:divBdr>
            <w:top w:val="none" w:sz="0" w:space="0" w:color="auto"/>
            <w:left w:val="none" w:sz="0" w:space="0" w:color="auto"/>
            <w:bottom w:val="none" w:sz="0" w:space="0" w:color="auto"/>
            <w:right w:val="none" w:sz="0" w:space="0" w:color="auto"/>
          </w:divBdr>
          <w:divsChild>
            <w:div w:id="1399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5850">
      <w:bodyDiv w:val="1"/>
      <w:marLeft w:val="0"/>
      <w:marRight w:val="0"/>
      <w:marTop w:val="0"/>
      <w:marBottom w:val="0"/>
      <w:divBdr>
        <w:top w:val="none" w:sz="0" w:space="0" w:color="auto"/>
        <w:left w:val="none" w:sz="0" w:space="0" w:color="auto"/>
        <w:bottom w:val="none" w:sz="0" w:space="0" w:color="auto"/>
        <w:right w:val="none" w:sz="0" w:space="0" w:color="auto"/>
      </w:divBdr>
      <w:divsChild>
        <w:div w:id="279648360">
          <w:marLeft w:val="0"/>
          <w:marRight w:val="0"/>
          <w:marTop w:val="0"/>
          <w:marBottom w:val="0"/>
          <w:divBdr>
            <w:top w:val="none" w:sz="0" w:space="0" w:color="auto"/>
            <w:left w:val="none" w:sz="0" w:space="0" w:color="auto"/>
            <w:bottom w:val="none" w:sz="0" w:space="0" w:color="auto"/>
            <w:right w:val="none" w:sz="0" w:space="0" w:color="auto"/>
          </w:divBdr>
          <w:divsChild>
            <w:div w:id="21111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881">
      <w:bodyDiv w:val="1"/>
      <w:marLeft w:val="0"/>
      <w:marRight w:val="0"/>
      <w:marTop w:val="0"/>
      <w:marBottom w:val="0"/>
      <w:divBdr>
        <w:top w:val="none" w:sz="0" w:space="0" w:color="auto"/>
        <w:left w:val="none" w:sz="0" w:space="0" w:color="auto"/>
        <w:bottom w:val="none" w:sz="0" w:space="0" w:color="auto"/>
        <w:right w:val="none" w:sz="0" w:space="0" w:color="auto"/>
      </w:divBdr>
      <w:divsChild>
        <w:div w:id="639112256">
          <w:marLeft w:val="0"/>
          <w:marRight w:val="0"/>
          <w:marTop w:val="0"/>
          <w:marBottom w:val="0"/>
          <w:divBdr>
            <w:top w:val="none" w:sz="0" w:space="0" w:color="auto"/>
            <w:left w:val="none" w:sz="0" w:space="0" w:color="auto"/>
            <w:bottom w:val="none" w:sz="0" w:space="0" w:color="auto"/>
            <w:right w:val="none" w:sz="0" w:space="0" w:color="auto"/>
          </w:divBdr>
          <w:divsChild>
            <w:div w:id="1593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94192">
      <w:bodyDiv w:val="1"/>
      <w:marLeft w:val="0"/>
      <w:marRight w:val="0"/>
      <w:marTop w:val="0"/>
      <w:marBottom w:val="0"/>
      <w:divBdr>
        <w:top w:val="none" w:sz="0" w:space="0" w:color="auto"/>
        <w:left w:val="none" w:sz="0" w:space="0" w:color="auto"/>
        <w:bottom w:val="none" w:sz="0" w:space="0" w:color="auto"/>
        <w:right w:val="none" w:sz="0" w:space="0" w:color="auto"/>
      </w:divBdr>
      <w:divsChild>
        <w:div w:id="862354153">
          <w:marLeft w:val="0"/>
          <w:marRight w:val="0"/>
          <w:marTop w:val="0"/>
          <w:marBottom w:val="0"/>
          <w:divBdr>
            <w:top w:val="none" w:sz="0" w:space="0" w:color="auto"/>
            <w:left w:val="none" w:sz="0" w:space="0" w:color="auto"/>
            <w:bottom w:val="none" w:sz="0" w:space="0" w:color="auto"/>
            <w:right w:val="none" w:sz="0" w:space="0" w:color="auto"/>
          </w:divBdr>
          <w:divsChild>
            <w:div w:id="501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rsc@zurich.ibm.com" TargetMode="External"/><Relationship Id="rId13" Type="http://schemas.openxmlformats.org/officeDocument/2006/relationships/header" Target="header1.xml"/><Relationship Id="rId18" Type="http://schemas.openxmlformats.org/officeDocument/2006/relationships/hyperlink" Target="https://github.com/mcci-catena/arduino-lm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cci-catena/arduino-lmic" TargetMode="External"/><Relationship Id="rId17" Type="http://schemas.openxmlformats.org/officeDocument/2006/relationships/hyperlink" Target="https://semver.org/"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mcci-catena/arduino-lmic/blob/master/LICENS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cci-catena/arduino-lmic/"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Xchange\ZTIC%20-%20Technical%20Documentation\ZTIC%20Technical%20Specific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FB5F0-B360-42AD-9DD0-41A82FEE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ZTIC Technical Specification (Template).dot</Template>
  <TotalTime>147</TotalTime>
  <Pages>27</Pages>
  <Words>8007</Words>
  <Characters>45645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LMIC Library</vt:lpstr>
    </vt:vector>
  </TitlesOfParts>
  <Company>IBM Corporation, MCCI Corporation</Company>
  <LinksUpToDate>false</LinksUpToDate>
  <CharactersWithSpaces>53545</CharactersWithSpaces>
  <SharedDoc>false</SharedDoc>
  <HLinks>
    <vt:vector size="48" baseType="variant">
      <vt:variant>
        <vt:i4>1966142</vt:i4>
      </vt:variant>
      <vt:variant>
        <vt:i4>50</vt:i4>
      </vt:variant>
      <vt:variant>
        <vt:i4>0</vt:i4>
      </vt:variant>
      <vt:variant>
        <vt:i4>5</vt:i4>
      </vt:variant>
      <vt:variant>
        <vt:lpwstr/>
      </vt:variant>
      <vt:variant>
        <vt:lpwstr>_Toc270946813</vt:lpwstr>
      </vt:variant>
      <vt:variant>
        <vt:i4>1966142</vt:i4>
      </vt:variant>
      <vt:variant>
        <vt:i4>44</vt:i4>
      </vt:variant>
      <vt:variant>
        <vt:i4>0</vt:i4>
      </vt:variant>
      <vt:variant>
        <vt:i4>5</vt:i4>
      </vt:variant>
      <vt:variant>
        <vt:lpwstr/>
      </vt:variant>
      <vt:variant>
        <vt:lpwstr>_Toc270946812</vt:lpwstr>
      </vt:variant>
      <vt:variant>
        <vt:i4>1966142</vt:i4>
      </vt:variant>
      <vt:variant>
        <vt:i4>38</vt:i4>
      </vt:variant>
      <vt:variant>
        <vt:i4>0</vt:i4>
      </vt:variant>
      <vt:variant>
        <vt:i4>5</vt:i4>
      </vt:variant>
      <vt:variant>
        <vt:lpwstr/>
      </vt:variant>
      <vt:variant>
        <vt:lpwstr>_Toc270946811</vt:lpwstr>
      </vt:variant>
      <vt:variant>
        <vt:i4>1966142</vt:i4>
      </vt:variant>
      <vt:variant>
        <vt:i4>32</vt:i4>
      </vt:variant>
      <vt:variant>
        <vt:i4>0</vt:i4>
      </vt:variant>
      <vt:variant>
        <vt:i4>5</vt:i4>
      </vt:variant>
      <vt:variant>
        <vt:lpwstr/>
      </vt:variant>
      <vt:variant>
        <vt:lpwstr>_Toc270946810</vt:lpwstr>
      </vt:variant>
      <vt:variant>
        <vt:i4>2031678</vt:i4>
      </vt:variant>
      <vt:variant>
        <vt:i4>26</vt:i4>
      </vt:variant>
      <vt:variant>
        <vt:i4>0</vt:i4>
      </vt:variant>
      <vt:variant>
        <vt:i4>5</vt:i4>
      </vt:variant>
      <vt:variant>
        <vt:lpwstr/>
      </vt:variant>
      <vt:variant>
        <vt:lpwstr>_Toc270946809</vt:lpwstr>
      </vt:variant>
      <vt:variant>
        <vt:i4>2031678</vt:i4>
      </vt:variant>
      <vt:variant>
        <vt:i4>20</vt:i4>
      </vt:variant>
      <vt:variant>
        <vt:i4>0</vt:i4>
      </vt:variant>
      <vt:variant>
        <vt:i4>5</vt:i4>
      </vt:variant>
      <vt:variant>
        <vt:lpwstr/>
      </vt:variant>
      <vt:variant>
        <vt:lpwstr>_Toc270946808</vt:lpwstr>
      </vt:variant>
      <vt:variant>
        <vt:i4>2031678</vt:i4>
      </vt:variant>
      <vt:variant>
        <vt:i4>14</vt:i4>
      </vt:variant>
      <vt:variant>
        <vt:i4>0</vt:i4>
      </vt:variant>
      <vt:variant>
        <vt:i4>5</vt:i4>
      </vt:variant>
      <vt:variant>
        <vt:lpwstr/>
      </vt:variant>
      <vt:variant>
        <vt:lpwstr>_Toc270946807</vt:lpwstr>
      </vt:variant>
      <vt:variant>
        <vt:i4>5177403</vt:i4>
      </vt:variant>
      <vt:variant>
        <vt:i4>9</vt:i4>
      </vt:variant>
      <vt:variant>
        <vt:i4>0</vt:i4>
      </vt:variant>
      <vt:variant>
        <vt:i4>5</vt:i4>
      </vt:variant>
      <vt:variant>
        <vt:lpwstr>mailto:ztic@zurich.ibm.com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LMIC Library</dc:title>
  <dc:subject/>
  <dc:creator>Frank Höring, Terry Moore</dc:creator>
  <cp:keywords/>
  <dc:description/>
  <cp:lastModifiedBy>Terry Moore</cp:lastModifiedBy>
  <cp:revision>18</cp:revision>
  <cp:lastPrinted>2024-11-17T22:45:00Z</cp:lastPrinted>
  <dcterms:created xsi:type="dcterms:W3CDTF">2020-12-06T17:29:00Z</dcterms:created>
  <dcterms:modified xsi:type="dcterms:W3CDTF">2024-11-17T23:27:00Z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Arduino LMIC Library</vt:lpwstr>
  </property>
  <property fmtid="{D5CDD505-2E9C-101B-9397-08002B2CF9AE}" pid="3" name="Version">
    <vt:lpwstr>5.0.0</vt:lpwstr>
  </property>
  <property fmtid="{D5CDD505-2E9C-101B-9397-08002B2CF9AE}" pid="4" name="Date">
    <vt:lpwstr>2024-11-17</vt:lpwstr>
  </property>
</Properties>
</file>